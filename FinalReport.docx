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22E8E" w14:textId="0EA1FCBC" w:rsidR="003E3877" w:rsidRPr="00C96D9E" w:rsidRDefault="00DA08ED" w:rsidP="00604D11">
      <w:pPr>
        <w:pStyle w:val="Title"/>
        <w:rPr>
          <w:rFonts w:ascii="Times New Roman" w:hAnsi="Times New Roman" w:cs="Times New Roman"/>
          <w:color w:val="000000"/>
          <w:sz w:val="24"/>
          <w:szCs w:val="24"/>
        </w:rPr>
      </w:pPr>
      <w:bookmarkStart w:id="0" w:name="_Hlk165563293"/>
      <w:bookmarkStart w:id="1" w:name="_Toc69374059"/>
      <w:bookmarkStart w:id="2" w:name="_Toc165895890"/>
      <w:bookmarkEnd w:id="0"/>
      <w:r w:rsidRPr="00C96D9E">
        <w:rPr>
          <w:rFonts w:ascii="Times New Roman" w:hAnsi="Times New Roman" w:cs="Times New Roman"/>
          <w:sz w:val="24"/>
          <w:szCs w:val="24"/>
        </w:rPr>
        <w:t>FYP</w:t>
      </w:r>
      <w:r w:rsidR="006F7B1D" w:rsidRPr="00C96D9E">
        <w:rPr>
          <w:rFonts w:ascii="Times New Roman" w:hAnsi="Times New Roman" w:cs="Times New Roman"/>
          <w:sz w:val="24"/>
          <w:szCs w:val="24"/>
        </w:rPr>
        <w:t xml:space="preserve"> Completion Certificate</w:t>
      </w:r>
      <w:bookmarkEnd w:id="1"/>
      <w:bookmarkEnd w:id="2"/>
    </w:p>
    <w:p w14:paraId="7F40E3A2" w14:textId="77777777" w:rsidR="003E5BB0" w:rsidRPr="00C96D9E" w:rsidRDefault="003E5BB0" w:rsidP="003E5BB0">
      <w:pPr>
        <w:autoSpaceDE w:val="0"/>
        <w:autoSpaceDN w:val="0"/>
        <w:adjustRightInd w:val="0"/>
        <w:spacing w:line="276" w:lineRule="auto"/>
        <w:jc w:val="center"/>
        <w:rPr>
          <w:b/>
          <w:bCs/>
          <w:color w:val="000000"/>
        </w:rPr>
      </w:pPr>
    </w:p>
    <w:p w14:paraId="7769CD30" w14:textId="77777777" w:rsidR="00CD6219" w:rsidRPr="00C96D9E" w:rsidRDefault="00CD6219" w:rsidP="00CD6219">
      <w:bookmarkStart w:id="3" w:name="_GoBack"/>
      <w:bookmarkEnd w:id="3"/>
    </w:p>
    <w:p w14:paraId="30F196B6" w14:textId="77777777" w:rsidR="00CD6219" w:rsidRPr="00C96D9E" w:rsidRDefault="00CD6219" w:rsidP="00CD6219">
      <w:pPr>
        <w:autoSpaceDE w:val="0"/>
        <w:autoSpaceDN w:val="0"/>
        <w:adjustRightInd w:val="0"/>
        <w:spacing w:line="240" w:lineRule="auto"/>
        <w:rPr>
          <w:b/>
          <w:bCs/>
          <w:color w:val="000000"/>
        </w:rPr>
      </w:pPr>
    </w:p>
    <w:p w14:paraId="3F2F89BA" w14:textId="77777777" w:rsidR="00A75A11" w:rsidRPr="00C96D9E" w:rsidRDefault="00A75A11" w:rsidP="00A75A11">
      <w:pPr>
        <w:rPr>
          <w:bCs/>
          <w:color w:val="000000"/>
        </w:rPr>
      </w:pPr>
    </w:p>
    <w:p w14:paraId="1DC37499" w14:textId="437CF7FE" w:rsidR="00A75A11" w:rsidRPr="00C96D9E" w:rsidRDefault="00A75A11" w:rsidP="00A75A11">
      <w:pPr>
        <w:rPr>
          <w:bCs/>
          <w:color w:val="000000"/>
        </w:rPr>
      </w:pPr>
      <w:r w:rsidRPr="00C96D9E">
        <w:rPr>
          <w:bCs/>
          <w:color w:val="000000"/>
        </w:rPr>
        <w:t>Student Name:</w:t>
      </w:r>
      <w:r w:rsidRPr="00C96D9E">
        <w:rPr>
          <w:bCs/>
          <w:color w:val="000000"/>
          <w:u w:val="single"/>
        </w:rPr>
        <w:tab/>
      </w:r>
      <w:r w:rsidR="00B004FD" w:rsidRPr="00C96D9E">
        <w:rPr>
          <w:bCs/>
          <w:color w:val="000000"/>
          <w:u w:val="single"/>
        </w:rPr>
        <w:t xml:space="preserve">Muhammad Bilal Raza </w:t>
      </w:r>
      <w:r w:rsidR="00B004FD" w:rsidRPr="00C96D9E">
        <w:rPr>
          <w:bCs/>
          <w:color w:val="000000"/>
        </w:rPr>
        <w:t xml:space="preserve">              </w:t>
      </w:r>
      <w:r w:rsidR="00A1778F" w:rsidRPr="00C96D9E">
        <w:rPr>
          <w:bCs/>
          <w:color w:val="000000"/>
        </w:rPr>
        <w:t>Enrolment</w:t>
      </w:r>
      <w:r w:rsidRPr="00C96D9E">
        <w:rPr>
          <w:bCs/>
          <w:color w:val="000000"/>
        </w:rPr>
        <w:t xml:space="preserve"> No:</w:t>
      </w:r>
      <w:r w:rsidR="00C96D9E">
        <w:rPr>
          <w:bCs/>
          <w:color w:val="000000"/>
        </w:rPr>
        <w:t xml:space="preserve"> </w:t>
      </w:r>
      <w:r w:rsidR="00B004FD" w:rsidRPr="00C96D9E">
        <w:rPr>
          <w:bCs/>
          <w:color w:val="000000"/>
          <w:u w:val="single"/>
        </w:rPr>
        <w:t>01-131202-022</w:t>
      </w:r>
    </w:p>
    <w:p w14:paraId="6E5CC4C1" w14:textId="460F4718" w:rsidR="00A75A11" w:rsidRPr="00C96D9E" w:rsidRDefault="00A75A11" w:rsidP="00A75A11">
      <w:pPr>
        <w:rPr>
          <w:bCs/>
          <w:color w:val="000000"/>
          <w:u w:val="single"/>
        </w:rPr>
      </w:pPr>
      <w:r w:rsidRPr="00C96D9E">
        <w:rPr>
          <w:bCs/>
          <w:color w:val="000000"/>
        </w:rPr>
        <w:t>Student Name:</w:t>
      </w:r>
      <w:r w:rsidR="00B004FD" w:rsidRPr="00C96D9E">
        <w:rPr>
          <w:bCs/>
          <w:color w:val="000000"/>
        </w:rPr>
        <w:t xml:space="preserve">  </w:t>
      </w:r>
      <w:r w:rsidR="00B004FD" w:rsidRPr="00C96D9E">
        <w:rPr>
          <w:bCs/>
          <w:color w:val="000000"/>
          <w:u w:val="single"/>
        </w:rPr>
        <w:t xml:space="preserve">Shahzaib Ali  </w:t>
      </w:r>
      <w:r w:rsidR="00B004FD" w:rsidRPr="00C96D9E">
        <w:rPr>
          <w:bCs/>
          <w:color w:val="000000"/>
        </w:rPr>
        <w:t xml:space="preserve">                              </w:t>
      </w:r>
      <w:r w:rsidR="00A1778F" w:rsidRPr="00C96D9E">
        <w:rPr>
          <w:bCs/>
          <w:color w:val="000000"/>
        </w:rPr>
        <w:t>Enrolment</w:t>
      </w:r>
      <w:r w:rsidRPr="00C96D9E">
        <w:rPr>
          <w:bCs/>
          <w:color w:val="000000"/>
        </w:rPr>
        <w:t xml:space="preserve"> No:</w:t>
      </w:r>
      <w:r w:rsidR="00C96D9E">
        <w:rPr>
          <w:bCs/>
          <w:color w:val="000000"/>
        </w:rPr>
        <w:t xml:space="preserve"> </w:t>
      </w:r>
      <w:r w:rsidR="00B004FD" w:rsidRPr="00C96D9E">
        <w:rPr>
          <w:bCs/>
          <w:color w:val="000000"/>
          <w:u w:val="single"/>
        </w:rPr>
        <w:t>01-131202-029</w:t>
      </w:r>
    </w:p>
    <w:p w14:paraId="77F522A3" w14:textId="77777777" w:rsidR="00A75A11" w:rsidRPr="00C96D9E" w:rsidRDefault="00A75A11" w:rsidP="00A75A11">
      <w:pPr>
        <w:rPr>
          <w:bCs/>
          <w:color w:val="000000"/>
        </w:rPr>
      </w:pPr>
      <w:r w:rsidRPr="00C96D9E">
        <w:rPr>
          <w:bCs/>
          <w:color w:val="000000"/>
        </w:rPr>
        <w:t>Programme of Study:</w:t>
      </w:r>
      <w:r w:rsidRPr="00C96D9E">
        <w:rPr>
          <w:bCs/>
          <w:color w:val="000000"/>
        </w:rPr>
        <w:tab/>
      </w:r>
      <w:r w:rsidRPr="00C96D9E">
        <w:rPr>
          <w:bCs/>
          <w:color w:val="000000"/>
          <w:u w:val="single"/>
        </w:rPr>
        <w:t>Bachelor of Software Engineering</w:t>
      </w:r>
    </w:p>
    <w:p w14:paraId="123EB13E" w14:textId="09C8EDAF" w:rsidR="00A75A11" w:rsidRPr="00C96D9E" w:rsidRDefault="00A75A11" w:rsidP="00A75A11">
      <w:pPr>
        <w:rPr>
          <w:bCs/>
          <w:color w:val="000000"/>
        </w:rPr>
      </w:pPr>
      <w:r w:rsidRPr="00C96D9E">
        <w:rPr>
          <w:bCs/>
          <w:color w:val="000000"/>
        </w:rPr>
        <w:t>Project Title:</w:t>
      </w:r>
      <w:r w:rsidRPr="00C96D9E">
        <w:rPr>
          <w:bCs/>
          <w:color w:val="000000"/>
        </w:rPr>
        <w:tab/>
      </w:r>
      <w:r w:rsidR="00B004FD" w:rsidRPr="00C96D9E">
        <w:rPr>
          <w:bCs/>
          <w:color w:val="000000"/>
          <w:u w:val="single"/>
        </w:rPr>
        <w:t>BibConfetti</w:t>
      </w:r>
    </w:p>
    <w:p w14:paraId="0A224BE7" w14:textId="77777777" w:rsidR="00A75A11" w:rsidRPr="00C96D9E" w:rsidRDefault="00A75A11" w:rsidP="00A75A11">
      <w:pPr>
        <w:rPr>
          <w:bCs/>
          <w:color w:val="000000"/>
        </w:rPr>
      </w:pPr>
    </w:p>
    <w:p w14:paraId="60C68F1E" w14:textId="61165F69" w:rsidR="00A75A11" w:rsidRPr="00C96D9E" w:rsidRDefault="00A75A11" w:rsidP="00A75A11">
      <w:pPr>
        <w:rPr>
          <w:bCs/>
          <w:color w:val="000000"/>
        </w:rPr>
      </w:pPr>
      <w:r w:rsidRPr="00C96D9E">
        <w:rPr>
          <w:bCs/>
          <w:color w:val="000000"/>
        </w:rPr>
        <w:t>It is to certify that the above students’ project has been co</w:t>
      </w:r>
      <w:r w:rsidR="00C96D9E">
        <w:rPr>
          <w:bCs/>
          <w:color w:val="000000"/>
        </w:rPr>
        <w:t xml:space="preserve">mpleted to my satisfaction and </w:t>
      </w:r>
      <w:r w:rsidRPr="00C96D9E">
        <w:rPr>
          <w:bCs/>
          <w:color w:val="000000"/>
        </w:rPr>
        <w:t xml:space="preserve">to my belief, its standard is appropriate for submission for evaluation. I have also conducted plagiarism test of this thesis using HEC prescribed software and found similarity index at ___________ that is within the permissible limit set by the HEC. I have also found the thesis in a format recognized by the department. </w:t>
      </w:r>
    </w:p>
    <w:p w14:paraId="3C6D6690" w14:textId="77777777" w:rsidR="00A75A11" w:rsidRPr="00C96D9E" w:rsidRDefault="00A75A11" w:rsidP="00A75A11">
      <w:pPr>
        <w:rPr>
          <w:bCs/>
          <w:color w:val="000000"/>
        </w:rPr>
      </w:pPr>
    </w:p>
    <w:p w14:paraId="4C047508" w14:textId="77777777" w:rsidR="00A75A11" w:rsidRPr="00C96D9E" w:rsidRDefault="00A75A11" w:rsidP="00A75A11">
      <w:pPr>
        <w:rPr>
          <w:bCs/>
          <w:color w:val="000000"/>
        </w:rPr>
      </w:pPr>
      <w:r w:rsidRPr="00C96D9E">
        <w:rPr>
          <w:bCs/>
          <w:color w:val="000000"/>
        </w:rPr>
        <w:t>Supervisor’s Signature: __________________________</w:t>
      </w:r>
    </w:p>
    <w:p w14:paraId="620AA220" w14:textId="77777777" w:rsidR="00A75A11" w:rsidRPr="00C96D9E" w:rsidRDefault="00A75A11" w:rsidP="00A75A11">
      <w:pPr>
        <w:rPr>
          <w:bCs/>
          <w:color w:val="000000"/>
        </w:rPr>
      </w:pPr>
    </w:p>
    <w:p w14:paraId="4CFA86E2" w14:textId="4C9B7A85" w:rsidR="004050E2" w:rsidRPr="00C96D9E" w:rsidRDefault="00A75A11" w:rsidP="00A75A11">
      <w:pPr>
        <w:rPr>
          <w:bCs/>
          <w:color w:val="000000"/>
        </w:rPr>
      </w:pPr>
      <w:r w:rsidRPr="00C96D9E">
        <w:rPr>
          <w:bCs/>
          <w:color w:val="000000"/>
        </w:rPr>
        <w:t xml:space="preserve">Date: _________________________ </w:t>
      </w:r>
      <w:r w:rsidR="00C96D9E">
        <w:rPr>
          <w:bCs/>
          <w:color w:val="000000"/>
        </w:rPr>
        <w:t xml:space="preserve"> </w:t>
      </w:r>
      <w:r w:rsidRPr="00C96D9E">
        <w:rPr>
          <w:bCs/>
          <w:color w:val="000000"/>
        </w:rPr>
        <w:t xml:space="preserve"> Name</w:t>
      </w:r>
      <w:r w:rsidR="00B004FD" w:rsidRPr="00C96D9E">
        <w:rPr>
          <w:bCs/>
          <w:color w:val="000000"/>
        </w:rPr>
        <w:t xml:space="preserve">: </w:t>
      </w:r>
      <w:r w:rsidR="00B004FD" w:rsidRPr="00C96D9E">
        <w:rPr>
          <w:bCs/>
          <w:color w:val="000000"/>
          <w:u w:val="single"/>
        </w:rPr>
        <w:t>Engr.</w:t>
      </w:r>
      <w:r w:rsidR="006434C9">
        <w:rPr>
          <w:bCs/>
          <w:color w:val="000000"/>
          <w:u w:val="single"/>
        </w:rPr>
        <w:t xml:space="preserve"> </w:t>
      </w:r>
      <w:r w:rsidR="00B004FD" w:rsidRPr="00C96D9E">
        <w:rPr>
          <w:bCs/>
          <w:color w:val="000000"/>
          <w:u w:val="single"/>
        </w:rPr>
        <w:t>Muhammad Waleed Khan</w:t>
      </w:r>
    </w:p>
    <w:p w14:paraId="42155D19" w14:textId="77777777" w:rsidR="00CD6219" w:rsidRPr="00C96D9E" w:rsidRDefault="00CD6219" w:rsidP="00CD6219">
      <w:pPr>
        <w:rPr>
          <w:b/>
          <w:bCs/>
          <w:color w:val="000000"/>
        </w:rPr>
      </w:pPr>
    </w:p>
    <w:p w14:paraId="48A16F7C" w14:textId="77777777" w:rsidR="00CD6219" w:rsidRPr="00C96D9E" w:rsidRDefault="00CD6219" w:rsidP="00CD6219"/>
    <w:p w14:paraId="743EB4FF" w14:textId="77777777" w:rsidR="00A92C1B" w:rsidRPr="00C96D9E" w:rsidRDefault="00A92C1B" w:rsidP="001C3685">
      <w:pPr>
        <w:pStyle w:val="Abstract"/>
      </w:pPr>
    </w:p>
    <w:p w14:paraId="24B28962" w14:textId="77777777" w:rsidR="00BB4387" w:rsidRPr="00C96D9E" w:rsidRDefault="00A92C1B" w:rsidP="00827FEF">
      <w:pPr>
        <w:pStyle w:val="Title"/>
        <w:jc w:val="center"/>
        <w:rPr>
          <w:rFonts w:ascii="Times New Roman" w:hAnsi="Times New Roman" w:cs="Times New Roman"/>
          <w:sz w:val="24"/>
          <w:szCs w:val="24"/>
        </w:rPr>
      </w:pPr>
      <w:r w:rsidRPr="00C96D9E">
        <w:rPr>
          <w:rFonts w:ascii="Times New Roman" w:hAnsi="Times New Roman" w:cs="Times New Roman"/>
          <w:sz w:val="24"/>
          <w:szCs w:val="24"/>
        </w:rPr>
        <w:br w:type="page"/>
      </w:r>
    </w:p>
    <w:p w14:paraId="704D3A0F" w14:textId="77777777" w:rsidR="00BB4387" w:rsidRPr="00C96D9E" w:rsidRDefault="00BB4387" w:rsidP="00827FEF">
      <w:pPr>
        <w:pStyle w:val="Title"/>
        <w:jc w:val="center"/>
        <w:rPr>
          <w:rFonts w:ascii="Times New Roman" w:hAnsi="Times New Roman" w:cs="Times New Roman"/>
          <w:sz w:val="24"/>
          <w:szCs w:val="24"/>
        </w:rPr>
      </w:pPr>
    </w:p>
    <w:p w14:paraId="5DB939E6" w14:textId="77777777" w:rsidR="00A92C1B" w:rsidRPr="00C96D9E" w:rsidRDefault="00B34D56" w:rsidP="00604D11">
      <w:pPr>
        <w:pStyle w:val="Title"/>
        <w:rPr>
          <w:rFonts w:ascii="Times New Roman" w:hAnsi="Times New Roman" w:cs="Times New Roman"/>
          <w:sz w:val="24"/>
          <w:szCs w:val="24"/>
        </w:rPr>
      </w:pPr>
      <w:bookmarkStart w:id="4" w:name="_Toc69374060"/>
      <w:bookmarkStart w:id="5" w:name="_Toc165895891"/>
      <w:r w:rsidRPr="00C96D9E">
        <w:rPr>
          <w:rFonts w:ascii="Times New Roman" w:hAnsi="Times New Roman" w:cs="Times New Roman"/>
          <w:sz w:val="24"/>
          <w:szCs w:val="24"/>
        </w:rPr>
        <w:t>Certificate of Originality</w:t>
      </w:r>
      <w:bookmarkEnd w:id="4"/>
      <w:bookmarkEnd w:id="5"/>
    </w:p>
    <w:p w14:paraId="25EF0E7D" w14:textId="77777777" w:rsidR="00015619" w:rsidRPr="00C96D9E" w:rsidRDefault="00015619" w:rsidP="002D0B81">
      <w:pPr>
        <w:autoSpaceDE w:val="0"/>
        <w:autoSpaceDN w:val="0"/>
        <w:adjustRightInd w:val="0"/>
        <w:spacing w:line="276" w:lineRule="auto"/>
        <w:rPr>
          <w:b/>
          <w:bCs/>
          <w:color w:val="000000"/>
        </w:rPr>
      </w:pPr>
    </w:p>
    <w:p w14:paraId="5F0B9465" w14:textId="77777777" w:rsidR="00E823B5" w:rsidRPr="00C96D9E" w:rsidRDefault="00E823B5" w:rsidP="002D0B81">
      <w:pPr>
        <w:autoSpaceDE w:val="0"/>
        <w:autoSpaceDN w:val="0"/>
        <w:adjustRightInd w:val="0"/>
        <w:spacing w:line="276" w:lineRule="auto"/>
        <w:rPr>
          <w:b/>
          <w:bCs/>
          <w:color w:val="000000"/>
        </w:rPr>
      </w:pPr>
    </w:p>
    <w:p w14:paraId="36481979" w14:textId="7E769C07" w:rsidR="00015619" w:rsidRPr="00C96D9E" w:rsidRDefault="00015619" w:rsidP="00BB4387">
      <w:pPr>
        <w:autoSpaceDE w:val="0"/>
        <w:autoSpaceDN w:val="0"/>
        <w:adjustRightInd w:val="0"/>
        <w:spacing w:line="240" w:lineRule="auto"/>
        <w:rPr>
          <w:color w:val="000000"/>
        </w:rPr>
      </w:pPr>
      <w:r w:rsidRPr="00C96D9E">
        <w:rPr>
          <w:color w:val="000000"/>
        </w:rPr>
        <w:t xml:space="preserve">This is certify that the intellectual contents of the </w:t>
      </w:r>
      <w:r w:rsidR="00F325F3">
        <w:rPr>
          <w:color w:val="000000"/>
        </w:rPr>
        <w:t>project “</w:t>
      </w:r>
      <w:r w:rsidR="00D62C77">
        <w:rPr>
          <w:color w:val="000000"/>
        </w:rPr>
        <w:t>BibConfetti</w:t>
      </w:r>
      <w:r w:rsidR="00F325F3">
        <w:rPr>
          <w:color w:val="000000"/>
        </w:rPr>
        <w:t xml:space="preserve">” </w:t>
      </w:r>
      <w:r w:rsidRPr="00C96D9E">
        <w:rPr>
          <w:color w:val="000000"/>
        </w:rPr>
        <w:t>are the product of my</w:t>
      </w:r>
      <w:r w:rsidR="00251D30" w:rsidRPr="00C96D9E">
        <w:rPr>
          <w:color w:val="000000"/>
        </w:rPr>
        <w:t>/our</w:t>
      </w:r>
      <w:r w:rsidRPr="00C96D9E">
        <w:rPr>
          <w:color w:val="000000"/>
        </w:rPr>
        <w:t xml:space="preserve"> own </w:t>
      </w:r>
      <w:r w:rsidR="00251D30" w:rsidRPr="00C96D9E">
        <w:rPr>
          <w:color w:val="000000"/>
        </w:rPr>
        <w:t>work except, as cited properl</w:t>
      </w:r>
      <w:r w:rsidRPr="00C96D9E">
        <w:rPr>
          <w:color w:val="000000"/>
        </w:rPr>
        <w:t>y and accurately in the acknowledgements and references, the material taken from such sources as research journals, books, internet, etc. solely to support, elaborate, compare</w:t>
      </w:r>
      <w:r w:rsidR="00251D30" w:rsidRPr="00C96D9E">
        <w:rPr>
          <w:color w:val="000000"/>
        </w:rPr>
        <w:t>, extend</w:t>
      </w:r>
      <w:r w:rsidRPr="00C96D9E">
        <w:rPr>
          <w:color w:val="000000"/>
        </w:rPr>
        <w:t xml:space="preserve"> and</w:t>
      </w:r>
      <w:r w:rsidR="00251D30" w:rsidRPr="00C96D9E">
        <w:rPr>
          <w:color w:val="000000"/>
        </w:rPr>
        <w:t>/or</w:t>
      </w:r>
      <w:r w:rsidRPr="00C96D9E">
        <w:rPr>
          <w:color w:val="000000"/>
        </w:rPr>
        <w:t xml:space="preserve"> </w:t>
      </w:r>
      <w:r w:rsidR="00251D30" w:rsidRPr="00C96D9E">
        <w:rPr>
          <w:color w:val="000000"/>
        </w:rPr>
        <w:t>implement</w:t>
      </w:r>
      <w:r w:rsidRPr="00C96D9E">
        <w:rPr>
          <w:color w:val="000000"/>
        </w:rPr>
        <w:t xml:space="preserve"> the earlier work. Further, this work has not been submitted by me</w:t>
      </w:r>
      <w:r w:rsidR="00251D30" w:rsidRPr="00C96D9E">
        <w:rPr>
          <w:color w:val="000000"/>
        </w:rPr>
        <w:t>/us</w:t>
      </w:r>
      <w:r w:rsidRPr="00C96D9E">
        <w:rPr>
          <w:color w:val="000000"/>
        </w:rPr>
        <w:t xml:space="preserve"> previously for any degree, nor it shall be submitted by me</w:t>
      </w:r>
      <w:r w:rsidR="00251D30" w:rsidRPr="00C96D9E">
        <w:rPr>
          <w:color w:val="000000"/>
        </w:rPr>
        <w:t>/us</w:t>
      </w:r>
      <w:r w:rsidRPr="00C96D9E">
        <w:rPr>
          <w:color w:val="000000"/>
        </w:rPr>
        <w:t xml:space="preserve"> in the future for obtaining any degree from this University, or any other university or institution. The incorrectness of this information, if proved at any stage, shall authorities the University to cancel my</w:t>
      </w:r>
      <w:r w:rsidR="00251D30" w:rsidRPr="00C96D9E">
        <w:rPr>
          <w:color w:val="000000"/>
        </w:rPr>
        <w:t>/our</w:t>
      </w:r>
      <w:r w:rsidRPr="00C96D9E">
        <w:rPr>
          <w:color w:val="000000"/>
        </w:rPr>
        <w:t xml:space="preserve"> degree. </w:t>
      </w:r>
    </w:p>
    <w:p w14:paraId="07060603" w14:textId="77777777" w:rsidR="00015619" w:rsidRPr="00C96D9E" w:rsidRDefault="00015619" w:rsidP="00BB4387">
      <w:pPr>
        <w:autoSpaceDE w:val="0"/>
        <w:autoSpaceDN w:val="0"/>
        <w:adjustRightInd w:val="0"/>
        <w:spacing w:line="240" w:lineRule="auto"/>
        <w:rPr>
          <w:color w:val="000000"/>
        </w:rPr>
      </w:pPr>
    </w:p>
    <w:p w14:paraId="0D214668" w14:textId="77777777" w:rsidR="00251D30" w:rsidRPr="00C96D9E" w:rsidRDefault="00251D30" w:rsidP="00BB4387">
      <w:pPr>
        <w:autoSpaceDE w:val="0"/>
        <w:autoSpaceDN w:val="0"/>
        <w:adjustRightInd w:val="0"/>
        <w:spacing w:line="240" w:lineRule="auto"/>
        <w:rPr>
          <w:color w:val="000000"/>
        </w:rPr>
      </w:pPr>
    </w:p>
    <w:p w14:paraId="5096C8CA" w14:textId="75D158DC" w:rsidR="00015619" w:rsidRPr="00C96D9E" w:rsidRDefault="00015619" w:rsidP="00BB4387">
      <w:pPr>
        <w:autoSpaceDE w:val="0"/>
        <w:autoSpaceDN w:val="0"/>
        <w:adjustRightInd w:val="0"/>
        <w:spacing w:line="240" w:lineRule="auto"/>
        <w:rPr>
          <w:color w:val="000000"/>
        </w:rPr>
      </w:pPr>
      <w:r w:rsidRPr="00C96D9E">
        <w:rPr>
          <w:color w:val="000000"/>
        </w:rPr>
        <w:t xml:space="preserve">Name of the Student: </w:t>
      </w:r>
      <w:r w:rsidR="00B004FD" w:rsidRPr="00C96D9E">
        <w:rPr>
          <w:bCs/>
          <w:color w:val="000000"/>
          <w:u w:val="single"/>
        </w:rPr>
        <w:t xml:space="preserve">Muhammad Bilal Raza </w:t>
      </w:r>
      <w:r w:rsidR="00B004FD" w:rsidRPr="00C96D9E">
        <w:rPr>
          <w:bCs/>
          <w:color w:val="000000"/>
        </w:rPr>
        <w:t xml:space="preserve">              </w:t>
      </w:r>
    </w:p>
    <w:p w14:paraId="43A1D263" w14:textId="77777777" w:rsidR="00251D30" w:rsidRPr="00C96D9E" w:rsidRDefault="00251D30" w:rsidP="00251D30">
      <w:pPr>
        <w:autoSpaceDE w:val="0"/>
        <w:autoSpaceDN w:val="0"/>
        <w:adjustRightInd w:val="0"/>
        <w:spacing w:line="240" w:lineRule="auto"/>
        <w:rPr>
          <w:color w:val="000000"/>
        </w:rPr>
      </w:pPr>
    </w:p>
    <w:p w14:paraId="3210F41C" w14:textId="77777777" w:rsidR="00251D30" w:rsidRPr="00C96D9E" w:rsidRDefault="00251D30" w:rsidP="00251D30">
      <w:pPr>
        <w:autoSpaceDE w:val="0"/>
        <w:autoSpaceDN w:val="0"/>
        <w:adjustRightInd w:val="0"/>
        <w:spacing w:line="240" w:lineRule="auto"/>
        <w:rPr>
          <w:color w:val="000000"/>
        </w:rPr>
      </w:pPr>
      <w:r w:rsidRPr="00C96D9E">
        <w:rPr>
          <w:color w:val="000000"/>
        </w:rPr>
        <w:t xml:space="preserve">Signature: _______________________            Date: _________________ </w:t>
      </w:r>
    </w:p>
    <w:p w14:paraId="4F71AF56" w14:textId="77777777" w:rsidR="00015619" w:rsidRPr="00C96D9E" w:rsidRDefault="00015619" w:rsidP="002D0B81">
      <w:pPr>
        <w:rPr>
          <w:b/>
          <w:bCs/>
          <w:color w:val="000000"/>
        </w:rPr>
      </w:pPr>
    </w:p>
    <w:p w14:paraId="576055ED" w14:textId="6DE1C245" w:rsidR="00251D30" w:rsidRPr="00C96D9E" w:rsidRDefault="00251D30" w:rsidP="00251D30">
      <w:pPr>
        <w:autoSpaceDE w:val="0"/>
        <w:autoSpaceDN w:val="0"/>
        <w:adjustRightInd w:val="0"/>
        <w:spacing w:line="240" w:lineRule="auto"/>
        <w:rPr>
          <w:color w:val="000000"/>
        </w:rPr>
      </w:pPr>
      <w:r w:rsidRPr="00C96D9E">
        <w:rPr>
          <w:color w:val="000000"/>
        </w:rPr>
        <w:t>Name of the Student:</w:t>
      </w:r>
      <w:r w:rsidR="00B004FD" w:rsidRPr="00C96D9E">
        <w:rPr>
          <w:color w:val="000000"/>
        </w:rPr>
        <w:t xml:space="preserve"> </w:t>
      </w:r>
      <w:r w:rsidR="00B004FD" w:rsidRPr="00C96D9E">
        <w:rPr>
          <w:bCs/>
          <w:color w:val="000000"/>
          <w:u w:val="single"/>
        </w:rPr>
        <w:t xml:space="preserve">Shahzaib Ali  </w:t>
      </w:r>
      <w:r w:rsidR="00B004FD" w:rsidRPr="00C96D9E">
        <w:rPr>
          <w:bCs/>
          <w:color w:val="000000"/>
        </w:rPr>
        <w:t xml:space="preserve">                              </w:t>
      </w:r>
    </w:p>
    <w:p w14:paraId="25CD3D37" w14:textId="77777777" w:rsidR="00251D30" w:rsidRPr="00C96D9E" w:rsidRDefault="00251D30" w:rsidP="00251D30">
      <w:pPr>
        <w:autoSpaceDE w:val="0"/>
        <w:autoSpaceDN w:val="0"/>
        <w:adjustRightInd w:val="0"/>
        <w:spacing w:line="240" w:lineRule="auto"/>
        <w:rPr>
          <w:color w:val="000000"/>
        </w:rPr>
      </w:pPr>
    </w:p>
    <w:p w14:paraId="4DB231D5" w14:textId="689AE7BA" w:rsidR="00251D30" w:rsidRPr="00C96D9E" w:rsidRDefault="00251D30" w:rsidP="00251D30">
      <w:pPr>
        <w:autoSpaceDE w:val="0"/>
        <w:autoSpaceDN w:val="0"/>
        <w:adjustRightInd w:val="0"/>
        <w:spacing w:line="240" w:lineRule="auto"/>
        <w:rPr>
          <w:color w:val="000000"/>
        </w:rPr>
      </w:pPr>
      <w:r w:rsidRPr="00C96D9E">
        <w:rPr>
          <w:color w:val="000000"/>
        </w:rPr>
        <w:t>Signature: _______________________            Date: __</w:t>
      </w:r>
      <w:r w:rsidR="00C96D9E" w:rsidRPr="00C96D9E">
        <w:rPr>
          <w:color w:val="000000"/>
        </w:rPr>
        <w:t>_________________</w:t>
      </w:r>
      <w:r w:rsidRPr="00C96D9E">
        <w:rPr>
          <w:color w:val="000000"/>
        </w:rPr>
        <w:t xml:space="preserve"> </w:t>
      </w:r>
    </w:p>
    <w:p w14:paraId="482EA3D3" w14:textId="77777777" w:rsidR="00015619" w:rsidRPr="00C96D9E" w:rsidRDefault="00015619" w:rsidP="002D0B81">
      <w:pPr>
        <w:rPr>
          <w:b/>
          <w:bCs/>
          <w:color w:val="000000"/>
        </w:rPr>
      </w:pPr>
    </w:p>
    <w:p w14:paraId="404FC1A0" w14:textId="77777777" w:rsidR="00CD6219" w:rsidRPr="00C96D9E" w:rsidRDefault="00CD6219" w:rsidP="00CD6219">
      <w:pPr>
        <w:rPr>
          <w:b/>
          <w:bCs/>
          <w:color w:val="000000"/>
        </w:rPr>
      </w:pPr>
    </w:p>
    <w:p w14:paraId="4EC3E726" w14:textId="77777777" w:rsidR="00CD6219" w:rsidRPr="00C96D9E" w:rsidRDefault="00CD6219" w:rsidP="00CD6219"/>
    <w:p w14:paraId="4C877658" w14:textId="77777777" w:rsidR="005948EC" w:rsidRPr="00C96D9E" w:rsidRDefault="00A92C1B" w:rsidP="00667746">
      <w:pPr>
        <w:pStyle w:val="Title"/>
        <w:rPr>
          <w:rFonts w:ascii="Times New Roman" w:hAnsi="Times New Roman" w:cs="Times New Roman"/>
          <w:sz w:val="24"/>
          <w:szCs w:val="24"/>
        </w:rPr>
      </w:pPr>
      <w:r w:rsidRPr="00C96D9E">
        <w:rPr>
          <w:rFonts w:ascii="Times New Roman" w:hAnsi="Times New Roman" w:cs="Times New Roman"/>
          <w:sz w:val="24"/>
          <w:szCs w:val="24"/>
        </w:rPr>
        <w:br w:type="page"/>
      </w:r>
      <w:bookmarkStart w:id="6" w:name="_Toc188868415"/>
      <w:bookmarkStart w:id="7" w:name="_Toc200350141"/>
      <w:bookmarkStart w:id="8" w:name="_Toc200768834"/>
      <w:bookmarkStart w:id="9" w:name="_Toc200769168"/>
      <w:bookmarkStart w:id="10" w:name="_Toc201374916"/>
      <w:bookmarkStart w:id="11" w:name="_Toc188868414"/>
    </w:p>
    <w:p w14:paraId="197C4E60" w14:textId="77777777" w:rsidR="003F14F3" w:rsidRPr="00C96D9E" w:rsidRDefault="003F14F3" w:rsidP="003F14F3">
      <w:pPr>
        <w:pStyle w:val="Title"/>
        <w:jc w:val="center"/>
        <w:rPr>
          <w:rFonts w:ascii="Times New Roman" w:hAnsi="Times New Roman" w:cs="Times New Roman"/>
          <w:b w:val="0"/>
          <w:sz w:val="24"/>
          <w:szCs w:val="24"/>
        </w:rPr>
      </w:pPr>
      <w:bookmarkStart w:id="12" w:name="_Toc69374061"/>
      <w:bookmarkStart w:id="13" w:name="_Toc165895892"/>
      <w:r w:rsidRPr="00C96D9E">
        <w:rPr>
          <w:rFonts w:ascii="Times New Roman" w:hAnsi="Times New Roman" w:cs="Times New Roman"/>
          <w:sz w:val="24"/>
          <w:szCs w:val="24"/>
        </w:rPr>
        <w:lastRenderedPageBreak/>
        <w:t>Project Title (mention project title here)</w:t>
      </w:r>
      <w:bookmarkEnd w:id="13"/>
    </w:p>
    <w:p w14:paraId="50D76D19" w14:textId="77777777" w:rsidR="003F14F3" w:rsidRPr="00C96D9E" w:rsidRDefault="003F14F3" w:rsidP="003F14F3">
      <w:pPr>
        <w:jc w:val="center"/>
        <w:rPr>
          <w:color w:val="000000"/>
        </w:rPr>
      </w:pPr>
      <w:r w:rsidRPr="00C96D9E">
        <w:rPr>
          <w:color w:val="000000"/>
        </w:rPr>
        <w:t>Sustainable Development Goals</w:t>
      </w:r>
    </w:p>
    <w:p w14:paraId="73814912" w14:textId="77777777" w:rsidR="003F14F3" w:rsidRPr="00C96D9E" w:rsidRDefault="003F14F3" w:rsidP="003F14F3">
      <w:pPr>
        <w:jc w:val="center"/>
      </w:pPr>
      <w:r w:rsidRPr="00C96D9E">
        <w:t>(Please tick the relevant SDG(s) linked with FYDP)</w:t>
      </w:r>
    </w:p>
    <w:tbl>
      <w:tblPr>
        <w:tblpPr w:leftFromText="180" w:rightFromText="180" w:vertAnchor="text"/>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3330"/>
        <w:gridCol w:w="1080"/>
        <w:gridCol w:w="3690"/>
      </w:tblGrid>
      <w:tr w:rsidR="003F14F3" w:rsidRPr="00C96D9E" w14:paraId="6DC38EC8" w14:textId="77777777" w:rsidTr="00002413">
        <w:trPr>
          <w:trHeight w:val="144"/>
        </w:trPr>
        <w:tc>
          <w:tcPr>
            <w:tcW w:w="1165" w:type="dxa"/>
            <w:shd w:val="clear" w:color="auto" w:fill="C5E0B3"/>
          </w:tcPr>
          <w:p w14:paraId="41DD3472" w14:textId="77777777" w:rsidR="003F14F3" w:rsidRPr="00C96D9E" w:rsidRDefault="003F14F3" w:rsidP="00002413">
            <w:pPr>
              <w:rPr>
                <w:b/>
              </w:rPr>
            </w:pPr>
            <w:r w:rsidRPr="00C96D9E">
              <w:rPr>
                <w:b/>
              </w:rPr>
              <w:t>SDG No</w:t>
            </w:r>
          </w:p>
        </w:tc>
        <w:tc>
          <w:tcPr>
            <w:tcW w:w="3330" w:type="dxa"/>
            <w:shd w:val="clear" w:color="auto" w:fill="C5E0B3"/>
          </w:tcPr>
          <w:p w14:paraId="5E31CB76" w14:textId="77777777" w:rsidR="003F14F3" w:rsidRPr="00C96D9E" w:rsidRDefault="003F14F3" w:rsidP="00002413">
            <w:pPr>
              <w:rPr>
                <w:b/>
              </w:rPr>
            </w:pPr>
            <w:r w:rsidRPr="00C96D9E">
              <w:rPr>
                <w:b/>
              </w:rPr>
              <w:t>Description of SDG</w:t>
            </w:r>
          </w:p>
        </w:tc>
        <w:tc>
          <w:tcPr>
            <w:tcW w:w="1080" w:type="dxa"/>
            <w:shd w:val="clear" w:color="auto" w:fill="C5E0B3"/>
          </w:tcPr>
          <w:p w14:paraId="375743BC" w14:textId="77777777" w:rsidR="003F14F3" w:rsidRPr="00C96D9E" w:rsidRDefault="003F14F3" w:rsidP="00002413">
            <w:pPr>
              <w:rPr>
                <w:b/>
              </w:rPr>
            </w:pPr>
            <w:r w:rsidRPr="00C96D9E">
              <w:rPr>
                <w:b/>
              </w:rPr>
              <w:t>SDG No</w:t>
            </w:r>
          </w:p>
        </w:tc>
        <w:tc>
          <w:tcPr>
            <w:tcW w:w="3690" w:type="dxa"/>
            <w:shd w:val="clear" w:color="auto" w:fill="C5E0B3"/>
          </w:tcPr>
          <w:p w14:paraId="29CE6348" w14:textId="77777777" w:rsidR="003F14F3" w:rsidRPr="00C96D9E" w:rsidRDefault="003F14F3" w:rsidP="00002413">
            <w:pPr>
              <w:rPr>
                <w:b/>
              </w:rPr>
            </w:pPr>
            <w:r w:rsidRPr="00C96D9E">
              <w:rPr>
                <w:b/>
              </w:rPr>
              <w:t>Description of SDG</w:t>
            </w:r>
          </w:p>
        </w:tc>
      </w:tr>
      <w:tr w:rsidR="003F14F3" w:rsidRPr="00C96D9E" w14:paraId="2739E5D5" w14:textId="77777777" w:rsidTr="00002413">
        <w:trPr>
          <w:trHeight w:val="144"/>
        </w:trPr>
        <w:tc>
          <w:tcPr>
            <w:tcW w:w="1165" w:type="dxa"/>
            <w:shd w:val="clear" w:color="auto" w:fill="auto"/>
          </w:tcPr>
          <w:p w14:paraId="02496F65" w14:textId="77777777" w:rsidR="003F14F3" w:rsidRPr="00C96D9E" w:rsidRDefault="003F14F3" w:rsidP="00002413">
            <w:r w:rsidRPr="00C96D9E">
              <w:t>SDG 1</w:t>
            </w:r>
          </w:p>
        </w:tc>
        <w:tc>
          <w:tcPr>
            <w:tcW w:w="3330" w:type="dxa"/>
            <w:shd w:val="clear" w:color="auto" w:fill="auto"/>
          </w:tcPr>
          <w:p w14:paraId="564315FC" w14:textId="77777777" w:rsidR="003F14F3" w:rsidRPr="00C96D9E" w:rsidRDefault="003F14F3" w:rsidP="00002413">
            <w:r w:rsidRPr="00C96D9E">
              <w:t>No Poverty</w:t>
            </w:r>
          </w:p>
        </w:tc>
        <w:tc>
          <w:tcPr>
            <w:tcW w:w="1080" w:type="dxa"/>
            <w:shd w:val="clear" w:color="auto" w:fill="auto"/>
          </w:tcPr>
          <w:p w14:paraId="66AF4967" w14:textId="5D272622" w:rsidR="003F14F3" w:rsidRPr="00C96D9E" w:rsidRDefault="003F14F3" w:rsidP="00002413">
            <w:r w:rsidRPr="00C96D9E">
              <w:t>SDG 9</w:t>
            </w:r>
            <w:r w:rsidR="00D84B35" w:rsidRPr="00C96D9E">
              <w:rPr>
                <w:color w:val="000000" w:themeColor="text1"/>
              </w:rPr>
              <w:sym w:font="Wingdings" w:char="F0FC"/>
            </w:r>
          </w:p>
        </w:tc>
        <w:tc>
          <w:tcPr>
            <w:tcW w:w="3690" w:type="dxa"/>
            <w:shd w:val="clear" w:color="auto" w:fill="auto"/>
          </w:tcPr>
          <w:p w14:paraId="6D9FD1A0" w14:textId="77777777" w:rsidR="003F14F3" w:rsidRPr="00C96D9E" w:rsidRDefault="003F14F3" w:rsidP="00002413">
            <w:r w:rsidRPr="00C96D9E">
              <w:t>Industry, Innovation, and Infrastructure</w:t>
            </w:r>
          </w:p>
        </w:tc>
      </w:tr>
      <w:tr w:rsidR="003F14F3" w:rsidRPr="00C96D9E" w14:paraId="7E214D2D" w14:textId="77777777" w:rsidTr="00002413">
        <w:trPr>
          <w:trHeight w:val="144"/>
        </w:trPr>
        <w:tc>
          <w:tcPr>
            <w:tcW w:w="1165" w:type="dxa"/>
            <w:shd w:val="clear" w:color="auto" w:fill="auto"/>
          </w:tcPr>
          <w:p w14:paraId="7332D5D9" w14:textId="77777777" w:rsidR="003F14F3" w:rsidRPr="00C96D9E" w:rsidRDefault="003F14F3" w:rsidP="00002413">
            <w:r w:rsidRPr="00C96D9E">
              <w:t>SDG 2</w:t>
            </w:r>
          </w:p>
        </w:tc>
        <w:tc>
          <w:tcPr>
            <w:tcW w:w="3330" w:type="dxa"/>
            <w:shd w:val="clear" w:color="auto" w:fill="auto"/>
          </w:tcPr>
          <w:p w14:paraId="0042CBE3" w14:textId="77777777" w:rsidR="003F14F3" w:rsidRPr="00C96D9E" w:rsidRDefault="003F14F3" w:rsidP="00002413">
            <w:r w:rsidRPr="00C96D9E">
              <w:t>Zero Hunger</w:t>
            </w:r>
          </w:p>
        </w:tc>
        <w:tc>
          <w:tcPr>
            <w:tcW w:w="1080" w:type="dxa"/>
            <w:shd w:val="clear" w:color="auto" w:fill="auto"/>
          </w:tcPr>
          <w:p w14:paraId="1D94863A" w14:textId="77777777" w:rsidR="003F14F3" w:rsidRPr="00C96D9E" w:rsidRDefault="003F14F3" w:rsidP="00002413">
            <w:r w:rsidRPr="00C96D9E">
              <w:t>SDG 10</w:t>
            </w:r>
          </w:p>
        </w:tc>
        <w:tc>
          <w:tcPr>
            <w:tcW w:w="3690" w:type="dxa"/>
            <w:shd w:val="clear" w:color="auto" w:fill="auto"/>
          </w:tcPr>
          <w:p w14:paraId="65EE32D7" w14:textId="77777777" w:rsidR="003F14F3" w:rsidRPr="00C96D9E" w:rsidRDefault="003F14F3" w:rsidP="00002413">
            <w:r w:rsidRPr="00C96D9E">
              <w:t>Reduced Inequalities</w:t>
            </w:r>
          </w:p>
        </w:tc>
      </w:tr>
      <w:tr w:rsidR="003F14F3" w:rsidRPr="00C96D9E" w14:paraId="46880857" w14:textId="77777777" w:rsidTr="00002413">
        <w:trPr>
          <w:trHeight w:val="144"/>
        </w:trPr>
        <w:tc>
          <w:tcPr>
            <w:tcW w:w="1165" w:type="dxa"/>
            <w:shd w:val="clear" w:color="auto" w:fill="auto"/>
          </w:tcPr>
          <w:p w14:paraId="5E9AA6D7" w14:textId="77777777" w:rsidR="003F14F3" w:rsidRPr="00C96D9E" w:rsidRDefault="003F14F3" w:rsidP="00002413">
            <w:r w:rsidRPr="00C96D9E">
              <w:t>SDG 3</w:t>
            </w:r>
          </w:p>
        </w:tc>
        <w:tc>
          <w:tcPr>
            <w:tcW w:w="3330" w:type="dxa"/>
            <w:shd w:val="clear" w:color="auto" w:fill="auto"/>
          </w:tcPr>
          <w:p w14:paraId="6DFF6ABB" w14:textId="77777777" w:rsidR="003F14F3" w:rsidRPr="00C96D9E" w:rsidRDefault="003F14F3" w:rsidP="00002413">
            <w:r w:rsidRPr="00C96D9E">
              <w:t>Good Health and Well Being</w:t>
            </w:r>
          </w:p>
        </w:tc>
        <w:tc>
          <w:tcPr>
            <w:tcW w:w="1080" w:type="dxa"/>
            <w:shd w:val="clear" w:color="auto" w:fill="auto"/>
          </w:tcPr>
          <w:p w14:paraId="7AAE85F6" w14:textId="77777777" w:rsidR="003F14F3" w:rsidRPr="00C96D9E" w:rsidRDefault="003F14F3" w:rsidP="00002413">
            <w:r w:rsidRPr="00C96D9E">
              <w:t>SDG 11</w:t>
            </w:r>
          </w:p>
        </w:tc>
        <w:tc>
          <w:tcPr>
            <w:tcW w:w="3690" w:type="dxa"/>
            <w:shd w:val="clear" w:color="auto" w:fill="auto"/>
          </w:tcPr>
          <w:p w14:paraId="14561C4A" w14:textId="77777777" w:rsidR="003F14F3" w:rsidRPr="00C96D9E" w:rsidRDefault="003F14F3" w:rsidP="00002413">
            <w:r w:rsidRPr="00C96D9E">
              <w:t>Sustainable Cities and Communities</w:t>
            </w:r>
          </w:p>
        </w:tc>
      </w:tr>
      <w:tr w:rsidR="003F14F3" w:rsidRPr="00C96D9E" w14:paraId="1ED3BB9E" w14:textId="77777777" w:rsidTr="00002413">
        <w:trPr>
          <w:trHeight w:val="144"/>
        </w:trPr>
        <w:tc>
          <w:tcPr>
            <w:tcW w:w="1165" w:type="dxa"/>
            <w:shd w:val="clear" w:color="auto" w:fill="auto"/>
          </w:tcPr>
          <w:p w14:paraId="6BB4DA0E" w14:textId="269D796C" w:rsidR="003F14F3" w:rsidRPr="00C96D9E" w:rsidRDefault="003F14F3" w:rsidP="00002413">
            <w:r w:rsidRPr="00C96D9E">
              <w:t>SDG 4</w:t>
            </w:r>
            <w:r w:rsidR="00D84B35" w:rsidRPr="00C96D9E">
              <w:rPr>
                <w:color w:val="000000" w:themeColor="text1"/>
              </w:rPr>
              <w:sym w:font="Wingdings" w:char="F0FC"/>
            </w:r>
          </w:p>
        </w:tc>
        <w:tc>
          <w:tcPr>
            <w:tcW w:w="3330" w:type="dxa"/>
            <w:shd w:val="clear" w:color="auto" w:fill="auto"/>
          </w:tcPr>
          <w:p w14:paraId="141E2CDF" w14:textId="6FD70310" w:rsidR="003F14F3" w:rsidRPr="00C96D9E" w:rsidRDefault="003F14F3" w:rsidP="00002413">
            <w:r w:rsidRPr="00C96D9E">
              <w:t>Quality Education</w:t>
            </w:r>
          </w:p>
        </w:tc>
        <w:tc>
          <w:tcPr>
            <w:tcW w:w="1080" w:type="dxa"/>
            <w:shd w:val="clear" w:color="auto" w:fill="auto"/>
          </w:tcPr>
          <w:p w14:paraId="64AC1C22" w14:textId="77777777" w:rsidR="003F14F3" w:rsidRPr="00C96D9E" w:rsidRDefault="003F14F3" w:rsidP="00002413">
            <w:r w:rsidRPr="00C96D9E">
              <w:t>SDG 12</w:t>
            </w:r>
          </w:p>
        </w:tc>
        <w:tc>
          <w:tcPr>
            <w:tcW w:w="3690" w:type="dxa"/>
            <w:shd w:val="clear" w:color="auto" w:fill="auto"/>
          </w:tcPr>
          <w:p w14:paraId="39C03C3D" w14:textId="77777777" w:rsidR="003F14F3" w:rsidRPr="00C96D9E" w:rsidRDefault="003F14F3" w:rsidP="00002413">
            <w:r w:rsidRPr="00C96D9E">
              <w:t>Responsible Consumption and Production</w:t>
            </w:r>
          </w:p>
        </w:tc>
      </w:tr>
      <w:tr w:rsidR="003F14F3" w:rsidRPr="00C96D9E" w14:paraId="6F13C90A" w14:textId="77777777" w:rsidTr="00002413">
        <w:trPr>
          <w:trHeight w:val="144"/>
        </w:trPr>
        <w:tc>
          <w:tcPr>
            <w:tcW w:w="1165" w:type="dxa"/>
            <w:shd w:val="clear" w:color="auto" w:fill="auto"/>
          </w:tcPr>
          <w:p w14:paraId="3BD14C81" w14:textId="77777777" w:rsidR="003F14F3" w:rsidRPr="00C96D9E" w:rsidRDefault="003F14F3" w:rsidP="00002413">
            <w:r w:rsidRPr="00C96D9E">
              <w:t>SDG 5</w:t>
            </w:r>
          </w:p>
        </w:tc>
        <w:tc>
          <w:tcPr>
            <w:tcW w:w="3330" w:type="dxa"/>
            <w:shd w:val="clear" w:color="auto" w:fill="auto"/>
          </w:tcPr>
          <w:p w14:paraId="6770BBDD" w14:textId="77777777" w:rsidR="003F14F3" w:rsidRPr="00C96D9E" w:rsidRDefault="003F14F3" w:rsidP="00002413">
            <w:r w:rsidRPr="00C96D9E">
              <w:t>Gender Equality</w:t>
            </w:r>
          </w:p>
        </w:tc>
        <w:tc>
          <w:tcPr>
            <w:tcW w:w="1080" w:type="dxa"/>
            <w:shd w:val="clear" w:color="auto" w:fill="auto"/>
          </w:tcPr>
          <w:p w14:paraId="6AE406AB" w14:textId="77777777" w:rsidR="003F14F3" w:rsidRPr="00C96D9E" w:rsidRDefault="003F14F3" w:rsidP="00002413">
            <w:r w:rsidRPr="00C96D9E">
              <w:t>SDG 13</w:t>
            </w:r>
          </w:p>
        </w:tc>
        <w:tc>
          <w:tcPr>
            <w:tcW w:w="3690" w:type="dxa"/>
            <w:shd w:val="clear" w:color="auto" w:fill="auto"/>
          </w:tcPr>
          <w:p w14:paraId="48E0B1DA" w14:textId="77777777" w:rsidR="003F14F3" w:rsidRPr="00C96D9E" w:rsidRDefault="003F14F3" w:rsidP="00002413">
            <w:r w:rsidRPr="00C96D9E">
              <w:t>Climate Change</w:t>
            </w:r>
          </w:p>
        </w:tc>
      </w:tr>
      <w:tr w:rsidR="003F14F3" w:rsidRPr="00C96D9E" w14:paraId="62BB470B" w14:textId="77777777" w:rsidTr="00002413">
        <w:trPr>
          <w:trHeight w:val="144"/>
        </w:trPr>
        <w:tc>
          <w:tcPr>
            <w:tcW w:w="1165" w:type="dxa"/>
            <w:shd w:val="clear" w:color="auto" w:fill="auto"/>
          </w:tcPr>
          <w:p w14:paraId="65148475" w14:textId="77777777" w:rsidR="003F14F3" w:rsidRPr="00C96D9E" w:rsidRDefault="003F14F3" w:rsidP="00002413">
            <w:r w:rsidRPr="00C96D9E">
              <w:t>SDG 6</w:t>
            </w:r>
          </w:p>
        </w:tc>
        <w:tc>
          <w:tcPr>
            <w:tcW w:w="3330" w:type="dxa"/>
            <w:shd w:val="clear" w:color="auto" w:fill="auto"/>
          </w:tcPr>
          <w:p w14:paraId="5F2A7835" w14:textId="77777777" w:rsidR="003F14F3" w:rsidRPr="00C96D9E" w:rsidRDefault="003F14F3" w:rsidP="00002413">
            <w:r w:rsidRPr="00C96D9E">
              <w:t>Clean Water and Sanitation</w:t>
            </w:r>
          </w:p>
        </w:tc>
        <w:tc>
          <w:tcPr>
            <w:tcW w:w="1080" w:type="dxa"/>
            <w:shd w:val="clear" w:color="auto" w:fill="auto"/>
          </w:tcPr>
          <w:p w14:paraId="7B52852F" w14:textId="77777777" w:rsidR="003F14F3" w:rsidRPr="00C96D9E" w:rsidRDefault="003F14F3" w:rsidP="00002413">
            <w:r w:rsidRPr="00C96D9E">
              <w:t>SDG 14</w:t>
            </w:r>
          </w:p>
        </w:tc>
        <w:tc>
          <w:tcPr>
            <w:tcW w:w="3690" w:type="dxa"/>
            <w:shd w:val="clear" w:color="auto" w:fill="auto"/>
          </w:tcPr>
          <w:p w14:paraId="27CC468D" w14:textId="77777777" w:rsidR="003F14F3" w:rsidRPr="00C96D9E" w:rsidRDefault="003F14F3" w:rsidP="00002413">
            <w:r w:rsidRPr="00C96D9E">
              <w:t>Life Below Water</w:t>
            </w:r>
          </w:p>
        </w:tc>
      </w:tr>
      <w:tr w:rsidR="003F14F3" w:rsidRPr="00C96D9E" w14:paraId="7989514A" w14:textId="77777777" w:rsidTr="00002413">
        <w:trPr>
          <w:trHeight w:val="144"/>
        </w:trPr>
        <w:tc>
          <w:tcPr>
            <w:tcW w:w="1165" w:type="dxa"/>
            <w:shd w:val="clear" w:color="auto" w:fill="auto"/>
          </w:tcPr>
          <w:p w14:paraId="45A15733" w14:textId="77777777" w:rsidR="003F14F3" w:rsidRPr="00C96D9E" w:rsidRDefault="003F14F3" w:rsidP="00002413">
            <w:r w:rsidRPr="00C96D9E">
              <w:t>SDG 7</w:t>
            </w:r>
          </w:p>
        </w:tc>
        <w:tc>
          <w:tcPr>
            <w:tcW w:w="3330" w:type="dxa"/>
            <w:shd w:val="clear" w:color="auto" w:fill="auto"/>
          </w:tcPr>
          <w:p w14:paraId="599B1013" w14:textId="77777777" w:rsidR="003F14F3" w:rsidRPr="00C96D9E" w:rsidRDefault="003F14F3" w:rsidP="00002413">
            <w:r w:rsidRPr="00C96D9E">
              <w:t>Affordable and Clean Energy</w:t>
            </w:r>
          </w:p>
        </w:tc>
        <w:tc>
          <w:tcPr>
            <w:tcW w:w="1080" w:type="dxa"/>
            <w:shd w:val="clear" w:color="auto" w:fill="auto"/>
          </w:tcPr>
          <w:p w14:paraId="2CC48CDC" w14:textId="77777777" w:rsidR="003F14F3" w:rsidRPr="00C96D9E" w:rsidRDefault="003F14F3" w:rsidP="00002413">
            <w:r w:rsidRPr="00C96D9E">
              <w:t>SDG 15</w:t>
            </w:r>
          </w:p>
        </w:tc>
        <w:tc>
          <w:tcPr>
            <w:tcW w:w="3690" w:type="dxa"/>
            <w:shd w:val="clear" w:color="auto" w:fill="auto"/>
          </w:tcPr>
          <w:p w14:paraId="0B5C933D" w14:textId="77777777" w:rsidR="003F14F3" w:rsidRPr="00C96D9E" w:rsidRDefault="003F14F3" w:rsidP="00002413">
            <w:r w:rsidRPr="00C96D9E">
              <w:t>Life on Land</w:t>
            </w:r>
          </w:p>
        </w:tc>
      </w:tr>
      <w:tr w:rsidR="003F14F3" w:rsidRPr="00C96D9E" w14:paraId="0FF809D1" w14:textId="77777777" w:rsidTr="00002413">
        <w:trPr>
          <w:trHeight w:val="144"/>
        </w:trPr>
        <w:tc>
          <w:tcPr>
            <w:tcW w:w="1165" w:type="dxa"/>
            <w:shd w:val="clear" w:color="auto" w:fill="auto"/>
          </w:tcPr>
          <w:p w14:paraId="240084B0" w14:textId="77777777" w:rsidR="003F14F3" w:rsidRPr="00C96D9E" w:rsidRDefault="003F14F3" w:rsidP="00002413">
            <w:r w:rsidRPr="00C96D9E">
              <w:t>SDG 8</w:t>
            </w:r>
          </w:p>
        </w:tc>
        <w:tc>
          <w:tcPr>
            <w:tcW w:w="3330" w:type="dxa"/>
            <w:shd w:val="clear" w:color="auto" w:fill="auto"/>
          </w:tcPr>
          <w:p w14:paraId="42EF10B4" w14:textId="77777777" w:rsidR="003F14F3" w:rsidRPr="00C96D9E" w:rsidRDefault="003F14F3" w:rsidP="00002413">
            <w:r w:rsidRPr="00C96D9E">
              <w:t>Decent Work and Economic Growth</w:t>
            </w:r>
          </w:p>
        </w:tc>
        <w:tc>
          <w:tcPr>
            <w:tcW w:w="1080" w:type="dxa"/>
            <w:shd w:val="clear" w:color="auto" w:fill="auto"/>
          </w:tcPr>
          <w:p w14:paraId="6860AF24" w14:textId="77777777" w:rsidR="003F14F3" w:rsidRPr="00C96D9E" w:rsidRDefault="003F14F3" w:rsidP="00002413">
            <w:r w:rsidRPr="00C96D9E">
              <w:t>SDG 16</w:t>
            </w:r>
          </w:p>
        </w:tc>
        <w:tc>
          <w:tcPr>
            <w:tcW w:w="3690" w:type="dxa"/>
            <w:shd w:val="clear" w:color="auto" w:fill="auto"/>
          </w:tcPr>
          <w:p w14:paraId="602BEB8A" w14:textId="77777777" w:rsidR="003F14F3" w:rsidRPr="00C96D9E" w:rsidRDefault="003F14F3" w:rsidP="00002413">
            <w:r w:rsidRPr="00C96D9E">
              <w:t>Peace, Justice and Strong Institutions</w:t>
            </w:r>
          </w:p>
        </w:tc>
      </w:tr>
      <w:tr w:rsidR="003F14F3" w:rsidRPr="00C96D9E" w14:paraId="6B792D04" w14:textId="77777777" w:rsidTr="00002413">
        <w:trPr>
          <w:trHeight w:val="144"/>
        </w:trPr>
        <w:tc>
          <w:tcPr>
            <w:tcW w:w="1165" w:type="dxa"/>
            <w:shd w:val="clear" w:color="auto" w:fill="auto"/>
          </w:tcPr>
          <w:p w14:paraId="399D53FE" w14:textId="77777777" w:rsidR="003F14F3" w:rsidRPr="00C96D9E" w:rsidRDefault="003F14F3" w:rsidP="00002413"/>
        </w:tc>
        <w:tc>
          <w:tcPr>
            <w:tcW w:w="3330" w:type="dxa"/>
            <w:shd w:val="clear" w:color="auto" w:fill="auto"/>
          </w:tcPr>
          <w:p w14:paraId="63AC1289" w14:textId="77777777" w:rsidR="003F14F3" w:rsidRPr="00C96D9E" w:rsidRDefault="003F14F3" w:rsidP="00002413"/>
        </w:tc>
        <w:tc>
          <w:tcPr>
            <w:tcW w:w="1080" w:type="dxa"/>
            <w:shd w:val="clear" w:color="auto" w:fill="auto"/>
          </w:tcPr>
          <w:p w14:paraId="5B4FF4C0" w14:textId="77777777" w:rsidR="003F14F3" w:rsidRPr="00C96D9E" w:rsidRDefault="003F14F3" w:rsidP="00002413">
            <w:r w:rsidRPr="00C96D9E">
              <w:t>SDG 17</w:t>
            </w:r>
          </w:p>
        </w:tc>
        <w:tc>
          <w:tcPr>
            <w:tcW w:w="3690" w:type="dxa"/>
            <w:shd w:val="clear" w:color="auto" w:fill="auto"/>
          </w:tcPr>
          <w:p w14:paraId="256D4191" w14:textId="77777777" w:rsidR="003F14F3" w:rsidRPr="00C96D9E" w:rsidRDefault="003F14F3" w:rsidP="00002413">
            <w:r w:rsidRPr="00C96D9E">
              <w:t>Partnerships for the Goals</w:t>
            </w:r>
          </w:p>
        </w:tc>
      </w:tr>
    </w:tbl>
    <w:p w14:paraId="22C0EE63" w14:textId="77777777" w:rsidR="003F14F3" w:rsidRPr="00C96D9E" w:rsidRDefault="003F14F3" w:rsidP="003F14F3"/>
    <w:p w14:paraId="5E861039" w14:textId="77777777" w:rsidR="003F14F3" w:rsidRPr="00C96D9E" w:rsidRDefault="003F14F3" w:rsidP="003F14F3">
      <w:r w:rsidRPr="00C96D9E">
        <w:rPr>
          <w:noProof/>
          <w:lang w:val="en-US"/>
        </w:rPr>
        <w:drawing>
          <wp:inline distT="0" distB="0" distL="0" distR="0" wp14:anchorId="1744AE3B" wp14:editId="40DCC39B">
            <wp:extent cx="5731510" cy="2649220"/>
            <wp:effectExtent l="0" t="0" r="0" 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2649220"/>
                    </a:xfrm>
                    <a:prstGeom prst="rect">
                      <a:avLst/>
                    </a:prstGeom>
                    <a:ln/>
                  </pic:spPr>
                </pic:pic>
              </a:graphicData>
            </a:graphic>
          </wp:inline>
        </w:drawing>
      </w:r>
    </w:p>
    <w:p w14:paraId="582946C1" w14:textId="77777777" w:rsidR="003F14F3" w:rsidRPr="00C96D9E" w:rsidRDefault="003F14F3" w:rsidP="003F14F3"/>
    <w:p w14:paraId="428C311B" w14:textId="77777777" w:rsidR="003F14F3" w:rsidRPr="00C96D9E" w:rsidRDefault="003F14F3" w:rsidP="003F14F3">
      <w:bookmarkStart w:id="14" w:name="_heading=h.gdcc6rmsn1rh" w:colFirst="0" w:colLast="0"/>
      <w:bookmarkEnd w:id="14"/>
    </w:p>
    <w:p w14:paraId="2A240A9F" w14:textId="77777777" w:rsidR="003F14F3" w:rsidRPr="00C96D9E" w:rsidRDefault="003F14F3" w:rsidP="00667746">
      <w:pPr>
        <w:pStyle w:val="Title"/>
        <w:rPr>
          <w:rFonts w:ascii="Times New Roman" w:hAnsi="Times New Roman" w:cs="Times New Roman"/>
          <w:smallCaps w:val="0"/>
          <w:sz w:val="24"/>
          <w:szCs w:val="24"/>
        </w:rPr>
      </w:pPr>
    </w:p>
    <w:p w14:paraId="0D1E034C" w14:textId="77777777" w:rsidR="003F14F3" w:rsidRPr="00C96D9E" w:rsidRDefault="003F14F3" w:rsidP="00667746">
      <w:pPr>
        <w:pStyle w:val="Title"/>
        <w:rPr>
          <w:rFonts w:ascii="Times New Roman" w:hAnsi="Times New Roman" w:cs="Times New Roman"/>
          <w:smallCaps w:val="0"/>
          <w:sz w:val="24"/>
          <w:szCs w:val="24"/>
        </w:rPr>
      </w:pPr>
    </w:p>
    <w:p w14:paraId="3A85B6B2" w14:textId="77777777" w:rsidR="003F14F3" w:rsidRPr="00C96D9E" w:rsidRDefault="003F14F3" w:rsidP="00667746">
      <w:pPr>
        <w:pStyle w:val="Title"/>
        <w:rPr>
          <w:rFonts w:ascii="Times New Roman" w:hAnsi="Times New Roman" w:cs="Times New Roman"/>
          <w:smallCaps w:val="0"/>
          <w:sz w:val="24"/>
          <w:szCs w:val="24"/>
        </w:rPr>
      </w:pPr>
    </w:p>
    <w:p w14:paraId="3715EDAA" w14:textId="77777777" w:rsidR="003F14F3" w:rsidRPr="00C96D9E" w:rsidRDefault="003F14F3" w:rsidP="003F14F3"/>
    <w:p w14:paraId="040512D8" w14:textId="77777777" w:rsidR="003F14F3" w:rsidRPr="00C96D9E" w:rsidRDefault="003F14F3" w:rsidP="003F14F3"/>
    <w:tbl>
      <w:tblPr>
        <w:tblW w:w="980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8"/>
        <w:gridCol w:w="2791"/>
        <w:gridCol w:w="6379"/>
        <w:gridCol w:w="307"/>
      </w:tblGrid>
      <w:tr w:rsidR="003F14F3" w:rsidRPr="00C96D9E" w14:paraId="0077F7C9" w14:textId="77777777" w:rsidTr="00002413">
        <w:trPr>
          <w:trHeight w:val="290"/>
          <w:jc w:val="center"/>
        </w:trPr>
        <w:tc>
          <w:tcPr>
            <w:tcW w:w="9805" w:type="dxa"/>
            <w:gridSpan w:val="4"/>
            <w:tcBorders>
              <w:top w:val="single" w:sz="4" w:space="0" w:color="000000"/>
              <w:left w:val="single" w:sz="4" w:space="0" w:color="000000"/>
              <w:bottom w:val="single" w:sz="4" w:space="0" w:color="000000"/>
              <w:right w:val="nil"/>
            </w:tcBorders>
            <w:shd w:val="clear" w:color="auto" w:fill="C5E0B3"/>
            <w:vAlign w:val="bottom"/>
          </w:tcPr>
          <w:p w14:paraId="51B0A35D" w14:textId="77777777" w:rsidR="003F14F3" w:rsidRPr="00C96D9E" w:rsidRDefault="003F14F3" w:rsidP="00002413">
            <w:pPr>
              <w:spacing w:line="276" w:lineRule="auto"/>
              <w:jc w:val="center"/>
              <w:rPr>
                <w:b/>
                <w:color w:val="000000"/>
              </w:rPr>
            </w:pPr>
            <w:r w:rsidRPr="00C96D9E">
              <w:rPr>
                <w:b/>
                <w:color w:val="000000"/>
              </w:rPr>
              <w:t>Range of Complex Problem Solving</w:t>
            </w:r>
          </w:p>
        </w:tc>
      </w:tr>
      <w:tr w:rsidR="003F14F3" w:rsidRPr="00C96D9E" w14:paraId="39BFB063" w14:textId="77777777" w:rsidTr="00002413">
        <w:trPr>
          <w:trHeight w:val="290"/>
          <w:jc w:val="center"/>
        </w:trPr>
        <w:tc>
          <w:tcPr>
            <w:tcW w:w="328" w:type="dxa"/>
            <w:tcBorders>
              <w:top w:val="nil"/>
              <w:left w:val="single" w:sz="4" w:space="0" w:color="000000"/>
              <w:bottom w:val="single" w:sz="4" w:space="0" w:color="000000"/>
              <w:right w:val="single" w:sz="4" w:space="0" w:color="000000"/>
            </w:tcBorders>
            <w:shd w:val="clear" w:color="auto" w:fill="auto"/>
            <w:vAlign w:val="bottom"/>
          </w:tcPr>
          <w:p w14:paraId="15699B0F" w14:textId="77777777" w:rsidR="003F14F3" w:rsidRPr="00C96D9E" w:rsidRDefault="003F14F3" w:rsidP="00002413">
            <w:pPr>
              <w:spacing w:line="276" w:lineRule="auto"/>
              <w:rPr>
                <w:color w:val="000000"/>
              </w:rPr>
            </w:pPr>
            <w:r w:rsidRPr="00C96D9E">
              <w:rPr>
                <w:color w:val="000000"/>
              </w:rPr>
              <w:t> </w:t>
            </w:r>
          </w:p>
        </w:tc>
        <w:tc>
          <w:tcPr>
            <w:tcW w:w="2791" w:type="dxa"/>
            <w:tcBorders>
              <w:top w:val="nil"/>
              <w:left w:val="nil"/>
              <w:bottom w:val="single" w:sz="4" w:space="0" w:color="000000"/>
              <w:right w:val="single" w:sz="4" w:space="0" w:color="000000"/>
            </w:tcBorders>
            <w:shd w:val="clear" w:color="auto" w:fill="auto"/>
            <w:vAlign w:val="bottom"/>
          </w:tcPr>
          <w:p w14:paraId="0F6E5B68" w14:textId="77777777" w:rsidR="003F14F3" w:rsidRPr="00C96D9E" w:rsidRDefault="003F14F3" w:rsidP="00002413">
            <w:pPr>
              <w:spacing w:line="276" w:lineRule="auto"/>
              <w:rPr>
                <w:b/>
                <w:color w:val="000000"/>
              </w:rPr>
            </w:pPr>
            <w:r w:rsidRPr="00C96D9E">
              <w:rPr>
                <w:b/>
                <w:color w:val="000000"/>
              </w:rPr>
              <w:t>Attribute</w:t>
            </w:r>
          </w:p>
        </w:tc>
        <w:tc>
          <w:tcPr>
            <w:tcW w:w="6379" w:type="dxa"/>
            <w:tcBorders>
              <w:top w:val="nil"/>
              <w:left w:val="nil"/>
              <w:bottom w:val="single" w:sz="4" w:space="0" w:color="000000"/>
              <w:right w:val="single" w:sz="4" w:space="0" w:color="000000"/>
            </w:tcBorders>
            <w:shd w:val="clear" w:color="auto" w:fill="auto"/>
            <w:vAlign w:val="bottom"/>
          </w:tcPr>
          <w:p w14:paraId="17B5524E" w14:textId="77777777" w:rsidR="003F14F3" w:rsidRPr="00C96D9E" w:rsidRDefault="003F14F3" w:rsidP="00002413">
            <w:pPr>
              <w:spacing w:line="276" w:lineRule="auto"/>
              <w:rPr>
                <w:b/>
                <w:color w:val="000000"/>
              </w:rPr>
            </w:pPr>
            <w:r w:rsidRPr="00C96D9E">
              <w:rPr>
                <w:b/>
                <w:color w:val="000000"/>
              </w:rPr>
              <w:t>Complex Problem</w:t>
            </w:r>
          </w:p>
        </w:tc>
        <w:tc>
          <w:tcPr>
            <w:tcW w:w="307" w:type="dxa"/>
            <w:tcBorders>
              <w:top w:val="nil"/>
              <w:left w:val="nil"/>
              <w:bottom w:val="single" w:sz="4" w:space="0" w:color="000000"/>
              <w:right w:val="single" w:sz="4" w:space="0" w:color="000000"/>
            </w:tcBorders>
            <w:shd w:val="clear" w:color="auto" w:fill="auto"/>
            <w:vAlign w:val="bottom"/>
          </w:tcPr>
          <w:p w14:paraId="222327EF" w14:textId="77777777" w:rsidR="003F14F3" w:rsidRPr="00C96D9E" w:rsidRDefault="003F14F3" w:rsidP="00002413">
            <w:pPr>
              <w:spacing w:line="276" w:lineRule="auto"/>
              <w:rPr>
                <w:b/>
                <w:color w:val="000000"/>
              </w:rPr>
            </w:pPr>
            <w:r w:rsidRPr="00C96D9E">
              <w:rPr>
                <w:b/>
                <w:color w:val="000000"/>
              </w:rPr>
              <w:t> </w:t>
            </w:r>
          </w:p>
        </w:tc>
      </w:tr>
      <w:tr w:rsidR="003F14F3" w:rsidRPr="00C96D9E" w14:paraId="2754BD89" w14:textId="77777777" w:rsidTr="00002413">
        <w:trPr>
          <w:trHeight w:val="339"/>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09DE9CC6" w14:textId="77777777" w:rsidR="003F14F3" w:rsidRPr="00C96D9E" w:rsidRDefault="003F14F3" w:rsidP="00002413">
            <w:pPr>
              <w:spacing w:line="276" w:lineRule="auto"/>
              <w:jc w:val="center"/>
              <w:rPr>
                <w:color w:val="000000"/>
              </w:rPr>
            </w:pPr>
            <w:r w:rsidRPr="00C96D9E">
              <w:rPr>
                <w:color w:val="000000"/>
              </w:rPr>
              <w:t>1</w:t>
            </w:r>
          </w:p>
        </w:tc>
        <w:tc>
          <w:tcPr>
            <w:tcW w:w="2791" w:type="dxa"/>
            <w:tcBorders>
              <w:top w:val="nil"/>
              <w:left w:val="nil"/>
              <w:bottom w:val="single" w:sz="4" w:space="0" w:color="000000"/>
              <w:right w:val="single" w:sz="4" w:space="0" w:color="000000"/>
            </w:tcBorders>
            <w:shd w:val="clear" w:color="auto" w:fill="auto"/>
            <w:vAlign w:val="center"/>
          </w:tcPr>
          <w:p w14:paraId="3C3108C9" w14:textId="77777777" w:rsidR="003F14F3" w:rsidRPr="00C96D9E" w:rsidRDefault="003F14F3" w:rsidP="00002413">
            <w:pPr>
              <w:spacing w:line="276" w:lineRule="auto"/>
              <w:rPr>
                <w:color w:val="000000"/>
              </w:rPr>
            </w:pPr>
            <w:r w:rsidRPr="00C96D9E">
              <w:rPr>
                <w:color w:val="000000"/>
              </w:rPr>
              <w:t>Range of conflicting requirements</w:t>
            </w:r>
          </w:p>
        </w:tc>
        <w:tc>
          <w:tcPr>
            <w:tcW w:w="6379" w:type="dxa"/>
            <w:tcBorders>
              <w:top w:val="nil"/>
              <w:left w:val="nil"/>
              <w:bottom w:val="single" w:sz="4" w:space="0" w:color="000000"/>
              <w:right w:val="single" w:sz="4" w:space="0" w:color="000000"/>
            </w:tcBorders>
            <w:shd w:val="clear" w:color="auto" w:fill="auto"/>
            <w:vAlign w:val="center"/>
          </w:tcPr>
          <w:p w14:paraId="402ACAFB" w14:textId="77777777" w:rsidR="003F14F3" w:rsidRPr="00C96D9E" w:rsidRDefault="003F14F3" w:rsidP="00002413">
            <w:pPr>
              <w:spacing w:line="276" w:lineRule="auto"/>
              <w:rPr>
                <w:color w:val="000000"/>
              </w:rPr>
            </w:pPr>
            <w:r w:rsidRPr="00C96D9E">
              <w:rPr>
                <w:color w:val="000000"/>
              </w:rPr>
              <w:t>Involve wide-ranging or conflicting technical, engineering and other issues.</w:t>
            </w:r>
          </w:p>
        </w:tc>
        <w:tc>
          <w:tcPr>
            <w:tcW w:w="307" w:type="dxa"/>
            <w:tcBorders>
              <w:top w:val="nil"/>
              <w:left w:val="nil"/>
              <w:bottom w:val="single" w:sz="4" w:space="0" w:color="000000"/>
              <w:right w:val="single" w:sz="4" w:space="0" w:color="000000"/>
            </w:tcBorders>
            <w:shd w:val="clear" w:color="auto" w:fill="auto"/>
            <w:vAlign w:val="center"/>
          </w:tcPr>
          <w:p w14:paraId="44B9CF5B" w14:textId="2B10C2D4" w:rsidR="003F14F3" w:rsidRPr="00C96D9E" w:rsidRDefault="00D84B35" w:rsidP="00002413">
            <w:pPr>
              <w:spacing w:line="276" w:lineRule="auto"/>
              <w:jc w:val="center"/>
              <w:rPr>
                <w:color w:val="000000"/>
              </w:rPr>
            </w:pPr>
            <w:r w:rsidRPr="00C96D9E">
              <w:rPr>
                <w:color w:val="000000" w:themeColor="text1"/>
              </w:rPr>
              <w:sym w:font="Wingdings" w:char="F0FC"/>
            </w:r>
          </w:p>
        </w:tc>
      </w:tr>
      <w:tr w:rsidR="003F14F3" w:rsidRPr="00C96D9E" w14:paraId="533DAFCC" w14:textId="77777777" w:rsidTr="00002413">
        <w:trPr>
          <w:trHeight w:val="252"/>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78F804B0" w14:textId="77777777" w:rsidR="003F14F3" w:rsidRPr="00C96D9E" w:rsidRDefault="003F14F3" w:rsidP="00002413">
            <w:pPr>
              <w:spacing w:line="276" w:lineRule="auto"/>
              <w:jc w:val="center"/>
              <w:rPr>
                <w:color w:val="000000"/>
              </w:rPr>
            </w:pPr>
            <w:r w:rsidRPr="00C96D9E">
              <w:rPr>
                <w:color w:val="000000"/>
              </w:rPr>
              <w:t>2</w:t>
            </w:r>
          </w:p>
        </w:tc>
        <w:tc>
          <w:tcPr>
            <w:tcW w:w="2791" w:type="dxa"/>
            <w:tcBorders>
              <w:top w:val="nil"/>
              <w:left w:val="nil"/>
              <w:bottom w:val="single" w:sz="4" w:space="0" w:color="000000"/>
              <w:right w:val="single" w:sz="4" w:space="0" w:color="000000"/>
            </w:tcBorders>
            <w:shd w:val="clear" w:color="auto" w:fill="auto"/>
            <w:vAlign w:val="center"/>
          </w:tcPr>
          <w:p w14:paraId="5DD8BE8F" w14:textId="77777777" w:rsidR="003F14F3" w:rsidRPr="00C96D9E" w:rsidRDefault="003F14F3" w:rsidP="00002413">
            <w:pPr>
              <w:spacing w:line="276" w:lineRule="auto"/>
              <w:rPr>
                <w:color w:val="000000"/>
              </w:rPr>
            </w:pPr>
            <w:r w:rsidRPr="00C96D9E">
              <w:rPr>
                <w:color w:val="000000"/>
              </w:rPr>
              <w:t>Depth of analysis required</w:t>
            </w:r>
          </w:p>
        </w:tc>
        <w:tc>
          <w:tcPr>
            <w:tcW w:w="6379" w:type="dxa"/>
            <w:tcBorders>
              <w:top w:val="nil"/>
              <w:left w:val="nil"/>
              <w:bottom w:val="single" w:sz="4" w:space="0" w:color="000000"/>
              <w:right w:val="single" w:sz="4" w:space="0" w:color="000000"/>
            </w:tcBorders>
            <w:shd w:val="clear" w:color="auto" w:fill="auto"/>
            <w:vAlign w:val="center"/>
          </w:tcPr>
          <w:p w14:paraId="5F136012" w14:textId="77777777" w:rsidR="003F14F3" w:rsidRPr="00C96D9E" w:rsidRDefault="003F14F3" w:rsidP="00002413">
            <w:pPr>
              <w:spacing w:line="276" w:lineRule="auto"/>
              <w:rPr>
                <w:color w:val="000000"/>
              </w:rPr>
            </w:pPr>
            <w:r w:rsidRPr="00C96D9E">
              <w:rPr>
                <w:color w:val="000000"/>
              </w:rPr>
              <w:t>Have no obvious solution and require abstract thinking, originality in analysis to formulate suitable models.</w:t>
            </w:r>
          </w:p>
        </w:tc>
        <w:tc>
          <w:tcPr>
            <w:tcW w:w="307" w:type="dxa"/>
            <w:tcBorders>
              <w:top w:val="nil"/>
              <w:left w:val="nil"/>
              <w:bottom w:val="single" w:sz="4" w:space="0" w:color="000000"/>
              <w:right w:val="single" w:sz="4" w:space="0" w:color="000000"/>
            </w:tcBorders>
            <w:shd w:val="clear" w:color="auto" w:fill="auto"/>
            <w:vAlign w:val="center"/>
          </w:tcPr>
          <w:p w14:paraId="05597081" w14:textId="77777777" w:rsidR="003F14F3" w:rsidRPr="00C96D9E" w:rsidRDefault="003F14F3" w:rsidP="00002413">
            <w:pPr>
              <w:spacing w:line="276" w:lineRule="auto"/>
              <w:jc w:val="center"/>
              <w:rPr>
                <w:color w:val="000000"/>
              </w:rPr>
            </w:pPr>
          </w:p>
        </w:tc>
      </w:tr>
      <w:tr w:rsidR="003F14F3" w:rsidRPr="00C96D9E" w14:paraId="672F826D" w14:textId="77777777" w:rsidTr="00002413">
        <w:trPr>
          <w:trHeight w:val="854"/>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008E0206" w14:textId="77777777" w:rsidR="003F14F3" w:rsidRPr="00C96D9E" w:rsidRDefault="003F14F3" w:rsidP="00002413">
            <w:pPr>
              <w:spacing w:line="276" w:lineRule="auto"/>
              <w:jc w:val="center"/>
              <w:rPr>
                <w:color w:val="000000"/>
              </w:rPr>
            </w:pPr>
            <w:r w:rsidRPr="00C96D9E">
              <w:rPr>
                <w:color w:val="000000"/>
              </w:rPr>
              <w:t>3</w:t>
            </w:r>
          </w:p>
        </w:tc>
        <w:tc>
          <w:tcPr>
            <w:tcW w:w="2791" w:type="dxa"/>
            <w:tcBorders>
              <w:top w:val="nil"/>
              <w:left w:val="nil"/>
              <w:bottom w:val="single" w:sz="4" w:space="0" w:color="000000"/>
              <w:right w:val="single" w:sz="4" w:space="0" w:color="000000"/>
            </w:tcBorders>
            <w:shd w:val="clear" w:color="auto" w:fill="auto"/>
            <w:vAlign w:val="center"/>
          </w:tcPr>
          <w:p w14:paraId="62F05CA5" w14:textId="77777777" w:rsidR="003F14F3" w:rsidRPr="00C96D9E" w:rsidRDefault="003F14F3" w:rsidP="00002413">
            <w:pPr>
              <w:spacing w:line="276" w:lineRule="auto"/>
              <w:rPr>
                <w:color w:val="000000"/>
              </w:rPr>
            </w:pPr>
            <w:r w:rsidRPr="00C96D9E">
              <w:rPr>
                <w:color w:val="000000"/>
              </w:rPr>
              <w:t>Depth of knowledge required</w:t>
            </w:r>
          </w:p>
        </w:tc>
        <w:tc>
          <w:tcPr>
            <w:tcW w:w="6379" w:type="dxa"/>
            <w:tcBorders>
              <w:top w:val="nil"/>
              <w:left w:val="nil"/>
              <w:bottom w:val="single" w:sz="4" w:space="0" w:color="000000"/>
              <w:right w:val="single" w:sz="4" w:space="0" w:color="000000"/>
            </w:tcBorders>
            <w:shd w:val="clear" w:color="auto" w:fill="auto"/>
            <w:vAlign w:val="center"/>
          </w:tcPr>
          <w:p w14:paraId="3A1F1630" w14:textId="77777777" w:rsidR="003F14F3" w:rsidRPr="00C96D9E" w:rsidRDefault="003F14F3" w:rsidP="00002413">
            <w:pPr>
              <w:spacing w:line="276" w:lineRule="auto"/>
              <w:rPr>
                <w:color w:val="000000"/>
              </w:rPr>
            </w:pPr>
            <w:r w:rsidRPr="00C96D9E">
              <w:rPr>
                <w:color w:val="000000"/>
              </w:rPr>
              <w:t>Requires research-based knowledge much of which is at, or informed by, the forefront of the professional discipline and which allows a fundamentals-based, first principles analytical approach.</w:t>
            </w:r>
          </w:p>
        </w:tc>
        <w:tc>
          <w:tcPr>
            <w:tcW w:w="307" w:type="dxa"/>
            <w:tcBorders>
              <w:top w:val="nil"/>
              <w:left w:val="nil"/>
              <w:bottom w:val="single" w:sz="4" w:space="0" w:color="000000"/>
              <w:right w:val="single" w:sz="4" w:space="0" w:color="000000"/>
            </w:tcBorders>
            <w:shd w:val="clear" w:color="auto" w:fill="auto"/>
            <w:vAlign w:val="center"/>
          </w:tcPr>
          <w:p w14:paraId="55A2F21F" w14:textId="77777777" w:rsidR="003F14F3" w:rsidRPr="00C96D9E" w:rsidRDefault="003F14F3" w:rsidP="00002413">
            <w:pPr>
              <w:spacing w:line="276" w:lineRule="auto"/>
              <w:jc w:val="center"/>
              <w:rPr>
                <w:color w:val="000000"/>
              </w:rPr>
            </w:pPr>
          </w:p>
        </w:tc>
      </w:tr>
      <w:tr w:rsidR="003F14F3" w:rsidRPr="00C96D9E" w14:paraId="561FB073" w14:textId="77777777" w:rsidTr="00002413">
        <w:trPr>
          <w:trHeight w:val="6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24AB7068" w14:textId="77777777" w:rsidR="003F14F3" w:rsidRPr="00C96D9E" w:rsidRDefault="003F14F3" w:rsidP="00002413">
            <w:pPr>
              <w:spacing w:line="276" w:lineRule="auto"/>
              <w:jc w:val="center"/>
              <w:rPr>
                <w:color w:val="000000"/>
              </w:rPr>
            </w:pPr>
            <w:r w:rsidRPr="00C96D9E">
              <w:rPr>
                <w:color w:val="000000"/>
              </w:rPr>
              <w:t>4</w:t>
            </w:r>
          </w:p>
        </w:tc>
        <w:tc>
          <w:tcPr>
            <w:tcW w:w="2791" w:type="dxa"/>
            <w:tcBorders>
              <w:top w:val="nil"/>
              <w:left w:val="nil"/>
              <w:bottom w:val="single" w:sz="4" w:space="0" w:color="000000"/>
              <w:right w:val="single" w:sz="4" w:space="0" w:color="000000"/>
            </w:tcBorders>
            <w:shd w:val="clear" w:color="auto" w:fill="auto"/>
            <w:vAlign w:val="center"/>
          </w:tcPr>
          <w:p w14:paraId="60041355" w14:textId="77777777" w:rsidR="003F14F3" w:rsidRPr="00C96D9E" w:rsidRDefault="003F14F3" w:rsidP="00002413">
            <w:pPr>
              <w:spacing w:line="276" w:lineRule="auto"/>
              <w:rPr>
                <w:color w:val="000000"/>
              </w:rPr>
            </w:pPr>
            <w:r w:rsidRPr="00C96D9E">
              <w:rPr>
                <w:color w:val="000000"/>
              </w:rPr>
              <w:t>Familiarity of issues</w:t>
            </w:r>
          </w:p>
        </w:tc>
        <w:tc>
          <w:tcPr>
            <w:tcW w:w="6379" w:type="dxa"/>
            <w:tcBorders>
              <w:top w:val="nil"/>
              <w:left w:val="nil"/>
              <w:bottom w:val="single" w:sz="4" w:space="0" w:color="000000"/>
              <w:right w:val="single" w:sz="4" w:space="0" w:color="000000"/>
            </w:tcBorders>
            <w:shd w:val="clear" w:color="auto" w:fill="auto"/>
            <w:vAlign w:val="center"/>
          </w:tcPr>
          <w:p w14:paraId="17667DA5" w14:textId="77777777" w:rsidR="003F14F3" w:rsidRPr="00C96D9E" w:rsidRDefault="003F14F3" w:rsidP="00002413">
            <w:pPr>
              <w:spacing w:line="276" w:lineRule="auto"/>
              <w:rPr>
                <w:color w:val="000000"/>
              </w:rPr>
            </w:pPr>
            <w:r w:rsidRPr="00C96D9E">
              <w:rPr>
                <w:color w:val="000000"/>
              </w:rPr>
              <w:t>Involve infrequently encountered issues</w:t>
            </w:r>
          </w:p>
        </w:tc>
        <w:tc>
          <w:tcPr>
            <w:tcW w:w="307" w:type="dxa"/>
            <w:tcBorders>
              <w:top w:val="nil"/>
              <w:left w:val="nil"/>
              <w:bottom w:val="single" w:sz="4" w:space="0" w:color="000000"/>
              <w:right w:val="single" w:sz="4" w:space="0" w:color="000000"/>
            </w:tcBorders>
            <w:shd w:val="clear" w:color="auto" w:fill="auto"/>
            <w:vAlign w:val="center"/>
          </w:tcPr>
          <w:p w14:paraId="51EEEDA5" w14:textId="01F7C916" w:rsidR="003F14F3" w:rsidRPr="00C96D9E" w:rsidRDefault="00D84B35" w:rsidP="00002413">
            <w:pPr>
              <w:spacing w:line="276" w:lineRule="auto"/>
              <w:jc w:val="center"/>
              <w:rPr>
                <w:color w:val="000000"/>
              </w:rPr>
            </w:pPr>
            <w:r w:rsidRPr="00C96D9E">
              <w:rPr>
                <w:color w:val="000000" w:themeColor="text1"/>
              </w:rPr>
              <w:sym w:font="Wingdings" w:char="F0FC"/>
            </w:r>
          </w:p>
        </w:tc>
      </w:tr>
      <w:tr w:rsidR="003F14F3" w:rsidRPr="00C96D9E" w14:paraId="6F149893" w14:textId="77777777" w:rsidTr="00002413">
        <w:trPr>
          <w:trHeight w:val="5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18C11FFE" w14:textId="77777777" w:rsidR="003F14F3" w:rsidRPr="00C96D9E" w:rsidRDefault="003F14F3" w:rsidP="00002413">
            <w:pPr>
              <w:spacing w:line="276" w:lineRule="auto"/>
              <w:jc w:val="center"/>
              <w:rPr>
                <w:color w:val="000000"/>
              </w:rPr>
            </w:pPr>
            <w:r w:rsidRPr="00C96D9E">
              <w:rPr>
                <w:color w:val="000000"/>
              </w:rPr>
              <w:t>5</w:t>
            </w:r>
          </w:p>
        </w:tc>
        <w:tc>
          <w:tcPr>
            <w:tcW w:w="2791" w:type="dxa"/>
            <w:tcBorders>
              <w:top w:val="nil"/>
              <w:left w:val="nil"/>
              <w:bottom w:val="single" w:sz="4" w:space="0" w:color="000000"/>
              <w:right w:val="single" w:sz="4" w:space="0" w:color="000000"/>
            </w:tcBorders>
            <w:shd w:val="clear" w:color="auto" w:fill="auto"/>
            <w:vAlign w:val="center"/>
          </w:tcPr>
          <w:p w14:paraId="43F5228C" w14:textId="77777777" w:rsidR="003F14F3" w:rsidRPr="00C96D9E" w:rsidRDefault="003F14F3" w:rsidP="00002413">
            <w:pPr>
              <w:spacing w:line="276" w:lineRule="auto"/>
              <w:rPr>
                <w:color w:val="000000"/>
              </w:rPr>
            </w:pPr>
            <w:r w:rsidRPr="00C96D9E">
              <w:rPr>
                <w:color w:val="000000"/>
              </w:rPr>
              <w:t>Extent of applicable codes</w:t>
            </w:r>
          </w:p>
        </w:tc>
        <w:tc>
          <w:tcPr>
            <w:tcW w:w="6379" w:type="dxa"/>
            <w:tcBorders>
              <w:top w:val="nil"/>
              <w:left w:val="nil"/>
              <w:bottom w:val="single" w:sz="4" w:space="0" w:color="000000"/>
              <w:right w:val="single" w:sz="4" w:space="0" w:color="000000"/>
            </w:tcBorders>
            <w:shd w:val="clear" w:color="auto" w:fill="auto"/>
            <w:vAlign w:val="center"/>
          </w:tcPr>
          <w:p w14:paraId="2E3B3571" w14:textId="77777777" w:rsidR="003F14F3" w:rsidRPr="00C96D9E" w:rsidRDefault="003F14F3" w:rsidP="00002413">
            <w:pPr>
              <w:spacing w:line="276" w:lineRule="auto"/>
              <w:rPr>
                <w:color w:val="000000"/>
              </w:rPr>
            </w:pPr>
            <w:r w:rsidRPr="00C96D9E">
              <w:rPr>
                <w:color w:val="000000"/>
              </w:rPr>
              <w:t>Are outside problems encompassed by standards and codes of practice for professional engineering.</w:t>
            </w:r>
          </w:p>
        </w:tc>
        <w:tc>
          <w:tcPr>
            <w:tcW w:w="307" w:type="dxa"/>
            <w:tcBorders>
              <w:top w:val="nil"/>
              <w:left w:val="nil"/>
              <w:bottom w:val="single" w:sz="4" w:space="0" w:color="000000"/>
              <w:right w:val="single" w:sz="4" w:space="0" w:color="000000"/>
            </w:tcBorders>
            <w:shd w:val="clear" w:color="auto" w:fill="auto"/>
            <w:vAlign w:val="center"/>
          </w:tcPr>
          <w:p w14:paraId="307E0F10" w14:textId="77777777" w:rsidR="003F14F3" w:rsidRPr="00C96D9E" w:rsidRDefault="003F14F3" w:rsidP="00002413">
            <w:pPr>
              <w:spacing w:line="276" w:lineRule="auto"/>
              <w:jc w:val="center"/>
              <w:rPr>
                <w:color w:val="000000"/>
              </w:rPr>
            </w:pPr>
          </w:p>
        </w:tc>
      </w:tr>
      <w:tr w:rsidR="003F14F3" w:rsidRPr="00C96D9E" w14:paraId="56D56A51" w14:textId="77777777" w:rsidTr="00002413">
        <w:trPr>
          <w:trHeight w:val="409"/>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042E2F59" w14:textId="77777777" w:rsidR="003F14F3" w:rsidRPr="00C96D9E" w:rsidRDefault="003F14F3" w:rsidP="00002413">
            <w:pPr>
              <w:spacing w:line="276" w:lineRule="auto"/>
              <w:jc w:val="center"/>
              <w:rPr>
                <w:color w:val="000000"/>
              </w:rPr>
            </w:pPr>
            <w:r w:rsidRPr="00C96D9E">
              <w:rPr>
                <w:color w:val="000000"/>
              </w:rPr>
              <w:t>6</w:t>
            </w:r>
          </w:p>
        </w:tc>
        <w:tc>
          <w:tcPr>
            <w:tcW w:w="2791" w:type="dxa"/>
            <w:tcBorders>
              <w:top w:val="nil"/>
              <w:left w:val="nil"/>
              <w:bottom w:val="single" w:sz="4" w:space="0" w:color="000000"/>
              <w:right w:val="single" w:sz="4" w:space="0" w:color="000000"/>
            </w:tcBorders>
            <w:shd w:val="clear" w:color="auto" w:fill="auto"/>
            <w:vAlign w:val="center"/>
          </w:tcPr>
          <w:p w14:paraId="7ADB2B31" w14:textId="77777777" w:rsidR="003F14F3" w:rsidRPr="00C96D9E" w:rsidRDefault="003F14F3" w:rsidP="00002413">
            <w:pPr>
              <w:spacing w:line="276" w:lineRule="auto"/>
              <w:rPr>
                <w:color w:val="000000"/>
              </w:rPr>
            </w:pPr>
            <w:r w:rsidRPr="00C96D9E">
              <w:rPr>
                <w:color w:val="000000"/>
              </w:rPr>
              <w:t>Extent of stakeholder involvement and level of conflicting requirements</w:t>
            </w:r>
          </w:p>
        </w:tc>
        <w:tc>
          <w:tcPr>
            <w:tcW w:w="6379" w:type="dxa"/>
            <w:tcBorders>
              <w:top w:val="nil"/>
              <w:left w:val="nil"/>
              <w:bottom w:val="single" w:sz="4" w:space="0" w:color="000000"/>
              <w:right w:val="single" w:sz="4" w:space="0" w:color="000000"/>
            </w:tcBorders>
            <w:shd w:val="clear" w:color="auto" w:fill="auto"/>
            <w:vAlign w:val="center"/>
          </w:tcPr>
          <w:p w14:paraId="4514EA0A" w14:textId="77777777" w:rsidR="003F14F3" w:rsidRPr="00C96D9E" w:rsidRDefault="003F14F3" w:rsidP="00002413">
            <w:pPr>
              <w:spacing w:line="276" w:lineRule="auto"/>
              <w:rPr>
                <w:color w:val="000000"/>
              </w:rPr>
            </w:pPr>
            <w:r w:rsidRPr="00C96D9E">
              <w:rPr>
                <w:color w:val="000000"/>
              </w:rPr>
              <w:t>Involve diverse groups of stakeholders with widely varying needs.</w:t>
            </w:r>
          </w:p>
        </w:tc>
        <w:tc>
          <w:tcPr>
            <w:tcW w:w="307" w:type="dxa"/>
            <w:tcBorders>
              <w:top w:val="nil"/>
              <w:left w:val="nil"/>
              <w:bottom w:val="single" w:sz="4" w:space="0" w:color="000000"/>
              <w:right w:val="single" w:sz="4" w:space="0" w:color="000000"/>
            </w:tcBorders>
            <w:shd w:val="clear" w:color="auto" w:fill="auto"/>
            <w:vAlign w:val="center"/>
          </w:tcPr>
          <w:p w14:paraId="4E63698F" w14:textId="70BC0115" w:rsidR="003F14F3" w:rsidRPr="00C96D9E" w:rsidRDefault="00D84B35" w:rsidP="00002413">
            <w:pPr>
              <w:spacing w:line="276" w:lineRule="auto"/>
              <w:jc w:val="center"/>
              <w:rPr>
                <w:color w:val="000000"/>
              </w:rPr>
            </w:pPr>
            <w:r w:rsidRPr="00C96D9E">
              <w:rPr>
                <w:color w:val="000000" w:themeColor="text1"/>
              </w:rPr>
              <w:sym w:font="Wingdings" w:char="F0FC"/>
            </w:r>
          </w:p>
        </w:tc>
      </w:tr>
      <w:tr w:rsidR="003F14F3" w:rsidRPr="00C96D9E" w14:paraId="62F6440B" w14:textId="77777777" w:rsidTr="00002413">
        <w:trPr>
          <w:trHeight w:val="129"/>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545C7752" w14:textId="77777777" w:rsidR="003F14F3" w:rsidRPr="00C96D9E" w:rsidRDefault="003F14F3" w:rsidP="00002413">
            <w:pPr>
              <w:spacing w:line="276" w:lineRule="auto"/>
              <w:jc w:val="center"/>
              <w:rPr>
                <w:color w:val="000000"/>
              </w:rPr>
            </w:pPr>
            <w:r w:rsidRPr="00C96D9E">
              <w:rPr>
                <w:color w:val="000000"/>
              </w:rPr>
              <w:t>7</w:t>
            </w:r>
          </w:p>
        </w:tc>
        <w:tc>
          <w:tcPr>
            <w:tcW w:w="2791" w:type="dxa"/>
            <w:tcBorders>
              <w:top w:val="nil"/>
              <w:left w:val="nil"/>
              <w:bottom w:val="single" w:sz="4" w:space="0" w:color="000000"/>
              <w:right w:val="single" w:sz="4" w:space="0" w:color="000000"/>
            </w:tcBorders>
            <w:shd w:val="clear" w:color="auto" w:fill="auto"/>
            <w:vAlign w:val="center"/>
          </w:tcPr>
          <w:p w14:paraId="7A5A7315" w14:textId="77777777" w:rsidR="003F14F3" w:rsidRPr="00C96D9E" w:rsidRDefault="003F14F3" w:rsidP="00002413">
            <w:pPr>
              <w:spacing w:line="276" w:lineRule="auto"/>
              <w:rPr>
                <w:color w:val="000000"/>
              </w:rPr>
            </w:pPr>
            <w:r w:rsidRPr="00C96D9E">
              <w:rPr>
                <w:color w:val="000000"/>
              </w:rPr>
              <w:t>Consequences</w:t>
            </w:r>
          </w:p>
        </w:tc>
        <w:tc>
          <w:tcPr>
            <w:tcW w:w="6379" w:type="dxa"/>
            <w:tcBorders>
              <w:top w:val="nil"/>
              <w:left w:val="nil"/>
              <w:bottom w:val="single" w:sz="4" w:space="0" w:color="000000"/>
              <w:right w:val="single" w:sz="4" w:space="0" w:color="000000"/>
            </w:tcBorders>
            <w:shd w:val="clear" w:color="auto" w:fill="auto"/>
            <w:vAlign w:val="center"/>
          </w:tcPr>
          <w:p w14:paraId="7AFDD4DA" w14:textId="77777777" w:rsidR="003F14F3" w:rsidRPr="00C96D9E" w:rsidRDefault="003F14F3" w:rsidP="00002413">
            <w:pPr>
              <w:spacing w:line="276" w:lineRule="auto"/>
              <w:rPr>
                <w:color w:val="000000"/>
              </w:rPr>
            </w:pPr>
            <w:r w:rsidRPr="00C96D9E">
              <w:rPr>
                <w:color w:val="000000"/>
              </w:rPr>
              <w:t>Have significant consequences in a range of contexts.</w:t>
            </w:r>
          </w:p>
        </w:tc>
        <w:tc>
          <w:tcPr>
            <w:tcW w:w="307" w:type="dxa"/>
            <w:tcBorders>
              <w:top w:val="nil"/>
              <w:left w:val="nil"/>
              <w:bottom w:val="single" w:sz="4" w:space="0" w:color="000000"/>
              <w:right w:val="single" w:sz="4" w:space="0" w:color="000000"/>
            </w:tcBorders>
            <w:shd w:val="clear" w:color="auto" w:fill="auto"/>
            <w:vAlign w:val="center"/>
          </w:tcPr>
          <w:p w14:paraId="76DBA282" w14:textId="77777777" w:rsidR="003F14F3" w:rsidRPr="00C96D9E" w:rsidRDefault="003F14F3" w:rsidP="00002413">
            <w:pPr>
              <w:spacing w:line="276" w:lineRule="auto"/>
              <w:jc w:val="center"/>
              <w:rPr>
                <w:color w:val="000000"/>
              </w:rPr>
            </w:pPr>
          </w:p>
        </w:tc>
      </w:tr>
      <w:tr w:rsidR="003F14F3" w:rsidRPr="00C96D9E" w14:paraId="4ADE08EA" w14:textId="77777777" w:rsidTr="00002413">
        <w:trPr>
          <w:trHeight w:val="5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1C9D4CB7" w14:textId="77777777" w:rsidR="003F14F3" w:rsidRPr="00C96D9E" w:rsidRDefault="003F14F3" w:rsidP="00002413">
            <w:pPr>
              <w:spacing w:line="276" w:lineRule="auto"/>
              <w:jc w:val="center"/>
              <w:rPr>
                <w:color w:val="000000"/>
              </w:rPr>
            </w:pPr>
            <w:r w:rsidRPr="00C96D9E">
              <w:rPr>
                <w:color w:val="000000"/>
              </w:rPr>
              <w:t>8</w:t>
            </w:r>
          </w:p>
        </w:tc>
        <w:tc>
          <w:tcPr>
            <w:tcW w:w="2791" w:type="dxa"/>
            <w:tcBorders>
              <w:top w:val="nil"/>
              <w:left w:val="nil"/>
              <w:bottom w:val="single" w:sz="4" w:space="0" w:color="000000"/>
              <w:right w:val="single" w:sz="4" w:space="0" w:color="000000"/>
            </w:tcBorders>
            <w:shd w:val="clear" w:color="auto" w:fill="auto"/>
            <w:vAlign w:val="center"/>
          </w:tcPr>
          <w:p w14:paraId="5994BF7A" w14:textId="77777777" w:rsidR="003F14F3" w:rsidRPr="00C96D9E" w:rsidRDefault="003F14F3" w:rsidP="00002413">
            <w:pPr>
              <w:spacing w:line="276" w:lineRule="auto"/>
              <w:rPr>
                <w:color w:val="000000"/>
              </w:rPr>
            </w:pPr>
            <w:r w:rsidRPr="00C96D9E">
              <w:rPr>
                <w:color w:val="000000"/>
              </w:rPr>
              <w:t>Interdependence</w:t>
            </w:r>
          </w:p>
        </w:tc>
        <w:tc>
          <w:tcPr>
            <w:tcW w:w="6379" w:type="dxa"/>
            <w:tcBorders>
              <w:top w:val="nil"/>
              <w:left w:val="nil"/>
              <w:bottom w:val="single" w:sz="4" w:space="0" w:color="000000"/>
              <w:right w:val="single" w:sz="4" w:space="0" w:color="000000"/>
            </w:tcBorders>
            <w:shd w:val="clear" w:color="auto" w:fill="auto"/>
            <w:vAlign w:val="center"/>
          </w:tcPr>
          <w:p w14:paraId="3A829199" w14:textId="77777777" w:rsidR="003F14F3" w:rsidRPr="00C96D9E" w:rsidRDefault="003F14F3" w:rsidP="00002413">
            <w:pPr>
              <w:spacing w:line="276" w:lineRule="auto"/>
              <w:rPr>
                <w:color w:val="000000"/>
              </w:rPr>
            </w:pPr>
            <w:r w:rsidRPr="00C96D9E">
              <w:rPr>
                <w:color w:val="000000"/>
              </w:rPr>
              <w:t>Are high level problems including many component parts or sub-problems</w:t>
            </w:r>
          </w:p>
        </w:tc>
        <w:tc>
          <w:tcPr>
            <w:tcW w:w="307" w:type="dxa"/>
            <w:tcBorders>
              <w:top w:val="nil"/>
              <w:left w:val="nil"/>
              <w:bottom w:val="single" w:sz="4" w:space="0" w:color="000000"/>
              <w:right w:val="single" w:sz="4" w:space="0" w:color="000000"/>
            </w:tcBorders>
            <w:shd w:val="clear" w:color="auto" w:fill="auto"/>
            <w:vAlign w:val="center"/>
          </w:tcPr>
          <w:p w14:paraId="3E187219" w14:textId="77777777" w:rsidR="003F14F3" w:rsidRPr="00C96D9E" w:rsidRDefault="003F14F3" w:rsidP="00002413">
            <w:pPr>
              <w:spacing w:line="276" w:lineRule="auto"/>
              <w:jc w:val="center"/>
              <w:rPr>
                <w:color w:val="000000"/>
              </w:rPr>
            </w:pPr>
          </w:p>
        </w:tc>
      </w:tr>
      <w:tr w:rsidR="003F14F3" w:rsidRPr="00C96D9E" w14:paraId="46622B6C" w14:textId="77777777" w:rsidTr="00002413">
        <w:trPr>
          <w:trHeight w:val="290"/>
          <w:jc w:val="center"/>
        </w:trPr>
        <w:tc>
          <w:tcPr>
            <w:tcW w:w="9805" w:type="dxa"/>
            <w:gridSpan w:val="4"/>
            <w:tcBorders>
              <w:top w:val="single" w:sz="4" w:space="0" w:color="000000"/>
              <w:left w:val="single" w:sz="4" w:space="0" w:color="000000"/>
              <w:bottom w:val="single" w:sz="4" w:space="0" w:color="000000"/>
              <w:right w:val="nil"/>
            </w:tcBorders>
            <w:shd w:val="clear" w:color="auto" w:fill="C5E0B3"/>
            <w:vAlign w:val="bottom"/>
          </w:tcPr>
          <w:p w14:paraId="4308DF0F" w14:textId="77777777" w:rsidR="003F14F3" w:rsidRPr="00C96D9E" w:rsidRDefault="003F14F3" w:rsidP="00002413">
            <w:pPr>
              <w:spacing w:line="276" w:lineRule="auto"/>
              <w:jc w:val="center"/>
              <w:rPr>
                <w:b/>
                <w:color w:val="000000"/>
              </w:rPr>
            </w:pPr>
            <w:r w:rsidRPr="00C96D9E">
              <w:rPr>
                <w:b/>
                <w:color w:val="000000"/>
              </w:rPr>
              <w:t>Range of Complex Problem Activities</w:t>
            </w:r>
          </w:p>
        </w:tc>
      </w:tr>
      <w:tr w:rsidR="003F14F3" w:rsidRPr="00C96D9E" w14:paraId="37F3489D" w14:textId="77777777" w:rsidTr="00002413">
        <w:trPr>
          <w:trHeight w:val="290"/>
          <w:jc w:val="center"/>
        </w:trPr>
        <w:tc>
          <w:tcPr>
            <w:tcW w:w="328" w:type="dxa"/>
            <w:tcBorders>
              <w:top w:val="nil"/>
              <w:left w:val="single" w:sz="4" w:space="0" w:color="000000"/>
              <w:bottom w:val="single" w:sz="4" w:space="0" w:color="000000"/>
              <w:right w:val="single" w:sz="4" w:space="0" w:color="000000"/>
            </w:tcBorders>
            <w:shd w:val="clear" w:color="auto" w:fill="auto"/>
            <w:vAlign w:val="bottom"/>
          </w:tcPr>
          <w:p w14:paraId="3F28BA6E" w14:textId="77777777" w:rsidR="003F14F3" w:rsidRPr="00C96D9E" w:rsidRDefault="003F14F3" w:rsidP="00002413">
            <w:pPr>
              <w:spacing w:line="276" w:lineRule="auto"/>
              <w:rPr>
                <w:color w:val="000000"/>
              </w:rPr>
            </w:pPr>
            <w:r w:rsidRPr="00C96D9E">
              <w:rPr>
                <w:color w:val="000000"/>
              </w:rPr>
              <w:t> </w:t>
            </w:r>
          </w:p>
        </w:tc>
        <w:tc>
          <w:tcPr>
            <w:tcW w:w="2791" w:type="dxa"/>
            <w:tcBorders>
              <w:top w:val="nil"/>
              <w:left w:val="nil"/>
              <w:bottom w:val="single" w:sz="4" w:space="0" w:color="000000"/>
              <w:right w:val="single" w:sz="4" w:space="0" w:color="000000"/>
            </w:tcBorders>
            <w:shd w:val="clear" w:color="auto" w:fill="auto"/>
            <w:vAlign w:val="bottom"/>
          </w:tcPr>
          <w:p w14:paraId="1884F2E4" w14:textId="77777777" w:rsidR="003F14F3" w:rsidRPr="00C96D9E" w:rsidRDefault="003F14F3" w:rsidP="00002413">
            <w:pPr>
              <w:spacing w:line="276" w:lineRule="auto"/>
              <w:rPr>
                <w:b/>
                <w:color w:val="000000"/>
              </w:rPr>
            </w:pPr>
            <w:r w:rsidRPr="00C96D9E">
              <w:rPr>
                <w:b/>
                <w:color w:val="000000"/>
              </w:rPr>
              <w:t>Attribute</w:t>
            </w:r>
          </w:p>
        </w:tc>
        <w:tc>
          <w:tcPr>
            <w:tcW w:w="6379" w:type="dxa"/>
            <w:tcBorders>
              <w:top w:val="nil"/>
              <w:left w:val="nil"/>
              <w:bottom w:val="single" w:sz="4" w:space="0" w:color="000000"/>
              <w:right w:val="single" w:sz="4" w:space="0" w:color="000000"/>
            </w:tcBorders>
            <w:shd w:val="clear" w:color="auto" w:fill="auto"/>
            <w:vAlign w:val="bottom"/>
          </w:tcPr>
          <w:p w14:paraId="3F66E201" w14:textId="77777777" w:rsidR="003F14F3" w:rsidRPr="00C96D9E" w:rsidRDefault="003F14F3" w:rsidP="00002413">
            <w:pPr>
              <w:spacing w:line="276" w:lineRule="auto"/>
              <w:rPr>
                <w:b/>
                <w:color w:val="000000"/>
              </w:rPr>
            </w:pPr>
            <w:r w:rsidRPr="00C96D9E">
              <w:rPr>
                <w:b/>
                <w:color w:val="000000"/>
              </w:rPr>
              <w:t>Complex Activities</w:t>
            </w:r>
          </w:p>
        </w:tc>
        <w:tc>
          <w:tcPr>
            <w:tcW w:w="307" w:type="dxa"/>
            <w:tcBorders>
              <w:top w:val="nil"/>
              <w:left w:val="nil"/>
              <w:bottom w:val="single" w:sz="4" w:space="0" w:color="000000"/>
              <w:right w:val="single" w:sz="4" w:space="0" w:color="000000"/>
            </w:tcBorders>
            <w:shd w:val="clear" w:color="auto" w:fill="auto"/>
            <w:vAlign w:val="bottom"/>
          </w:tcPr>
          <w:p w14:paraId="68F91DA6" w14:textId="77777777" w:rsidR="003F14F3" w:rsidRPr="00C96D9E" w:rsidRDefault="003F14F3" w:rsidP="00002413">
            <w:pPr>
              <w:spacing w:line="276" w:lineRule="auto"/>
              <w:rPr>
                <w:color w:val="000000"/>
              </w:rPr>
            </w:pPr>
          </w:p>
        </w:tc>
      </w:tr>
      <w:tr w:rsidR="003F14F3" w:rsidRPr="00C96D9E" w14:paraId="7C2F5E6D" w14:textId="77777777" w:rsidTr="00002413">
        <w:trPr>
          <w:trHeight w:val="47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0B358AAD" w14:textId="77777777" w:rsidR="003F14F3" w:rsidRPr="00C96D9E" w:rsidRDefault="003F14F3" w:rsidP="00002413">
            <w:pPr>
              <w:spacing w:line="276" w:lineRule="auto"/>
              <w:jc w:val="center"/>
              <w:rPr>
                <w:color w:val="000000"/>
              </w:rPr>
            </w:pPr>
            <w:r w:rsidRPr="00C96D9E">
              <w:rPr>
                <w:color w:val="000000"/>
              </w:rPr>
              <w:t>1</w:t>
            </w:r>
          </w:p>
        </w:tc>
        <w:tc>
          <w:tcPr>
            <w:tcW w:w="2791" w:type="dxa"/>
            <w:tcBorders>
              <w:top w:val="nil"/>
              <w:left w:val="nil"/>
              <w:bottom w:val="single" w:sz="4" w:space="0" w:color="000000"/>
              <w:right w:val="single" w:sz="4" w:space="0" w:color="000000"/>
            </w:tcBorders>
            <w:shd w:val="clear" w:color="auto" w:fill="auto"/>
            <w:vAlign w:val="center"/>
          </w:tcPr>
          <w:p w14:paraId="2015C7F2" w14:textId="77777777" w:rsidR="003F14F3" w:rsidRPr="00C96D9E" w:rsidRDefault="003F14F3" w:rsidP="00002413">
            <w:pPr>
              <w:spacing w:line="276" w:lineRule="auto"/>
              <w:rPr>
                <w:color w:val="000000"/>
              </w:rPr>
            </w:pPr>
            <w:r w:rsidRPr="00C96D9E">
              <w:rPr>
                <w:color w:val="000000"/>
              </w:rPr>
              <w:t>Range of resources</w:t>
            </w:r>
          </w:p>
        </w:tc>
        <w:tc>
          <w:tcPr>
            <w:tcW w:w="6379" w:type="dxa"/>
            <w:tcBorders>
              <w:top w:val="nil"/>
              <w:left w:val="nil"/>
              <w:bottom w:val="single" w:sz="4" w:space="0" w:color="000000"/>
              <w:right w:val="single" w:sz="4" w:space="0" w:color="000000"/>
            </w:tcBorders>
            <w:shd w:val="clear" w:color="auto" w:fill="auto"/>
            <w:vAlign w:val="center"/>
          </w:tcPr>
          <w:p w14:paraId="7EA4521F" w14:textId="77777777" w:rsidR="003F14F3" w:rsidRPr="00C96D9E" w:rsidRDefault="003F14F3" w:rsidP="00002413">
            <w:pPr>
              <w:spacing w:line="276" w:lineRule="auto"/>
              <w:rPr>
                <w:color w:val="000000"/>
              </w:rPr>
            </w:pPr>
            <w:r w:rsidRPr="00C96D9E">
              <w:rPr>
                <w:color w:val="000000"/>
              </w:rPr>
              <w:t>Involve the use of diverse resources (and for this purpose, resources include people, money, equipment, materials, information and technologies).</w:t>
            </w:r>
          </w:p>
        </w:tc>
        <w:tc>
          <w:tcPr>
            <w:tcW w:w="307" w:type="dxa"/>
            <w:tcBorders>
              <w:top w:val="nil"/>
              <w:left w:val="nil"/>
              <w:bottom w:val="single" w:sz="4" w:space="0" w:color="000000"/>
              <w:right w:val="single" w:sz="4" w:space="0" w:color="000000"/>
            </w:tcBorders>
            <w:shd w:val="clear" w:color="auto" w:fill="auto"/>
            <w:vAlign w:val="center"/>
          </w:tcPr>
          <w:p w14:paraId="00EF6CD9" w14:textId="77777777" w:rsidR="003F14F3" w:rsidRPr="00C96D9E" w:rsidRDefault="003F14F3" w:rsidP="00002413">
            <w:pPr>
              <w:spacing w:line="276" w:lineRule="auto"/>
              <w:jc w:val="center"/>
              <w:rPr>
                <w:color w:val="000000"/>
              </w:rPr>
            </w:pPr>
          </w:p>
        </w:tc>
      </w:tr>
      <w:tr w:rsidR="003F14F3" w:rsidRPr="00C96D9E" w14:paraId="32AA94B0" w14:textId="77777777" w:rsidTr="00002413">
        <w:trPr>
          <w:trHeight w:val="129"/>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40467223" w14:textId="77777777" w:rsidR="003F14F3" w:rsidRPr="00C96D9E" w:rsidRDefault="003F14F3" w:rsidP="00002413">
            <w:pPr>
              <w:spacing w:line="276" w:lineRule="auto"/>
              <w:jc w:val="center"/>
              <w:rPr>
                <w:color w:val="000000"/>
              </w:rPr>
            </w:pPr>
            <w:r w:rsidRPr="00C96D9E">
              <w:rPr>
                <w:color w:val="000000"/>
              </w:rPr>
              <w:t>2</w:t>
            </w:r>
          </w:p>
        </w:tc>
        <w:tc>
          <w:tcPr>
            <w:tcW w:w="2791" w:type="dxa"/>
            <w:tcBorders>
              <w:top w:val="nil"/>
              <w:left w:val="nil"/>
              <w:bottom w:val="single" w:sz="4" w:space="0" w:color="000000"/>
              <w:right w:val="single" w:sz="4" w:space="0" w:color="000000"/>
            </w:tcBorders>
            <w:shd w:val="clear" w:color="auto" w:fill="auto"/>
            <w:vAlign w:val="center"/>
          </w:tcPr>
          <w:p w14:paraId="6995755D" w14:textId="77777777" w:rsidR="003F14F3" w:rsidRPr="00C96D9E" w:rsidRDefault="003F14F3" w:rsidP="00002413">
            <w:pPr>
              <w:spacing w:line="276" w:lineRule="auto"/>
              <w:rPr>
                <w:color w:val="000000"/>
              </w:rPr>
            </w:pPr>
            <w:r w:rsidRPr="00C96D9E">
              <w:rPr>
                <w:color w:val="000000"/>
              </w:rPr>
              <w:t>Level of interaction</w:t>
            </w:r>
          </w:p>
        </w:tc>
        <w:tc>
          <w:tcPr>
            <w:tcW w:w="6379" w:type="dxa"/>
            <w:tcBorders>
              <w:top w:val="nil"/>
              <w:left w:val="nil"/>
              <w:bottom w:val="single" w:sz="4" w:space="0" w:color="000000"/>
              <w:right w:val="single" w:sz="4" w:space="0" w:color="000000"/>
            </w:tcBorders>
            <w:shd w:val="clear" w:color="auto" w:fill="auto"/>
            <w:vAlign w:val="center"/>
          </w:tcPr>
          <w:p w14:paraId="25C46A05" w14:textId="77777777" w:rsidR="003F14F3" w:rsidRPr="00C96D9E" w:rsidRDefault="003F14F3" w:rsidP="00002413">
            <w:pPr>
              <w:spacing w:line="276" w:lineRule="auto"/>
              <w:rPr>
                <w:color w:val="000000"/>
              </w:rPr>
            </w:pPr>
            <w:r w:rsidRPr="00C96D9E">
              <w:rPr>
                <w:color w:val="000000"/>
              </w:rPr>
              <w:t>Require resolution of significant problems arising from interactions between wide ranging and conflicting technical, engineering or other issues.</w:t>
            </w:r>
          </w:p>
        </w:tc>
        <w:tc>
          <w:tcPr>
            <w:tcW w:w="307" w:type="dxa"/>
            <w:tcBorders>
              <w:top w:val="nil"/>
              <w:left w:val="nil"/>
              <w:bottom w:val="single" w:sz="4" w:space="0" w:color="000000"/>
              <w:right w:val="single" w:sz="4" w:space="0" w:color="000000"/>
            </w:tcBorders>
            <w:shd w:val="clear" w:color="auto" w:fill="auto"/>
            <w:vAlign w:val="center"/>
          </w:tcPr>
          <w:p w14:paraId="7B24179B" w14:textId="67710080" w:rsidR="003F14F3" w:rsidRPr="00C96D9E" w:rsidRDefault="00D84B35" w:rsidP="00002413">
            <w:pPr>
              <w:spacing w:line="276" w:lineRule="auto"/>
              <w:jc w:val="center"/>
              <w:rPr>
                <w:color w:val="000000"/>
              </w:rPr>
            </w:pPr>
            <w:r w:rsidRPr="00C96D9E">
              <w:rPr>
                <w:color w:val="000000" w:themeColor="text1"/>
              </w:rPr>
              <w:sym w:font="Wingdings" w:char="F0FC"/>
            </w:r>
          </w:p>
        </w:tc>
      </w:tr>
      <w:tr w:rsidR="003F14F3" w:rsidRPr="00C96D9E" w14:paraId="50BC932E" w14:textId="77777777" w:rsidTr="00002413">
        <w:trPr>
          <w:trHeight w:val="374"/>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5516F5AF" w14:textId="77777777" w:rsidR="003F14F3" w:rsidRPr="00C96D9E" w:rsidRDefault="003F14F3" w:rsidP="00002413">
            <w:pPr>
              <w:spacing w:line="276" w:lineRule="auto"/>
              <w:jc w:val="center"/>
              <w:rPr>
                <w:color w:val="000000"/>
              </w:rPr>
            </w:pPr>
            <w:r w:rsidRPr="00C96D9E">
              <w:rPr>
                <w:color w:val="000000"/>
              </w:rPr>
              <w:t>3</w:t>
            </w:r>
          </w:p>
        </w:tc>
        <w:tc>
          <w:tcPr>
            <w:tcW w:w="2791" w:type="dxa"/>
            <w:tcBorders>
              <w:top w:val="nil"/>
              <w:left w:val="nil"/>
              <w:bottom w:val="single" w:sz="4" w:space="0" w:color="000000"/>
              <w:right w:val="single" w:sz="4" w:space="0" w:color="000000"/>
            </w:tcBorders>
            <w:shd w:val="clear" w:color="auto" w:fill="auto"/>
            <w:vAlign w:val="center"/>
          </w:tcPr>
          <w:p w14:paraId="6CDC1AEE" w14:textId="77777777" w:rsidR="003F14F3" w:rsidRPr="00C96D9E" w:rsidRDefault="003F14F3" w:rsidP="00002413">
            <w:pPr>
              <w:spacing w:line="276" w:lineRule="auto"/>
              <w:rPr>
                <w:color w:val="000000"/>
              </w:rPr>
            </w:pPr>
            <w:r w:rsidRPr="00C96D9E">
              <w:rPr>
                <w:color w:val="000000"/>
              </w:rPr>
              <w:t>Innovation</w:t>
            </w:r>
          </w:p>
        </w:tc>
        <w:tc>
          <w:tcPr>
            <w:tcW w:w="6379" w:type="dxa"/>
            <w:tcBorders>
              <w:top w:val="nil"/>
              <w:left w:val="nil"/>
              <w:bottom w:val="single" w:sz="4" w:space="0" w:color="000000"/>
              <w:right w:val="single" w:sz="4" w:space="0" w:color="000000"/>
            </w:tcBorders>
            <w:shd w:val="clear" w:color="auto" w:fill="auto"/>
            <w:vAlign w:val="center"/>
          </w:tcPr>
          <w:p w14:paraId="53020CED" w14:textId="77777777" w:rsidR="003F14F3" w:rsidRPr="00C96D9E" w:rsidRDefault="003F14F3" w:rsidP="00002413">
            <w:pPr>
              <w:spacing w:line="276" w:lineRule="auto"/>
              <w:rPr>
                <w:color w:val="000000"/>
              </w:rPr>
            </w:pPr>
            <w:r w:rsidRPr="00C96D9E">
              <w:rPr>
                <w:color w:val="000000"/>
              </w:rPr>
              <w:t>Involve creative use of engineering</w:t>
            </w:r>
            <w:r w:rsidRPr="00C96D9E">
              <w:rPr>
                <w:color w:val="000000"/>
              </w:rPr>
              <w:br/>
              <w:t>principles and research-based knowledge in novel ways.</w:t>
            </w:r>
          </w:p>
        </w:tc>
        <w:tc>
          <w:tcPr>
            <w:tcW w:w="307" w:type="dxa"/>
            <w:tcBorders>
              <w:top w:val="nil"/>
              <w:left w:val="nil"/>
              <w:bottom w:val="single" w:sz="4" w:space="0" w:color="000000"/>
              <w:right w:val="single" w:sz="4" w:space="0" w:color="000000"/>
            </w:tcBorders>
            <w:shd w:val="clear" w:color="auto" w:fill="auto"/>
            <w:vAlign w:val="center"/>
          </w:tcPr>
          <w:p w14:paraId="10B6D2AB" w14:textId="77777777" w:rsidR="003F14F3" w:rsidRPr="00C96D9E" w:rsidRDefault="003F14F3" w:rsidP="00002413">
            <w:pPr>
              <w:spacing w:line="276" w:lineRule="auto"/>
              <w:jc w:val="center"/>
              <w:rPr>
                <w:color w:val="000000"/>
              </w:rPr>
            </w:pPr>
          </w:p>
        </w:tc>
      </w:tr>
      <w:tr w:rsidR="003F14F3" w:rsidRPr="00C96D9E" w14:paraId="23BAB770" w14:textId="77777777" w:rsidTr="00002413">
        <w:trPr>
          <w:trHeight w:val="5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6D673A3A" w14:textId="77777777" w:rsidR="003F14F3" w:rsidRPr="00C96D9E" w:rsidRDefault="003F14F3" w:rsidP="00002413">
            <w:pPr>
              <w:spacing w:line="276" w:lineRule="auto"/>
              <w:jc w:val="center"/>
              <w:rPr>
                <w:color w:val="000000"/>
              </w:rPr>
            </w:pPr>
            <w:r w:rsidRPr="00C96D9E">
              <w:rPr>
                <w:color w:val="000000"/>
              </w:rPr>
              <w:t>4</w:t>
            </w:r>
          </w:p>
        </w:tc>
        <w:tc>
          <w:tcPr>
            <w:tcW w:w="2791" w:type="dxa"/>
            <w:tcBorders>
              <w:top w:val="nil"/>
              <w:left w:val="nil"/>
              <w:bottom w:val="nil"/>
              <w:right w:val="single" w:sz="4" w:space="0" w:color="000000"/>
            </w:tcBorders>
            <w:shd w:val="clear" w:color="auto" w:fill="auto"/>
            <w:vAlign w:val="center"/>
          </w:tcPr>
          <w:p w14:paraId="2C31C034" w14:textId="77777777" w:rsidR="003F14F3" w:rsidRPr="00C96D9E" w:rsidRDefault="003F14F3" w:rsidP="00002413">
            <w:pPr>
              <w:spacing w:line="276" w:lineRule="auto"/>
              <w:rPr>
                <w:color w:val="000000"/>
              </w:rPr>
            </w:pPr>
            <w:r w:rsidRPr="00C96D9E">
              <w:rPr>
                <w:color w:val="000000"/>
              </w:rPr>
              <w:t>Consequences to society and the environment</w:t>
            </w:r>
          </w:p>
        </w:tc>
        <w:tc>
          <w:tcPr>
            <w:tcW w:w="6379" w:type="dxa"/>
            <w:tcBorders>
              <w:top w:val="nil"/>
              <w:left w:val="nil"/>
              <w:bottom w:val="single" w:sz="4" w:space="0" w:color="000000"/>
              <w:right w:val="single" w:sz="4" w:space="0" w:color="000000"/>
            </w:tcBorders>
            <w:shd w:val="clear" w:color="auto" w:fill="auto"/>
            <w:vAlign w:val="center"/>
          </w:tcPr>
          <w:p w14:paraId="0BA74B8F" w14:textId="77777777" w:rsidR="003F14F3" w:rsidRPr="00C96D9E" w:rsidRDefault="003F14F3" w:rsidP="00002413">
            <w:pPr>
              <w:spacing w:line="276" w:lineRule="auto"/>
              <w:rPr>
                <w:color w:val="000000"/>
              </w:rPr>
            </w:pPr>
            <w:r w:rsidRPr="00C96D9E">
              <w:rPr>
                <w:color w:val="000000"/>
              </w:rPr>
              <w:t>Have significant consequences in a range of contexts, characterized by difficulty of prediction and mitigation.</w:t>
            </w:r>
          </w:p>
        </w:tc>
        <w:tc>
          <w:tcPr>
            <w:tcW w:w="307" w:type="dxa"/>
            <w:tcBorders>
              <w:top w:val="nil"/>
              <w:left w:val="nil"/>
              <w:bottom w:val="single" w:sz="4" w:space="0" w:color="000000"/>
              <w:right w:val="single" w:sz="4" w:space="0" w:color="000000"/>
            </w:tcBorders>
            <w:shd w:val="clear" w:color="auto" w:fill="auto"/>
            <w:vAlign w:val="center"/>
          </w:tcPr>
          <w:p w14:paraId="2C0A570F" w14:textId="77777777" w:rsidR="003F14F3" w:rsidRPr="00C96D9E" w:rsidRDefault="003F14F3" w:rsidP="00002413">
            <w:pPr>
              <w:spacing w:line="276" w:lineRule="auto"/>
              <w:jc w:val="center"/>
              <w:rPr>
                <w:color w:val="000000"/>
              </w:rPr>
            </w:pPr>
          </w:p>
        </w:tc>
      </w:tr>
      <w:tr w:rsidR="003F14F3" w:rsidRPr="00C96D9E" w14:paraId="42AE2F96" w14:textId="77777777" w:rsidTr="00002413">
        <w:trPr>
          <w:trHeight w:val="58"/>
          <w:jc w:val="center"/>
        </w:trPr>
        <w:tc>
          <w:tcPr>
            <w:tcW w:w="328" w:type="dxa"/>
            <w:tcBorders>
              <w:top w:val="nil"/>
              <w:left w:val="single" w:sz="4" w:space="0" w:color="000000"/>
              <w:bottom w:val="single" w:sz="4" w:space="0" w:color="000000"/>
              <w:right w:val="single" w:sz="4" w:space="0" w:color="000000"/>
            </w:tcBorders>
            <w:shd w:val="clear" w:color="auto" w:fill="auto"/>
            <w:vAlign w:val="center"/>
          </w:tcPr>
          <w:p w14:paraId="4D1C071F" w14:textId="77777777" w:rsidR="003F14F3" w:rsidRPr="00C96D9E" w:rsidRDefault="003F14F3" w:rsidP="00002413">
            <w:pPr>
              <w:spacing w:line="276" w:lineRule="auto"/>
              <w:jc w:val="center"/>
              <w:rPr>
                <w:color w:val="000000"/>
              </w:rPr>
            </w:pPr>
            <w:r w:rsidRPr="00C96D9E">
              <w:rPr>
                <w:color w:val="000000"/>
              </w:rPr>
              <w:t>5</w:t>
            </w:r>
          </w:p>
        </w:tc>
        <w:tc>
          <w:tcPr>
            <w:tcW w:w="2791" w:type="dxa"/>
            <w:tcBorders>
              <w:top w:val="single" w:sz="4" w:space="0" w:color="000000"/>
              <w:left w:val="nil"/>
              <w:bottom w:val="single" w:sz="4" w:space="0" w:color="000000"/>
              <w:right w:val="single" w:sz="4" w:space="0" w:color="000000"/>
            </w:tcBorders>
            <w:shd w:val="clear" w:color="auto" w:fill="auto"/>
            <w:vAlign w:val="center"/>
          </w:tcPr>
          <w:p w14:paraId="474A1C62" w14:textId="77777777" w:rsidR="003F14F3" w:rsidRPr="00C96D9E" w:rsidRDefault="003F14F3" w:rsidP="00002413">
            <w:pPr>
              <w:spacing w:line="276" w:lineRule="auto"/>
              <w:rPr>
                <w:color w:val="000000"/>
              </w:rPr>
            </w:pPr>
            <w:r w:rsidRPr="00C96D9E">
              <w:rPr>
                <w:color w:val="000000"/>
              </w:rPr>
              <w:t xml:space="preserve">Familiarity </w:t>
            </w:r>
          </w:p>
        </w:tc>
        <w:tc>
          <w:tcPr>
            <w:tcW w:w="6379" w:type="dxa"/>
            <w:tcBorders>
              <w:top w:val="nil"/>
              <w:left w:val="nil"/>
              <w:bottom w:val="single" w:sz="4" w:space="0" w:color="000000"/>
              <w:right w:val="single" w:sz="4" w:space="0" w:color="000000"/>
            </w:tcBorders>
            <w:shd w:val="clear" w:color="auto" w:fill="auto"/>
            <w:vAlign w:val="center"/>
          </w:tcPr>
          <w:p w14:paraId="012FB991" w14:textId="77777777" w:rsidR="003F14F3" w:rsidRPr="00C96D9E" w:rsidRDefault="003F14F3" w:rsidP="00002413">
            <w:pPr>
              <w:spacing w:line="276" w:lineRule="auto"/>
              <w:rPr>
                <w:color w:val="000000"/>
              </w:rPr>
            </w:pPr>
            <w:r w:rsidRPr="00C96D9E">
              <w:rPr>
                <w:color w:val="000000"/>
              </w:rPr>
              <w:t>Can extend beyond previous experiences by applying principles-based approaches.</w:t>
            </w:r>
          </w:p>
        </w:tc>
        <w:tc>
          <w:tcPr>
            <w:tcW w:w="307" w:type="dxa"/>
            <w:tcBorders>
              <w:top w:val="nil"/>
              <w:left w:val="nil"/>
              <w:bottom w:val="single" w:sz="4" w:space="0" w:color="000000"/>
              <w:right w:val="single" w:sz="4" w:space="0" w:color="000000"/>
            </w:tcBorders>
            <w:shd w:val="clear" w:color="auto" w:fill="auto"/>
            <w:vAlign w:val="center"/>
          </w:tcPr>
          <w:p w14:paraId="1EEE9A9D" w14:textId="77777777" w:rsidR="003F14F3" w:rsidRPr="00C96D9E" w:rsidRDefault="003F14F3" w:rsidP="00002413">
            <w:pPr>
              <w:spacing w:line="276" w:lineRule="auto"/>
              <w:jc w:val="center"/>
              <w:rPr>
                <w:color w:val="000000"/>
              </w:rPr>
            </w:pPr>
          </w:p>
        </w:tc>
      </w:tr>
    </w:tbl>
    <w:p w14:paraId="69D74F2B" w14:textId="77777777" w:rsidR="003F14F3" w:rsidRPr="00C96D9E" w:rsidRDefault="003F14F3" w:rsidP="003F14F3"/>
    <w:p w14:paraId="5222F180" w14:textId="77777777" w:rsidR="003F14F3" w:rsidRPr="00C96D9E" w:rsidRDefault="003F14F3" w:rsidP="003F14F3"/>
    <w:p w14:paraId="50880DEC" w14:textId="77777777" w:rsidR="003F14F3" w:rsidRPr="00C96D9E" w:rsidRDefault="003F14F3" w:rsidP="003F14F3"/>
    <w:p w14:paraId="039AE4CF" w14:textId="77777777" w:rsidR="003F14F3" w:rsidRPr="00C96D9E" w:rsidRDefault="003F14F3" w:rsidP="003F14F3"/>
    <w:p w14:paraId="44D61D2A" w14:textId="77777777" w:rsidR="003F14F3" w:rsidRPr="00C96D9E" w:rsidRDefault="003F14F3" w:rsidP="003F14F3"/>
    <w:p w14:paraId="08C14103" w14:textId="77777777" w:rsidR="003F14F3" w:rsidRPr="00C96D9E" w:rsidRDefault="003F14F3" w:rsidP="003F14F3"/>
    <w:p w14:paraId="6D1890ED" w14:textId="77777777" w:rsidR="003F14F3" w:rsidRPr="00C96D9E" w:rsidRDefault="003F14F3" w:rsidP="003F14F3"/>
    <w:p w14:paraId="65B65016" w14:textId="77777777" w:rsidR="003F14F3" w:rsidRPr="00C96D9E" w:rsidRDefault="003F14F3" w:rsidP="003F14F3"/>
    <w:p w14:paraId="7CB9C728" w14:textId="77777777" w:rsidR="003F14F3" w:rsidRPr="00C96D9E" w:rsidRDefault="003F14F3" w:rsidP="003F14F3"/>
    <w:p w14:paraId="516624CD" w14:textId="77777777" w:rsidR="003F14F3" w:rsidRPr="00C96D9E" w:rsidRDefault="003F14F3" w:rsidP="003F14F3"/>
    <w:p w14:paraId="4A4C7F73" w14:textId="77777777" w:rsidR="003F14F3" w:rsidRPr="00C96D9E" w:rsidRDefault="003F14F3" w:rsidP="00667746">
      <w:pPr>
        <w:pStyle w:val="Title"/>
        <w:rPr>
          <w:rFonts w:ascii="Times New Roman" w:hAnsi="Times New Roman" w:cs="Times New Roman"/>
          <w:smallCaps w:val="0"/>
          <w:sz w:val="24"/>
          <w:szCs w:val="24"/>
        </w:rPr>
      </w:pPr>
    </w:p>
    <w:p w14:paraId="03D3EA22" w14:textId="36BEA1A8" w:rsidR="009E552D" w:rsidRPr="00C96D9E" w:rsidRDefault="006E566C" w:rsidP="00667746">
      <w:pPr>
        <w:pStyle w:val="Title"/>
        <w:rPr>
          <w:rFonts w:ascii="Times New Roman" w:hAnsi="Times New Roman" w:cs="Times New Roman"/>
          <w:smallCaps w:val="0"/>
          <w:sz w:val="24"/>
          <w:szCs w:val="24"/>
        </w:rPr>
      </w:pPr>
      <w:bookmarkStart w:id="15" w:name="_Toc165895893"/>
      <w:r w:rsidRPr="00C96D9E">
        <w:rPr>
          <w:rFonts w:ascii="Times New Roman" w:hAnsi="Times New Roman" w:cs="Times New Roman"/>
          <w:smallCaps w:val="0"/>
          <w:sz w:val="24"/>
          <w:szCs w:val="24"/>
        </w:rPr>
        <w:t>Abstract</w:t>
      </w:r>
      <w:bookmarkEnd w:id="12"/>
      <w:bookmarkEnd w:id="15"/>
    </w:p>
    <w:p w14:paraId="2EF08260" w14:textId="3E71CEE1" w:rsidR="00630F86" w:rsidRPr="00D46EF9" w:rsidRDefault="00630F86" w:rsidP="00863F1A">
      <w:pPr>
        <w:pStyle w:val="Heading2"/>
        <w:rPr>
          <w:b w:val="0"/>
        </w:rPr>
      </w:pPr>
      <w:bookmarkStart w:id="16" w:name="_Toc153747858"/>
      <w:bookmarkStart w:id="17" w:name="_Toc165624374"/>
      <w:bookmarkStart w:id="18" w:name="_Toc165895894"/>
      <w:r w:rsidRPr="00D46EF9">
        <w:rPr>
          <w:b w:val="0"/>
        </w:rPr>
        <w:t>The Academic Conference &amp; Research Article Management System</w:t>
      </w:r>
      <w:r w:rsidR="00C96D9E" w:rsidRPr="00D46EF9">
        <w:rPr>
          <w:b w:val="0"/>
        </w:rPr>
        <w:t xml:space="preserve"> named </w:t>
      </w:r>
      <w:r w:rsidR="00C96D9E" w:rsidRPr="00D46EF9">
        <w:rPr>
          <w:b w:val="0"/>
          <w:u w:val="single"/>
        </w:rPr>
        <w:t>BibConfetti</w:t>
      </w:r>
      <w:r w:rsidRPr="00D46EF9">
        <w:rPr>
          <w:b w:val="0"/>
        </w:rPr>
        <w:t xml:space="preserve"> is a web-based software designed to streamline and enhance the management of academic conferences and research article submissions. Its primary purpose is to facilitate the end-to-end process of organizing conferences, managing various types of publications, and ensuring a seamless user experience for researchers, conference organizers, Reviewing Committees, and administrators.</w:t>
      </w:r>
      <w:bookmarkEnd w:id="16"/>
      <w:r w:rsidRPr="00D46EF9">
        <w:rPr>
          <w:b w:val="0"/>
        </w:rPr>
        <w:t xml:space="preserve"> The Academic Conference &amp; Article Management System aims to provide a comprehensive solution for the management of academic conferences, research article submissions, and the publication process.</w:t>
      </w:r>
      <w:r w:rsidR="00830D8A" w:rsidRPr="00D46EF9">
        <w:rPr>
          <w:b w:val="0"/>
        </w:rPr>
        <w:t xml:space="preserve"> It uses AI, NLP Models for automation which help to assign reviewers </w:t>
      </w:r>
      <w:r w:rsidR="00C83F73" w:rsidRPr="00D46EF9">
        <w:rPr>
          <w:b w:val="0"/>
        </w:rPr>
        <w:t>and</w:t>
      </w:r>
      <w:r w:rsidR="00830D8A" w:rsidRPr="00D46EF9">
        <w:rPr>
          <w:b w:val="0"/>
        </w:rPr>
        <w:t xml:space="preserve"> for reviewers to give their feedback.</w:t>
      </w:r>
      <w:bookmarkEnd w:id="17"/>
      <w:bookmarkEnd w:id="18"/>
    </w:p>
    <w:p w14:paraId="22513404" w14:textId="77777777" w:rsidR="0026612E" w:rsidRPr="00C96D9E" w:rsidRDefault="0026612E" w:rsidP="007E3A70">
      <w:pPr>
        <w:pStyle w:val="Abstract"/>
      </w:pPr>
    </w:p>
    <w:p w14:paraId="204530EE" w14:textId="77777777" w:rsidR="00CF101B" w:rsidRPr="00C96D9E" w:rsidRDefault="00CF101B" w:rsidP="007E3A70">
      <w:pPr>
        <w:pStyle w:val="Abstract"/>
        <w:rPr>
          <w:b/>
        </w:rPr>
      </w:pPr>
    </w:p>
    <w:p w14:paraId="1972EC23" w14:textId="3DF21EBF" w:rsidR="00667746" w:rsidRPr="00C96D9E" w:rsidRDefault="0026612E" w:rsidP="00C910C8">
      <w:pPr>
        <w:pStyle w:val="Abstract"/>
        <w:spacing w:line="360" w:lineRule="auto"/>
        <w:rPr>
          <w:b/>
          <w:i/>
        </w:rPr>
      </w:pPr>
      <w:r w:rsidRPr="00C96D9E">
        <w:rPr>
          <w:b/>
        </w:rPr>
        <w:t xml:space="preserve">Keywords: </w:t>
      </w:r>
      <w:r w:rsidR="006434C9">
        <w:t>Academic conference,</w:t>
      </w:r>
      <w:r w:rsidR="008F43C8">
        <w:t xml:space="preserve"> research article management,</w:t>
      </w:r>
      <w:r w:rsidR="006434C9">
        <w:t xml:space="preserve"> </w:t>
      </w:r>
      <w:r w:rsidR="008F43C8">
        <w:t>w</w:t>
      </w:r>
      <w:r w:rsidR="006434C9">
        <w:t xml:space="preserve">eb-based software, </w:t>
      </w:r>
      <w:r w:rsidR="008F43C8">
        <w:t>c</w:t>
      </w:r>
      <w:r w:rsidR="006434C9">
        <w:t xml:space="preserve">onference organization, </w:t>
      </w:r>
      <w:r w:rsidR="008F43C8">
        <w:t>a</w:t>
      </w:r>
      <w:r w:rsidR="006434C9">
        <w:t xml:space="preserve">utomation, reviewer assignment, </w:t>
      </w:r>
      <w:r w:rsidR="008F43C8">
        <w:t>submission management, key insights of publications.</w:t>
      </w:r>
      <w:r w:rsidR="006E566C" w:rsidRPr="00C96D9E">
        <w:rPr>
          <w:b/>
          <w:i/>
        </w:rPr>
        <w:br w:type="page"/>
      </w:r>
    </w:p>
    <w:p w14:paraId="34410301" w14:textId="1AF5C847" w:rsidR="00030AE0" w:rsidRPr="003C33D9" w:rsidRDefault="00F13B04" w:rsidP="00F13B04">
      <w:pPr>
        <w:pStyle w:val="Title"/>
        <w:rPr>
          <w:rFonts w:ascii="Times New Roman" w:hAnsi="Times New Roman" w:cs="Times New Roman"/>
          <w:smallCaps w:val="0"/>
          <w:sz w:val="24"/>
          <w:szCs w:val="24"/>
        </w:rPr>
      </w:pPr>
      <w:bookmarkStart w:id="19" w:name="_Toc69374062"/>
      <w:bookmarkStart w:id="20" w:name="_Toc200350142"/>
      <w:bookmarkStart w:id="21" w:name="_Toc200768835"/>
      <w:bookmarkStart w:id="22" w:name="_Toc200769169"/>
      <w:bookmarkStart w:id="23" w:name="_Toc201374917"/>
      <w:bookmarkStart w:id="24" w:name="_Toc165895895"/>
      <w:bookmarkEnd w:id="6"/>
      <w:bookmarkEnd w:id="7"/>
      <w:bookmarkEnd w:id="8"/>
      <w:bookmarkEnd w:id="9"/>
      <w:bookmarkEnd w:id="10"/>
      <w:r w:rsidRPr="00C96D9E">
        <w:rPr>
          <w:rFonts w:ascii="Times New Roman" w:hAnsi="Times New Roman" w:cs="Times New Roman"/>
          <w:smallCaps w:val="0"/>
          <w:sz w:val="24"/>
          <w:szCs w:val="24"/>
        </w:rPr>
        <w:lastRenderedPageBreak/>
        <w:t>Dedication</w:t>
      </w:r>
      <w:bookmarkEnd w:id="19"/>
      <w:bookmarkEnd w:id="24"/>
    </w:p>
    <w:p w14:paraId="72A1BA92" w14:textId="77777777" w:rsidR="003C33D9" w:rsidRPr="003C33D9" w:rsidRDefault="003C33D9" w:rsidP="003C33D9">
      <w:pPr>
        <w:jc w:val="right"/>
        <w:rPr>
          <w:i/>
        </w:rPr>
      </w:pPr>
      <w:r w:rsidRPr="003C33D9">
        <w:rPr>
          <w:i/>
        </w:rPr>
        <w:t>First, we dedicate this project to Almighty God, our Creator, our strong pillar, our</w:t>
      </w:r>
    </w:p>
    <w:p w14:paraId="417F6E5F" w14:textId="77777777" w:rsidR="003C33D9" w:rsidRPr="003C33D9" w:rsidRDefault="003C33D9" w:rsidP="003C33D9">
      <w:pPr>
        <w:jc w:val="right"/>
        <w:rPr>
          <w:i/>
        </w:rPr>
      </w:pPr>
      <w:r w:rsidRPr="003C33D9">
        <w:rPr>
          <w:i/>
        </w:rPr>
        <w:t>source of inspiration, wisdom, knowledge and understanding. He has been the source</w:t>
      </w:r>
    </w:p>
    <w:p w14:paraId="50BA0BC0" w14:textId="77777777" w:rsidR="003C33D9" w:rsidRPr="003C33D9" w:rsidRDefault="003C33D9" w:rsidP="003C33D9">
      <w:pPr>
        <w:jc w:val="right"/>
        <w:rPr>
          <w:i/>
        </w:rPr>
      </w:pPr>
      <w:r w:rsidRPr="003C33D9">
        <w:rPr>
          <w:i/>
        </w:rPr>
        <w:t>of our strength throughout this FYP project, and it is only on his wings that we have</w:t>
      </w:r>
    </w:p>
    <w:p w14:paraId="0C61AB68" w14:textId="77777777" w:rsidR="003C33D9" w:rsidRPr="003C33D9" w:rsidRDefault="003C33D9" w:rsidP="003C33D9">
      <w:pPr>
        <w:jc w:val="right"/>
        <w:rPr>
          <w:i/>
        </w:rPr>
      </w:pPr>
      <w:r w:rsidRPr="003C33D9">
        <w:rPr>
          <w:i/>
        </w:rPr>
        <w:t>soared. Second, we would like to dedicate our project work to our parents and teachers.</w:t>
      </w:r>
    </w:p>
    <w:p w14:paraId="19F9626A" w14:textId="77777777" w:rsidR="003C33D9" w:rsidRPr="003C33D9" w:rsidRDefault="003C33D9" w:rsidP="003C33D9">
      <w:pPr>
        <w:jc w:val="right"/>
        <w:rPr>
          <w:i/>
        </w:rPr>
      </w:pPr>
      <w:r w:rsidRPr="003C33D9">
        <w:rPr>
          <w:i/>
        </w:rPr>
        <w:t>A special feeling of gratitude goes to our loving parents and teachers, whose words of</w:t>
      </w:r>
    </w:p>
    <w:p w14:paraId="0F4147BD" w14:textId="77777777" w:rsidR="003C33D9" w:rsidRPr="003C33D9" w:rsidRDefault="003C33D9" w:rsidP="003C33D9">
      <w:pPr>
        <w:jc w:val="right"/>
        <w:rPr>
          <w:i/>
        </w:rPr>
      </w:pPr>
      <w:r w:rsidRPr="003C33D9">
        <w:rPr>
          <w:i/>
        </w:rPr>
        <w:t>encouragement and striving for perseverance ring in our ears. We also dedicate this</w:t>
      </w:r>
    </w:p>
    <w:p w14:paraId="5669DF39" w14:textId="77777777" w:rsidR="003C33D9" w:rsidRPr="003C33D9" w:rsidRDefault="003C33D9" w:rsidP="003C33D9">
      <w:pPr>
        <w:jc w:val="right"/>
        <w:rPr>
          <w:i/>
        </w:rPr>
      </w:pPr>
      <w:r w:rsidRPr="003C33D9">
        <w:rPr>
          <w:i/>
        </w:rPr>
        <w:t>great project to our friends who supported us throughout the process. We faced</w:t>
      </w:r>
    </w:p>
    <w:p w14:paraId="36A56513" w14:textId="77777777" w:rsidR="003C33D9" w:rsidRPr="003C33D9" w:rsidRDefault="003C33D9" w:rsidP="003C33D9">
      <w:pPr>
        <w:jc w:val="right"/>
        <w:rPr>
          <w:i/>
        </w:rPr>
      </w:pPr>
      <w:r w:rsidRPr="003C33D9">
        <w:rPr>
          <w:i/>
        </w:rPr>
        <w:t>obstacles on the way towards the completion of a project, but our parent’s and teachers’</w:t>
      </w:r>
    </w:p>
    <w:p w14:paraId="02235BCE" w14:textId="77777777" w:rsidR="003C33D9" w:rsidRPr="003C33D9" w:rsidRDefault="003C33D9" w:rsidP="003C33D9">
      <w:pPr>
        <w:jc w:val="right"/>
        <w:rPr>
          <w:i/>
        </w:rPr>
      </w:pPr>
      <w:r w:rsidRPr="003C33D9">
        <w:rPr>
          <w:i/>
        </w:rPr>
        <w:t>encouragement and prayer never let us lose hope we kept working hard day and night</w:t>
      </w:r>
    </w:p>
    <w:p w14:paraId="3D1D0958" w14:textId="21858F68" w:rsidR="00030AE0" w:rsidRPr="00C96D9E" w:rsidRDefault="003C33D9" w:rsidP="003C33D9">
      <w:pPr>
        <w:jc w:val="right"/>
        <w:rPr>
          <w:i/>
        </w:rPr>
      </w:pPr>
      <w:r w:rsidRPr="003C33D9">
        <w:rPr>
          <w:i/>
        </w:rPr>
        <w:t>and eventually we achieved the goal.</w:t>
      </w:r>
    </w:p>
    <w:p w14:paraId="1DFC467E" w14:textId="77777777" w:rsidR="00F13B04" w:rsidRPr="00C96D9E" w:rsidRDefault="00F13B04" w:rsidP="00F13B04">
      <w:pPr>
        <w:pStyle w:val="Title"/>
        <w:rPr>
          <w:rFonts w:ascii="Times New Roman" w:hAnsi="Times New Roman" w:cs="Times New Roman"/>
          <w:b w:val="0"/>
          <w:bCs w:val="0"/>
          <w:sz w:val="24"/>
          <w:szCs w:val="24"/>
        </w:rPr>
      </w:pPr>
      <w:r w:rsidRPr="00C96D9E">
        <w:rPr>
          <w:rFonts w:ascii="Times New Roman" w:hAnsi="Times New Roman" w:cs="Times New Roman"/>
          <w:sz w:val="24"/>
          <w:szCs w:val="24"/>
        </w:rPr>
        <w:br w:type="page"/>
      </w:r>
    </w:p>
    <w:p w14:paraId="72291B39" w14:textId="43BF32A2" w:rsidR="00A92C1B" w:rsidRPr="00C96D9E" w:rsidRDefault="005F5379" w:rsidP="00611DA3">
      <w:pPr>
        <w:pStyle w:val="Title"/>
        <w:rPr>
          <w:rFonts w:ascii="Times New Roman" w:hAnsi="Times New Roman" w:cs="Times New Roman"/>
          <w:smallCaps w:val="0"/>
          <w:sz w:val="24"/>
          <w:szCs w:val="24"/>
        </w:rPr>
      </w:pPr>
      <w:bookmarkStart w:id="25" w:name="_Toc69374063"/>
      <w:bookmarkStart w:id="26" w:name="_Toc165895896"/>
      <w:bookmarkEnd w:id="11"/>
      <w:bookmarkEnd w:id="20"/>
      <w:bookmarkEnd w:id="21"/>
      <w:bookmarkEnd w:id="22"/>
      <w:bookmarkEnd w:id="23"/>
      <w:r w:rsidRPr="00C96D9E">
        <w:rPr>
          <w:rFonts w:ascii="Times New Roman" w:hAnsi="Times New Roman" w:cs="Times New Roman"/>
          <w:smallCaps w:val="0"/>
          <w:sz w:val="24"/>
          <w:szCs w:val="24"/>
        </w:rPr>
        <w:lastRenderedPageBreak/>
        <w:t>Acknowledgments</w:t>
      </w:r>
      <w:bookmarkEnd w:id="25"/>
      <w:bookmarkEnd w:id="26"/>
    </w:p>
    <w:p w14:paraId="4432B749" w14:textId="2F6BE70F" w:rsidR="00A92C1B" w:rsidRPr="00C96D9E" w:rsidRDefault="00C910C8" w:rsidP="00611DA3">
      <w:pPr>
        <w:jc w:val="right"/>
        <w:rPr>
          <w:i/>
        </w:rPr>
      </w:pPr>
      <w:r w:rsidRPr="00C910C8">
        <w:rPr>
          <w:i/>
        </w:rPr>
        <w:t>We thank Allah Almighty a lot, being the best arranger, for all the duties of this project.</w:t>
      </w:r>
      <w:r>
        <w:rPr>
          <w:i/>
        </w:rPr>
        <w:t xml:space="preserve"> </w:t>
      </w:r>
      <w:r w:rsidRPr="00C910C8">
        <w:rPr>
          <w:i/>
        </w:rPr>
        <w:t>Undoubtedly, I would like to thank my parents and my teachers as well for the moral support that they have always given me plus the great range of learning opportunities that Bahria University (BSEAS) Islamabad has provided. Last but not the least. I am indebted to our supervisor Engr. Muhammad Waleed Khan for the leadership provided, and I will never forget the kindness and grace given to me by my friends and family. Primarily, I would like to thank to all people who were involved in this project BibConfetti, it will never came true without you.</w:t>
      </w:r>
    </w:p>
    <w:p w14:paraId="68AE4C79" w14:textId="77777777" w:rsidR="00A92C1B" w:rsidRPr="00C96D9E" w:rsidRDefault="00A92C1B" w:rsidP="00611DA3">
      <w:pPr>
        <w:jc w:val="right"/>
        <w:rPr>
          <w:i/>
        </w:rPr>
      </w:pPr>
    </w:p>
    <w:p w14:paraId="01B8BFD0" w14:textId="77777777" w:rsidR="00A92C1B" w:rsidRPr="00C96D9E" w:rsidRDefault="00A92C1B" w:rsidP="00611DA3">
      <w:pPr>
        <w:jc w:val="right"/>
        <w:rPr>
          <w:i/>
        </w:rPr>
      </w:pPr>
    </w:p>
    <w:p w14:paraId="27A339B9" w14:textId="77777777" w:rsidR="00A92C1B" w:rsidRPr="00C96D9E" w:rsidRDefault="00A92C1B" w:rsidP="00611DA3">
      <w:pPr>
        <w:jc w:val="right"/>
        <w:rPr>
          <w:i/>
        </w:rPr>
      </w:pPr>
    </w:p>
    <w:p w14:paraId="3BEA39AA" w14:textId="77777777" w:rsidR="00A92C1B" w:rsidRPr="00C96D9E" w:rsidRDefault="00A92C1B" w:rsidP="00611DA3">
      <w:pPr>
        <w:jc w:val="right"/>
        <w:rPr>
          <w:i/>
        </w:rPr>
      </w:pPr>
    </w:p>
    <w:p w14:paraId="23B2F5DE" w14:textId="77777777" w:rsidR="00D11639" w:rsidRPr="00C96D9E" w:rsidRDefault="00D11639" w:rsidP="00D46185">
      <w:pPr>
        <w:pStyle w:val="BodyText"/>
      </w:pPr>
    </w:p>
    <w:p w14:paraId="238F0796" w14:textId="77777777" w:rsidR="00D46185" w:rsidRPr="00C96D9E" w:rsidRDefault="00D46185">
      <w:pPr>
        <w:spacing w:line="240" w:lineRule="auto"/>
        <w:jc w:val="left"/>
      </w:pPr>
      <w:r w:rsidRPr="00C96D9E">
        <w:br w:type="page"/>
      </w:r>
    </w:p>
    <w:sdt>
      <w:sdtPr>
        <w:rPr>
          <w:rFonts w:ascii="Times New Roman" w:eastAsia="Times New Roman" w:hAnsi="Times New Roman" w:cs="Times New Roman"/>
          <w:color w:val="auto"/>
          <w:sz w:val="24"/>
          <w:szCs w:val="24"/>
          <w:lang w:val="en-GB"/>
        </w:rPr>
        <w:id w:val="-1146437032"/>
        <w:docPartObj>
          <w:docPartGallery w:val="Table of Contents"/>
          <w:docPartUnique/>
        </w:docPartObj>
      </w:sdtPr>
      <w:sdtEndPr>
        <w:rPr>
          <w:bCs/>
          <w:noProof/>
          <w:sz w:val="22"/>
        </w:rPr>
      </w:sdtEndPr>
      <w:sdtContent>
        <w:p w14:paraId="7A1737DF" w14:textId="7D8B2348" w:rsidR="00D46EF9" w:rsidRDefault="00D46EF9">
          <w:pPr>
            <w:pStyle w:val="TOCHeading"/>
          </w:pPr>
          <w:r>
            <w:t>Contents</w:t>
          </w:r>
        </w:p>
        <w:p w14:paraId="0AF1C300" w14:textId="6F102B78" w:rsidR="00F31F9E" w:rsidRDefault="00D46EF9">
          <w:pPr>
            <w:pStyle w:val="TOC1"/>
            <w:rPr>
              <w:rFonts w:asciiTheme="minorHAnsi" w:eastAsiaTheme="minorEastAsia" w:hAnsiTheme="minorHAnsi" w:cstheme="minorBidi"/>
              <w:b w:val="0"/>
              <w:szCs w:val="22"/>
              <w:lang w:val="en-US"/>
            </w:rPr>
          </w:pPr>
          <w:r>
            <w:fldChar w:fldCharType="begin"/>
          </w:r>
          <w:r>
            <w:instrText xml:space="preserve"> TOC \o "1-3" \h \z \u </w:instrText>
          </w:r>
          <w:r>
            <w:fldChar w:fldCharType="separate"/>
          </w:r>
          <w:hyperlink w:anchor="_Toc165895890" w:history="1">
            <w:r w:rsidR="00F31F9E" w:rsidRPr="006B1D67">
              <w:rPr>
                <w:rStyle w:val="Hyperlink"/>
              </w:rPr>
              <w:t>FYP Completion Certificate</w:t>
            </w:r>
            <w:r w:rsidR="00F31F9E">
              <w:rPr>
                <w:webHidden/>
              </w:rPr>
              <w:tab/>
            </w:r>
            <w:r w:rsidR="00F31F9E">
              <w:rPr>
                <w:webHidden/>
              </w:rPr>
              <w:fldChar w:fldCharType="begin"/>
            </w:r>
            <w:r w:rsidR="00F31F9E">
              <w:rPr>
                <w:webHidden/>
              </w:rPr>
              <w:instrText xml:space="preserve"> PAGEREF _Toc165895890 \h </w:instrText>
            </w:r>
            <w:r w:rsidR="00F31F9E">
              <w:rPr>
                <w:webHidden/>
              </w:rPr>
            </w:r>
            <w:r w:rsidR="00F31F9E">
              <w:rPr>
                <w:webHidden/>
              </w:rPr>
              <w:fldChar w:fldCharType="separate"/>
            </w:r>
            <w:r w:rsidR="006D0EB2">
              <w:rPr>
                <w:webHidden/>
              </w:rPr>
              <w:t>i</w:t>
            </w:r>
            <w:r w:rsidR="00F31F9E">
              <w:rPr>
                <w:webHidden/>
              </w:rPr>
              <w:fldChar w:fldCharType="end"/>
            </w:r>
          </w:hyperlink>
        </w:p>
        <w:p w14:paraId="77D296D6" w14:textId="06FF1800" w:rsidR="00F31F9E" w:rsidRDefault="00F31F9E">
          <w:pPr>
            <w:pStyle w:val="TOC1"/>
            <w:rPr>
              <w:rFonts w:asciiTheme="minorHAnsi" w:eastAsiaTheme="minorEastAsia" w:hAnsiTheme="minorHAnsi" w:cstheme="minorBidi"/>
              <w:b w:val="0"/>
              <w:szCs w:val="22"/>
              <w:lang w:val="en-US"/>
            </w:rPr>
          </w:pPr>
          <w:hyperlink w:anchor="_Toc165895891" w:history="1">
            <w:r w:rsidRPr="006B1D67">
              <w:rPr>
                <w:rStyle w:val="Hyperlink"/>
              </w:rPr>
              <w:t>Certificate of Originality</w:t>
            </w:r>
            <w:r>
              <w:rPr>
                <w:webHidden/>
              </w:rPr>
              <w:tab/>
            </w:r>
            <w:r>
              <w:rPr>
                <w:webHidden/>
              </w:rPr>
              <w:fldChar w:fldCharType="begin"/>
            </w:r>
            <w:r>
              <w:rPr>
                <w:webHidden/>
              </w:rPr>
              <w:instrText xml:space="preserve"> PAGEREF _Toc165895891 \h </w:instrText>
            </w:r>
            <w:r>
              <w:rPr>
                <w:webHidden/>
              </w:rPr>
            </w:r>
            <w:r>
              <w:rPr>
                <w:webHidden/>
              </w:rPr>
              <w:fldChar w:fldCharType="separate"/>
            </w:r>
            <w:r w:rsidR="006D0EB2">
              <w:rPr>
                <w:webHidden/>
              </w:rPr>
              <w:t>ii</w:t>
            </w:r>
            <w:r>
              <w:rPr>
                <w:webHidden/>
              </w:rPr>
              <w:fldChar w:fldCharType="end"/>
            </w:r>
          </w:hyperlink>
        </w:p>
        <w:p w14:paraId="64F186A7" w14:textId="0CF9915E" w:rsidR="00F31F9E" w:rsidRDefault="00F31F9E">
          <w:pPr>
            <w:pStyle w:val="TOC1"/>
            <w:rPr>
              <w:rFonts w:asciiTheme="minorHAnsi" w:eastAsiaTheme="minorEastAsia" w:hAnsiTheme="minorHAnsi" w:cstheme="minorBidi"/>
              <w:b w:val="0"/>
              <w:szCs w:val="22"/>
              <w:lang w:val="en-US"/>
            </w:rPr>
          </w:pPr>
          <w:hyperlink w:anchor="_Toc165895892" w:history="1">
            <w:r w:rsidRPr="006B1D67">
              <w:rPr>
                <w:rStyle w:val="Hyperlink"/>
              </w:rPr>
              <w:t>Project Title (mention project title here)</w:t>
            </w:r>
            <w:r>
              <w:rPr>
                <w:webHidden/>
              </w:rPr>
              <w:tab/>
            </w:r>
            <w:r>
              <w:rPr>
                <w:webHidden/>
              </w:rPr>
              <w:fldChar w:fldCharType="begin"/>
            </w:r>
            <w:r>
              <w:rPr>
                <w:webHidden/>
              </w:rPr>
              <w:instrText xml:space="preserve"> PAGEREF _Toc165895892 \h </w:instrText>
            </w:r>
            <w:r>
              <w:rPr>
                <w:webHidden/>
              </w:rPr>
            </w:r>
            <w:r>
              <w:rPr>
                <w:webHidden/>
              </w:rPr>
              <w:fldChar w:fldCharType="separate"/>
            </w:r>
            <w:r w:rsidR="006D0EB2">
              <w:rPr>
                <w:webHidden/>
              </w:rPr>
              <w:t>iii</w:t>
            </w:r>
            <w:r>
              <w:rPr>
                <w:webHidden/>
              </w:rPr>
              <w:fldChar w:fldCharType="end"/>
            </w:r>
          </w:hyperlink>
        </w:p>
        <w:p w14:paraId="20C798B3" w14:textId="0AB337F2" w:rsidR="00F31F9E" w:rsidRDefault="00F31F9E">
          <w:pPr>
            <w:pStyle w:val="TOC1"/>
            <w:rPr>
              <w:rFonts w:asciiTheme="minorHAnsi" w:eastAsiaTheme="minorEastAsia" w:hAnsiTheme="minorHAnsi" w:cstheme="minorBidi"/>
              <w:b w:val="0"/>
              <w:szCs w:val="22"/>
              <w:lang w:val="en-US"/>
            </w:rPr>
          </w:pPr>
          <w:hyperlink w:anchor="_Toc165895893" w:history="1">
            <w:r w:rsidRPr="006B1D67">
              <w:rPr>
                <w:rStyle w:val="Hyperlink"/>
              </w:rPr>
              <w:t>Abstract</w:t>
            </w:r>
            <w:r>
              <w:rPr>
                <w:webHidden/>
              </w:rPr>
              <w:tab/>
            </w:r>
            <w:r>
              <w:rPr>
                <w:webHidden/>
              </w:rPr>
              <w:fldChar w:fldCharType="begin"/>
            </w:r>
            <w:r>
              <w:rPr>
                <w:webHidden/>
              </w:rPr>
              <w:instrText xml:space="preserve"> PAGEREF _Toc165895893 \h </w:instrText>
            </w:r>
            <w:r>
              <w:rPr>
                <w:webHidden/>
              </w:rPr>
            </w:r>
            <w:r>
              <w:rPr>
                <w:webHidden/>
              </w:rPr>
              <w:fldChar w:fldCharType="separate"/>
            </w:r>
            <w:r w:rsidR="006D0EB2">
              <w:rPr>
                <w:webHidden/>
              </w:rPr>
              <w:t>v</w:t>
            </w:r>
            <w:r>
              <w:rPr>
                <w:webHidden/>
              </w:rPr>
              <w:fldChar w:fldCharType="end"/>
            </w:r>
          </w:hyperlink>
        </w:p>
        <w:p w14:paraId="591FAC13" w14:textId="7D7993AC" w:rsidR="00F31F9E" w:rsidRDefault="00F31F9E">
          <w:pPr>
            <w:pStyle w:val="TOC1"/>
            <w:rPr>
              <w:rFonts w:asciiTheme="minorHAnsi" w:eastAsiaTheme="minorEastAsia" w:hAnsiTheme="minorHAnsi" w:cstheme="minorBidi"/>
              <w:b w:val="0"/>
              <w:szCs w:val="22"/>
              <w:lang w:val="en-US"/>
            </w:rPr>
          </w:pPr>
          <w:hyperlink w:anchor="_Toc165895895" w:history="1">
            <w:r w:rsidRPr="006B1D67">
              <w:rPr>
                <w:rStyle w:val="Hyperlink"/>
              </w:rPr>
              <w:t>Dedication</w:t>
            </w:r>
            <w:r>
              <w:rPr>
                <w:webHidden/>
              </w:rPr>
              <w:tab/>
            </w:r>
            <w:r>
              <w:rPr>
                <w:webHidden/>
              </w:rPr>
              <w:fldChar w:fldCharType="begin"/>
            </w:r>
            <w:r>
              <w:rPr>
                <w:webHidden/>
              </w:rPr>
              <w:instrText xml:space="preserve"> PAGEREF _Toc165895895 \h </w:instrText>
            </w:r>
            <w:r>
              <w:rPr>
                <w:webHidden/>
              </w:rPr>
            </w:r>
            <w:r>
              <w:rPr>
                <w:webHidden/>
              </w:rPr>
              <w:fldChar w:fldCharType="separate"/>
            </w:r>
            <w:r w:rsidR="006D0EB2">
              <w:rPr>
                <w:webHidden/>
              </w:rPr>
              <w:t>vi</w:t>
            </w:r>
            <w:r>
              <w:rPr>
                <w:webHidden/>
              </w:rPr>
              <w:fldChar w:fldCharType="end"/>
            </w:r>
          </w:hyperlink>
        </w:p>
        <w:p w14:paraId="2F192FB7" w14:textId="2C7A0C3D" w:rsidR="00F31F9E" w:rsidRDefault="00F31F9E">
          <w:pPr>
            <w:pStyle w:val="TOC1"/>
            <w:rPr>
              <w:rFonts w:asciiTheme="minorHAnsi" w:eastAsiaTheme="minorEastAsia" w:hAnsiTheme="minorHAnsi" w:cstheme="minorBidi"/>
              <w:b w:val="0"/>
              <w:szCs w:val="22"/>
              <w:lang w:val="en-US"/>
            </w:rPr>
          </w:pPr>
          <w:hyperlink w:anchor="_Toc165895896" w:history="1">
            <w:r w:rsidRPr="006B1D67">
              <w:rPr>
                <w:rStyle w:val="Hyperlink"/>
              </w:rPr>
              <w:t>Acknowledgments</w:t>
            </w:r>
            <w:r>
              <w:rPr>
                <w:webHidden/>
              </w:rPr>
              <w:tab/>
            </w:r>
            <w:r>
              <w:rPr>
                <w:webHidden/>
              </w:rPr>
              <w:fldChar w:fldCharType="begin"/>
            </w:r>
            <w:r>
              <w:rPr>
                <w:webHidden/>
              </w:rPr>
              <w:instrText xml:space="preserve"> PAGEREF _Toc165895896 \h </w:instrText>
            </w:r>
            <w:r>
              <w:rPr>
                <w:webHidden/>
              </w:rPr>
            </w:r>
            <w:r>
              <w:rPr>
                <w:webHidden/>
              </w:rPr>
              <w:fldChar w:fldCharType="separate"/>
            </w:r>
            <w:r w:rsidR="006D0EB2">
              <w:rPr>
                <w:webHidden/>
              </w:rPr>
              <w:t>vii</w:t>
            </w:r>
            <w:r>
              <w:rPr>
                <w:webHidden/>
              </w:rPr>
              <w:fldChar w:fldCharType="end"/>
            </w:r>
          </w:hyperlink>
        </w:p>
        <w:p w14:paraId="74485F03" w14:textId="2D51477F" w:rsidR="00F31F9E" w:rsidRDefault="00F31F9E">
          <w:pPr>
            <w:pStyle w:val="TOC1"/>
            <w:rPr>
              <w:rFonts w:asciiTheme="minorHAnsi" w:eastAsiaTheme="minorEastAsia" w:hAnsiTheme="minorHAnsi" w:cstheme="minorBidi"/>
              <w:b w:val="0"/>
              <w:szCs w:val="22"/>
              <w:lang w:val="en-US"/>
            </w:rPr>
          </w:pPr>
          <w:hyperlink w:anchor="_Toc165895897" w:history="1">
            <w:r w:rsidRPr="006B1D67">
              <w:rPr>
                <w:rStyle w:val="Hyperlink"/>
              </w:rPr>
              <w:t>Chapter 1</w:t>
            </w:r>
            <w:r>
              <w:rPr>
                <w:webHidden/>
              </w:rPr>
              <w:tab/>
            </w:r>
            <w:r>
              <w:rPr>
                <w:webHidden/>
              </w:rPr>
              <w:fldChar w:fldCharType="begin"/>
            </w:r>
            <w:r>
              <w:rPr>
                <w:webHidden/>
              </w:rPr>
              <w:instrText xml:space="preserve"> PAGEREF _Toc165895897 \h </w:instrText>
            </w:r>
            <w:r>
              <w:rPr>
                <w:webHidden/>
              </w:rPr>
            </w:r>
            <w:r>
              <w:rPr>
                <w:webHidden/>
              </w:rPr>
              <w:fldChar w:fldCharType="separate"/>
            </w:r>
            <w:r w:rsidR="006D0EB2">
              <w:rPr>
                <w:webHidden/>
              </w:rPr>
              <w:t>1</w:t>
            </w:r>
            <w:r>
              <w:rPr>
                <w:webHidden/>
              </w:rPr>
              <w:fldChar w:fldCharType="end"/>
            </w:r>
          </w:hyperlink>
        </w:p>
        <w:p w14:paraId="1771E6A3" w14:textId="3EF0356F" w:rsidR="00F31F9E" w:rsidRDefault="00F31F9E">
          <w:pPr>
            <w:pStyle w:val="TOC1"/>
            <w:rPr>
              <w:rFonts w:asciiTheme="minorHAnsi" w:eastAsiaTheme="minorEastAsia" w:hAnsiTheme="minorHAnsi" w:cstheme="minorBidi"/>
              <w:b w:val="0"/>
              <w:szCs w:val="22"/>
              <w:lang w:val="en-US"/>
            </w:rPr>
          </w:pPr>
          <w:hyperlink w:anchor="_Toc165895898" w:history="1">
            <w:r w:rsidRPr="006B1D67">
              <w:rPr>
                <w:rStyle w:val="Hyperlink"/>
              </w:rPr>
              <w:t>Introduction</w:t>
            </w:r>
            <w:r>
              <w:rPr>
                <w:webHidden/>
              </w:rPr>
              <w:tab/>
            </w:r>
            <w:r>
              <w:rPr>
                <w:webHidden/>
              </w:rPr>
              <w:fldChar w:fldCharType="begin"/>
            </w:r>
            <w:r>
              <w:rPr>
                <w:webHidden/>
              </w:rPr>
              <w:instrText xml:space="preserve"> PAGEREF _Toc165895898 \h </w:instrText>
            </w:r>
            <w:r>
              <w:rPr>
                <w:webHidden/>
              </w:rPr>
            </w:r>
            <w:r>
              <w:rPr>
                <w:webHidden/>
              </w:rPr>
              <w:fldChar w:fldCharType="separate"/>
            </w:r>
            <w:r w:rsidR="006D0EB2">
              <w:rPr>
                <w:webHidden/>
              </w:rPr>
              <w:t>1</w:t>
            </w:r>
            <w:r>
              <w:rPr>
                <w:webHidden/>
              </w:rPr>
              <w:fldChar w:fldCharType="end"/>
            </w:r>
          </w:hyperlink>
        </w:p>
        <w:p w14:paraId="07A9A81A" w14:textId="2244E1EC" w:rsidR="00F31F9E" w:rsidRDefault="00F31F9E">
          <w:pPr>
            <w:pStyle w:val="TOC2"/>
            <w:rPr>
              <w:rFonts w:asciiTheme="minorHAnsi" w:eastAsiaTheme="minorEastAsia" w:hAnsiTheme="minorHAnsi" w:cstheme="minorBidi"/>
              <w:szCs w:val="22"/>
              <w:lang w:val="en-US"/>
            </w:rPr>
          </w:pPr>
          <w:hyperlink w:anchor="_Toc165895899" w:history="1">
            <w:r w:rsidRPr="006B1D67">
              <w:rPr>
                <w:rStyle w:val="Hyperlink"/>
              </w:rPr>
              <w:t>1.1 Motivation</w:t>
            </w:r>
            <w:r>
              <w:rPr>
                <w:webHidden/>
              </w:rPr>
              <w:tab/>
            </w:r>
            <w:r>
              <w:rPr>
                <w:webHidden/>
              </w:rPr>
              <w:fldChar w:fldCharType="begin"/>
            </w:r>
            <w:r>
              <w:rPr>
                <w:webHidden/>
              </w:rPr>
              <w:instrText xml:space="preserve"> PAGEREF _Toc165895899 \h </w:instrText>
            </w:r>
            <w:r>
              <w:rPr>
                <w:webHidden/>
              </w:rPr>
            </w:r>
            <w:r>
              <w:rPr>
                <w:webHidden/>
              </w:rPr>
              <w:fldChar w:fldCharType="separate"/>
            </w:r>
            <w:r w:rsidR="006D0EB2">
              <w:rPr>
                <w:webHidden/>
              </w:rPr>
              <w:t>1</w:t>
            </w:r>
            <w:r>
              <w:rPr>
                <w:webHidden/>
              </w:rPr>
              <w:fldChar w:fldCharType="end"/>
            </w:r>
          </w:hyperlink>
        </w:p>
        <w:p w14:paraId="02E1FC79" w14:textId="430B73B5" w:rsidR="00F31F9E" w:rsidRDefault="00F31F9E">
          <w:pPr>
            <w:pStyle w:val="TOC2"/>
            <w:rPr>
              <w:rFonts w:asciiTheme="minorHAnsi" w:eastAsiaTheme="minorEastAsia" w:hAnsiTheme="minorHAnsi" w:cstheme="minorBidi"/>
              <w:szCs w:val="22"/>
              <w:lang w:val="en-US"/>
            </w:rPr>
          </w:pPr>
          <w:hyperlink w:anchor="_Toc165895901" w:history="1">
            <w:r w:rsidRPr="006B1D67">
              <w:rPr>
                <w:rStyle w:val="Hyperlink"/>
              </w:rPr>
              <w:t>1.2 Objectives</w:t>
            </w:r>
            <w:r>
              <w:rPr>
                <w:webHidden/>
              </w:rPr>
              <w:tab/>
            </w:r>
            <w:r>
              <w:rPr>
                <w:webHidden/>
              </w:rPr>
              <w:fldChar w:fldCharType="begin"/>
            </w:r>
            <w:r>
              <w:rPr>
                <w:webHidden/>
              </w:rPr>
              <w:instrText xml:space="preserve"> PAGEREF _Toc165895901 \h </w:instrText>
            </w:r>
            <w:r>
              <w:rPr>
                <w:webHidden/>
              </w:rPr>
            </w:r>
            <w:r>
              <w:rPr>
                <w:webHidden/>
              </w:rPr>
              <w:fldChar w:fldCharType="separate"/>
            </w:r>
            <w:r w:rsidR="006D0EB2">
              <w:rPr>
                <w:webHidden/>
              </w:rPr>
              <w:t>1</w:t>
            </w:r>
            <w:r>
              <w:rPr>
                <w:webHidden/>
              </w:rPr>
              <w:fldChar w:fldCharType="end"/>
            </w:r>
          </w:hyperlink>
        </w:p>
        <w:p w14:paraId="329F5B37" w14:textId="4B4A06FD" w:rsidR="00F31F9E" w:rsidRDefault="00F31F9E">
          <w:pPr>
            <w:pStyle w:val="TOC2"/>
            <w:rPr>
              <w:rFonts w:asciiTheme="minorHAnsi" w:eastAsiaTheme="minorEastAsia" w:hAnsiTheme="minorHAnsi" w:cstheme="minorBidi"/>
              <w:szCs w:val="22"/>
              <w:lang w:val="en-US"/>
            </w:rPr>
          </w:pPr>
          <w:hyperlink w:anchor="_Toc165895902" w:history="1">
            <w:r w:rsidRPr="006B1D67">
              <w:rPr>
                <w:rStyle w:val="Hyperlink"/>
              </w:rPr>
              <w:t>1.3 Main contributions</w:t>
            </w:r>
            <w:r>
              <w:rPr>
                <w:webHidden/>
              </w:rPr>
              <w:tab/>
            </w:r>
            <w:r>
              <w:rPr>
                <w:webHidden/>
              </w:rPr>
              <w:fldChar w:fldCharType="begin"/>
            </w:r>
            <w:r>
              <w:rPr>
                <w:webHidden/>
              </w:rPr>
              <w:instrText xml:space="preserve"> PAGEREF _Toc165895902 \h </w:instrText>
            </w:r>
            <w:r>
              <w:rPr>
                <w:webHidden/>
              </w:rPr>
            </w:r>
            <w:r>
              <w:rPr>
                <w:webHidden/>
              </w:rPr>
              <w:fldChar w:fldCharType="separate"/>
            </w:r>
            <w:r w:rsidR="006D0EB2">
              <w:rPr>
                <w:webHidden/>
              </w:rPr>
              <w:t>2</w:t>
            </w:r>
            <w:r>
              <w:rPr>
                <w:webHidden/>
              </w:rPr>
              <w:fldChar w:fldCharType="end"/>
            </w:r>
          </w:hyperlink>
        </w:p>
        <w:p w14:paraId="267B1BBC" w14:textId="415B9878" w:rsidR="00F31F9E" w:rsidRDefault="00F31F9E">
          <w:pPr>
            <w:pStyle w:val="TOC2"/>
            <w:rPr>
              <w:rFonts w:asciiTheme="minorHAnsi" w:eastAsiaTheme="minorEastAsia" w:hAnsiTheme="minorHAnsi" w:cstheme="minorBidi"/>
              <w:szCs w:val="22"/>
              <w:lang w:val="en-US"/>
            </w:rPr>
          </w:pPr>
          <w:hyperlink w:anchor="_Toc165895903" w:history="1">
            <w:r w:rsidRPr="006B1D67">
              <w:rPr>
                <w:rStyle w:val="Hyperlink"/>
              </w:rPr>
              <w:t>1.4 Report organisation.</w:t>
            </w:r>
            <w:r>
              <w:rPr>
                <w:webHidden/>
              </w:rPr>
              <w:tab/>
            </w:r>
            <w:r>
              <w:rPr>
                <w:webHidden/>
              </w:rPr>
              <w:fldChar w:fldCharType="begin"/>
            </w:r>
            <w:r>
              <w:rPr>
                <w:webHidden/>
              </w:rPr>
              <w:instrText xml:space="preserve"> PAGEREF _Toc165895903 \h </w:instrText>
            </w:r>
            <w:r>
              <w:rPr>
                <w:webHidden/>
              </w:rPr>
            </w:r>
            <w:r>
              <w:rPr>
                <w:webHidden/>
              </w:rPr>
              <w:fldChar w:fldCharType="separate"/>
            </w:r>
            <w:r w:rsidR="006D0EB2">
              <w:rPr>
                <w:webHidden/>
              </w:rPr>
              <w:t>2</w:t>
            </w:r>
            <w:r>
              <w:rPr>
                <w:webHidden/>
              </w:rPr>
              <w:fldChar w:fldCharType="end"/>
            </w:r>
          </w:hyperlink>
        </w:p>
        <w:p w14:paraId="5BE3C21A" w14:textId="5F0044CA" w:rsidR="00F31F9E" w:rsidRDefault="00F31F9E">
          <w:pPr>
            <w:pStyle w:val="TOC1"/>
            <w:rPr>
              <w:rFonts w:asciiTheme="minorHAnsi" w:eastAsiaTheme="minorEastAsia" w:hAnsiTheme="minorHAnsi" w:cstheme="minorBidi"/>
              <w:b w:val="0"/>
              <w:szCs w:val="22"/>
              <w:lang w:val="en-US"/>
            </w:rPr>
          </w:pPr>
          <w:hyperlink w:anchor="_Toc165895904" w:history="1">
            <w:r w:rsidRPr="006B1D67">
              <w:rPr>
                <w:rStyle w:val="Hyperlink"/>
              </w:rPr>
              <w:t>Chapter 2</w:t>
            </w:r>
            <w:r>
              <w:rPr>
                <w:webHidden/>
              </w:rPr>
              <w:tab/>
            </w:r>
            <w:r>
              <w:rPr>
                <w:webHidden/>
              </w:rPr>
              <w:fldChar w:fldCharType="begin"/>
            </w:r>
            <w:r>
              <w:rPr>
                <w:webHidden/>
              </w:rPr>
              <w:instrText xml:space="preserve"> PAGEREF _Toc165895904 \h </w:instrText>
            </w:r>
            <w:r>
              <w:rPr>
                <w:webHidden/>
              </w:rPr>
            </w:r>
            <w:r>
              <w:rPr>
                <w:webHidden/>
              </w:rPr>
              <w:fldChar w:fldCharType="separate"/>
            </w:r>
            <w:r w:rsidR="006D0EB2">
              <w:rPr>
                <w:webHidden/>
              </w:rPr>
              <w:t>4</w:t>
            </w:r>
            <w:r>
              <w:rPr>
                <w:webHidden/>
              </w:rPr>
              <w:fldChar w:fldCharType="end"/>
            </w:r>
          </w:hyperlink>
        </w:p>
        <w:p w14:paraId="4B9A523C" w14:textId="6A1E5133" w:rsidR="00F31F9E" w:rsidRDefault="00F31F9E">
          <w:pPr>
            <w:pStyle w:val="TOC1"/>
            <w:rPr>
              <w:rFonts w:asciiTheme="minorHAnsi" w:eastAsiaTheme="minorEastAsia" w:hAnsiTheme="minorHAnsi" w:cstheme="minorBidi"/>
              <w:b w:val="0"/>
              <w:szCs w:val="22"/>
              <w:lang w:val="en-US"/>
            </w:rPr>
          </w:pPr>
          <w:hyperlink w:anchor="_Toc165895905" w:history="1">
            <w:r w:rsidRPr="006B1D67">
              <w:rPr>
                <w:rStyle w:val="Hyperlink"/>
              </w:rPr>
              <w:t>Background Study/Literature Review</w:t>
            </w:r>
            <w:r>
              <w:rPr>
                <w:webHidden/>
              </w:rPr>
              <w:tab/>
            </w:r>
            <w:r>
              <w:rPr>
                <w:webHidden/>
              </w:rPr>
              <w:fldChar w:fldCharType="begin"/>
            </w:r>
            <w:r>
              <w:rPr>
                <w:webHidden/>
              </w:rPr>
              <w:instrText xml:space="preserve"> PAGEREF _Toc165895905 \h </w:instrText>
            </w:r>
            <w:r>
              <w:rPr>
                <w:webHidden/>
              </w:rPr>
            </w:r>
            <w:r>
              <w:rPr>
                <w:webHidden/>
              </w:rPr>
              <w:fldChar w:fldCharType="separate"/>
            </w:r>
            <w:r w:rsidR="006D0EB2">
              <w:rPr>
                <w:webHidden/>
              </w:rPr>
              <w:t>4</w:t>
            </w:r>
            <w:r>
              <w:rPr>
                <w:webHidden/>
              </w:rPr>
              <w:fldChar w:fldCharType="end"/>
            </w:r>
          </w:hyperlink>
        </w:p>
        <w:p w14:paraId="7A51AC1F" w14:textId="20A17264" w:rsidR="00F31F9E" w:rsidRDefault="00F31F9E">
          <w:pPr>
            <w:pStyle w:val="TOC2"/>
            <w:rPr>
              <w:rStyle w:val="Hyperlink"/>
            </w:rPr>
          </w:pPr>
          <w:hyperlink w:anchor="_Toc165895906" w:history="1">
            <w:r w:rsidRPr="006B1D67">
              <w:rPr>
                <w:rStyle w:val="Hyperlink"/>
              </w:rPr>
              <w:t>2.1</w:t>
            </w:r>
            <w:r w:rsidR="003941D4">
              <w:rPr>
                <w:rStyle w:val="Hyperlink"/>
              </w:rPr>
              <w:t xml:space="preserve"> Rationale of BibConfetti</w:t>
            </w:r>
            <w:r>
              <w:rPr>
                <w:webHidden/>
              </w:rPr>
              <w:tab/>
            </w:r>
            <w:r>
              <w:rPr>
                <w:webHidden/>
              </w:rPr>
              <w:fldChar w:fldCharType="begin"/>
            </w:r>
            <w:r>
              <w:rPr>
                <w:webHidden/>
              </w:rPr>
              <w:instrText xml:space="preserve"> PAGEREF _Toc165895906 \h </w:instrText>
            </w:r>
            <w:r>
              <w:rPr>
                <w:webHidden/>
              </w:rPr>
            </w:r>
            <w:r>
              <w:rPr>
                <w:webHidden/>
              </w:rPr>
              <w:fldChar w:fldCharType="separate"/>
            </w:r>
            <w:r w:rsidR="006D0EB2">
              <w:rPr>
                <w:webHidden/>
              </w:rPr>
              <w:t>5</w:t>
            </w:r>
            <w:r>
              <w:rPr>
                <w:webHidden/>
              </w:rPr>
              <w:fldChar w:fldCharType="end"/>
            </w:r>
          </w:hyperlink>
        </w:p>
        <w:p w14:paraId="6F124E30" w14:textId="232E16AE" w:rsidR="003941D4" w:rsidRPr="003941D4" w:rsidRDefault="003941D4" w:rsidP="003941D4">
          <w:pPr>
            <w:pStyle w:val="TOC2"/>
            <w:rPr>
              <w:rFonts w:asciiTheme="minorHAnsi" w:eastAsiaTheme="minorEastAsia" w:hAnsiTheme="minorHAnsi" w:cstheme="minorBidi"/>
              <w:szCs w:val="22"/>
              <w:lang w:val="en-US"/>
            </w:rPr>
          </w:pPr>
          <w:hyperlink w:anchor="_Toc165895906" w:history="1">
            <w:r>
              <w:rPr>
                <w:rStyle w:val="Hyperlink"/>
              </w:rPr>
              <w:t>2.2</w:t>
            </w:r>
            <w:r w:rsidRPr="006B1D67">
              <w:rPr>
                <w:rStyle w:val="Hyperlink"/>
              </w:rPr>
              <w:t xml:space="preserve"> E</w:t>
            </w:r>
            <w:r>
              <w:rPr>
                <w:rStyle w:val="Hyperlink"/>
              </w:rPr>
              <w:t>xisting Solution and Technologies</w:t>
            </w:r>
            <w:r>
              <w:rPr>
                <w:webHidden/>
              </w:rPr>
              <w:tab/>
            </w:r>
            <w:r>
              <w:rPr>
                <w:webHidden/>
              </w:rPr>
              <w:t>6</w:t>
            </w:r>
          </w:hyperlink>
        </w:p>
        <w:p w14:paraId="40A15A65" w14:textId="38D6A9F8" w:rsidR="003941D4" w:rsidRPr="003941D4" w:rsidRDefault="003941D4" w:rsidP="003941D4">
          <w:pPr>
            <w:pStyle w:val="TOC2"/>
            <w:rPr>
              <w:rFonts w:asciiTheme="minorHAnsi" w:eastAsiaTheme="minorEastAsia" w:hAnsiTheme="minorHAnsi" w:cstheme="minorBidi"/>
              <w:szCs w:val="22"/>
              <w:lang w:val="en-US"/>
            </w:rPr>
          </w:pPr>
          <w:hyperlink w:anchor="_Toc165895906" w:history="1">
            <w:r>
              <w:rPr>
                <w:rStyle w:val="Hyperlink"/>
              </w:rPr>
              <w:t>2.3</w:t>
            </w:r>
            <w:r w:rsidRPr="006B1D67">
              <w:rPr>
                <w:rStyle w:val="Hyperlink"/>
              </w:rPr>
              <w:t xml:space="preserve"> </w:t>
            </w:r>
            <w:r>
              <w:rPr>
                <w:rStyle w:val="Hyperlink"/>
              </w:rPr>
              <w:t>Literature Review</w:t>
            </w:r>
            <w:r>
              <w:rPr>
                <w:webHidden/>
              </w:rPr>
              <w:tab/>
            </w:r>
            <w:r>
              <w:rPr>
                <w:webHidden/>
              </w:rPr>
              <w:t>7</w:t>
            </w:r>
          </w:hyperlink>
        </w:p>
        <w:p w14:paraId="2A4529C8" w14:textId="6E37C478" w:rsidR="00F31F9E" w:rsidRDefault="00F31F9E">
          <w:pPr>
            <w:pStyle w:val="TOC1"/>
            <w:rPr>
              <w:rFonts w:asciiTheme="minorHAnsi" w:eastAsiaTheme="minorEastAsia" w:hAnsiTheme="minorHAnsi" w:cstheme="minorBidi"/>
              <w:b w:val="0"/>
              <w:szCs w:val="22"/>
              <w:lang w:val="en-US"/>
            </w:rPr>
          </w:pPr>
          <w:hyperlink w:anchor="_Toc165895907" w:history="1">
            <w:r w:rsidRPr="006B1D67">
              <w:rPr>
                <w:rStyle w:val="Hyperlink"/>
              </w:rPr>
              <w:t>Chapter 3</w:t>
            </w:r>
            <w:r>
              <w:rPr>
                <w:webHidden/>
              </w:rPr>
              <w:tab/>
            </w:r>
            <w:r>
              <w:rPr>
                <w:webHidden/>
              </w:rPr>
              <w:fldChar w:fldCharType="begin"/>
            </w:r>
            <w:r>
              <w:rPr>
                <w:webHidden/>
              </w:rPr>
              <w:instrText xml:space="preserve"> PAGEREF _Toc165895907 \h </w:instrText>
            </w:r>
            <w:r>
              <w:rPr>
                <w:webHidden/>
              </w:rPr>
            </w:r>
            <w:r>
              <w:rPr>
                <w:webHidden/>
              </w:rPr>
              <w:fldChar w:fldCharType="separate"/>
            </w:r>
            <w:r w:rsidR="006D0EB2">
              <w:rPr>
                <w:webHidden/>
              </w:rPr>
              <w:t>10</w:t>
            </w:r>
            <w:r>
              <w:rPr>
                <w:webHidden/>
              </w:rPr>
              <w:fldChar w:fldCharType="end"/>
            </w:r>
          </w:hyperlink>
        </w:p>
        <w:p w14:paraId="3A60B5B3" w14:textId="00EEEE11" w:rsidR="00F31F9E" w:rsidRDefault="00F31F9E">
          <w:pPr>
            <w:pStyle w:val="TOC1"/>
            <w:rPr>
              <w:rFonts w:asciiTheme="minorHAnsi" w:eastAsiaTheme="minorEastAsia" w:hAnsiTheme="minorHAnsi" w:cstheme="minorBidi"/>
              <w:b w:val="0"/>
              <w:szCs w:val="22"/>
              <w:lang w:val="en-US"/>
            </w:rPr>
          </w:pPr>
          <w:hyperlink w:anchor="_Toc165895908" w:history="1">
            <w:r w:rsidRPr="006B1D67">
              <w:rPr>
                <w:rStyle w:val="Hyperlink"/>
              </w:rPr>
              <w:t>System Requirements</w:t>
            </w:r>
            <w:r>
              <w:rPr>
                <w:webHidden/>
              </w:rPr>
              <w:tab/>
            </w:r>
            <w:r>
              <w:rPr>
                <w:webHidden/>
              </w:rPr>
              <w:fldChar w:fldCharType="begin"/>
            </w:r>
            <w:r>
              <w:rPr>
                <w:webHidden/>
              </w:rPr>
              <w:instrText xml:space="preserve"> PAGEREF _Toc165895908 \h </w:instrText>
            </w:r>
            <w:r>
              <w:rPr>
                <w:webHidden/>
              </w:rPr>
            </w:r>
            <w:r>
              <w:rPr>
                <w:webHidden/>
              </w:rPr>
              <w:fldChar w:fldCharType="separate"/>
            </w:r>
            <w:r w:rsidR="006D0EB2">
              <w:rPr>
                <w:webHidden/>
              </w:rPr>
              <w:t>10</w:t>
            </w:r>
            <w:r>
              <w:rPr>
                <w:webHidden/>
              </w:rPr>
              <w:fldChar w:fldCharType="end"/>
            </w:r>
          </w:hyperlink>
        </w:p>
        <w:p w14:paraId="2B2757EA" w14:textId="65952222" w:rsidR="00F31F9E" w:rsidRDefault="00F31F9E">
          <w:pPr>
            <w:pStyle w:val="TOC2"/>
            <w:rPr>
              <w:rFonts w:asciiTheme="minorHAnsi" w:eastAsiaTheme="minorEastAsia" w:hAnsiTheme="minorHAnsi" w:cstheme="minorBidi"/>
              <w:szCs w:val="22"/>
              <w:lang w:val="en-US"/>
            </w:rPr>
          </w:pPr>
          <w:hyperlink w:anchor="_Toc165895909" w:history="1">
            <w:r w:rsidRPr="006B1D67">
              <w:rPr>
                <w:rStyle w:val="Hyperlink"/>
              </w:rPr>
              <w:t>3.1 Use Case Diagram</w:t>
            </w:r>
            <w:r>
              <w:rPr>
                <w:webHidden/>
              </w:rPr>
              <w:tab/>
            </w:r>
            <w:r>
              <w:rPr>
                <w:webHidden/>
              </w:rPr>
              <w:fldChar w:fldCharType="begin"/>
            </w:r>
            <w:r>
              <w:rPr>
                <w:webHidden/>
              </w:rPr>
              <w:instrText xml:space="preserve"> PAGEREF _Toc165895909 \h </w:instrText>
            </w:r>
            <w:r>
              <w:rPr>
                <w:webHidden/>
              </w:rPr>
            </w:r>
            <w:r>
              <w:rPr>
                <w:webHidden/>
              </w:rPr>
              <w:fldChar w:fldCharType="separate"/>
            </w:r>
            <w:r w:rsidR="006D0EB2">
              <w:rPr>
                <w:webHidden/>
              </w:rPr>
              <w:t>10</w:t>
            </w:r>
            <w:r>
              <w:rPr>
                <w:webHidden/>
              </w:rPr>
              <w:fldChar w:fldCharType="end"/>
            </w:r>
          </w:hyperlink>
        </w:p>
        <w:p w14:paraId="1F647537" w14:textId="581DBE49" w:rsidR="00F31F9E" w:rsidRDefault="00F31F9E">
          <w:pPr>
            <w:pStyle w:val="TOC2"/>
            <w:rPr>
              <w:rFonts w:asciiTheme="minorHAnsi" w:eastAsiaTheme="minorEastAsia" w:hAnsiTheme="minorHAnsi" w:cstheme="minorBidi"/>
              <w:szCs w:val="22"/>
              <w:lang w:val="en-US"/>
            </w:rPr>
          </w:pPr>
          <w:hyperlink w:anchor="_Toc165895910" w:history="1">
            <w:r w:rsidRPr="006B1D67">
              <w:rPr>
                <w:rStyle w:val="Hyperlink"/>
              </w:rPr>
              <w:t>3.2 Functional Requirements:</w:t>
            </w:r>
            <w:r>
              <w:rPr>
                <w:webHidden/>
              </w:rPr>
              <w:tab/>
            </w:r>
            <w:r>
              <w:rPr>
                <w:webHidden/>
              </w:rPr>
              <w:fldChar w:fldCharType="begin"/>
            </w:r>
            <w:r>
              <w:rPr>
                <w:webHidden/>
              </w:rPr>
              <w:instrText xml:space="preserve"> PAGEREF _Toc165895910 \h </w:instrText>
            </w:r>
            <w:r>
              <w:rPr>
                <w:webHidden/>
              </w:rPr>
            </w:r>
            <w:r>
              <w:rPr>
                <w:webHidden/>
              </w:rPr>
              <w:fldChar w:fldCharType="separate"/>
            </w:r>
            <w:r w:rsidR="006D0EB2">
              <w:rPr>
                <w:webHidden/>
              </w:rPr>
              <w:t>13</w:t>
            </w:r>
            <w:r>
              <w:rPr>
                <w:webHidden/>
              </w:rPr>
              <w:fldChar w:fldCharType="end"/>
            </w:r>
          </w:hyperlink>
        </w:p>
        <w:p w14:paraId="6BF18436" w14:textId="63E1EDFE" w:rsidR="00F31F9E" w:rsidRDefault="00F31F9E">
          <w:pPr>
            <w:pStyle w:val="TOC3"/>
            <w:rPr>
              <w:rFonts w:asciiTheme="minorHAnsi" w:eastAsiaTheme="minorEastAsia" w:hAnsiTheme="minorHAnsi" w:cstheme="minorBidi"/>
              <w:szCs w:val="22"/>
              <w:lang w:val="en-US"/>
            </w:rPr>
          </w:pPr>
          <w:hyperlink w:anchor="_Toc165895911" w:history="1">
            <w:r w:rsidRPr="006B1D67">
              <w:rPr>
                <w:rStyle w:val="Hyperlink"/>
              </w:rPr>
              <w:t>3.2.1.1 Schedule Conferences</w:t>
            </w:r>
            <w:r>
              <w:rPr>
                <w:webHidden/>
              </w:rPr>
              <w:tab/>
            </w:r>
            <w:r>
              <w:rPr>
                <w:webHidden/>
              </w:rPr>
              <w:fldChar w:fldCharType="begin"/>
            </w:r>
            <w:r>
              <w:rPr>
                <w:webHidden/>
              </w:rPr>
              <w:instrText xml:space="preserve"> PAGEREF _Toc165895911 \h </w:instrText>
            </w:r>
            <w:r>
              <w:rPr>
                <w:webHidden/>
              </w:rPr>
            </w:r>
            <w:r>
              <w:rPr>
                <w:webHidden/>
              </w:rPr>
              <w:fldChar w:fldCharType="separate"/>
            </w:r>
            <w:r w:rsidR="006D0EB2">
              <w:rPr>
                <w:webHidden/>
              </w:rPr>
              <w:t>13</w:t>
            </w:r>
            <w:r>
              <w:rPr>
                <w:webHidden/>
              </w:rPr>
              <w:fldChar w:fldCharType="end"/>
            </w:r>
          </w:hyperlink>
        </w:p>
        <w:p w14:paraId="2B6A0587" w14:textId="1B5CAB06" w:rsidR="00F31F9E" w:rsidRDefault="00F31F9E">
          <w:pPr>
            <w:pStyle w:val="TOC3"/>
            <w:tabs>
              <w:tab w:val="left" w:pos="1320"/>
            </w:tabs>
            <w:rPr>
              <w:rFonts w:asciiTheme="minorHAnsi" w:eastAsiaTheme="minorEastAsia" w:hAnsiTheme="minorHAnsi" w:cstheme="minorBidi"/>
              <w:szCs w:val="22"/>
              <w:lang w:val="en-US"/>
            </w:rPr>
          </w:pPr>
          <w:hyperlink w:anchor="_Toc165895912" w:history="1">
            <w:r w:rsidRPr="006B1D67">
              <w:rPr>
                <w:rStyle w:val="Hyperlink"/>
              </w:rPr>
              <w:t>3.2.1.2</w:t>
            </w:r>
            <w:r>
              <w:rPr>
                <w:rFonts w:asciiTheme="minorHAnsi" w:eastAsiaTheme="minorEastAsia" w:hAnsiTheme="minorHAnsi" w:cstheme="minorBidi"/>
                <w:szCs w:val="22"/>
                <w:lang w:val="en-US"/>
              </w:rPr>
              <w:tab/>
            </w:r>
            <w:r w:rsidRPr="006B1D67">
              <w:rPr>
                <w:rStyle w:val="Hyperlink"/>
              </w:rPr>
              <w:t>Set Submission Deadlines</w:t>
            </w:r>
            <w:r>
              <w:rPr>
                <w:webHidden/>
              </w:rPr>
              <w:tab/>
            </w:r>
            <w:r>
              <w:rPr>
                <w:webHidden/>
              </w:rPr>
              <w:fldChar w:fldCharType="begin"/>
            </w:r>
            <w:r>
              <w:rPr>
                <w:webHidden/>
              </w:rPr>
              <w:instrText xml:space="preserve"> PAGEREF _Toc165895912 \h </w:instrText>
            </w:r>
            <w:r>
              <w:rPr>
                <w:webHidden/>
              </w:rPr>
            </w:r>
            <w:r>
              <w:rPr>
                <w:webHidden/>
              </w:rPr>
              <w:fldChar w:fldCharType="separate"/>
            </w:r>
            <w:r w:rsidR="006D0EB2">
              <w:rPr>
                <w:webHidden/>
              </w:rPr>
              <w:t>14</w:t>
            </w:r>
            <w:r>
              <w:rPr>
                <w:webHidden/>
              </w:rPr>
              <w:fldChar w:fldCharType="end"/>
            </w:r>
          </w:hyperlink>
        </w:p>
        <w:p w14:paraId="1D62D3E7" w14:textId="6EB117FE" w:rsidR="00F31F9E" w:rsidRDefault="00F31F9E">
          <w:pPr>
            <w:pStyle w:val="TOC3"/>
            <w:tabs>
              <w:tab w:val="left" w:pos="1320"/>
            </w:tabs>
            <w:rPr>
              <w:rFonts w:asciiTheme="minorHAnsi" w:eastAsiaTheme="minorEastAsia" w:hAnsiTheme="minorHAnsi" w:cstheme="minorBidi"/>
              <w:szCs w:val="22"/>
              <w:lang w:val="en-US"/>
            </w:rPr>
          </w:pPr>
          <w:hyperlink w:anchor="_Toc165895913" w:history="1">
            <w:r w:rsidRPr="006B1D67">
              <w:rPr>
                <w:rStyle w:val="Hyperlink"/>
              </w:rPr>
              <w:t>3.2.1.3</w:t>
            </w:r>
            <w:r>
              <w:rPr>
                <w:rFonts w:asciiTheme="minorHAnsi" w:eastAsiaTheme="minorEastAsia" w:hAnsiTheme="minorHAnsi" w:cstheme="minorBidi"/>
                <w:szCs w:val="22"/>
                <w:lang w:val="en-US"/>
              </w:rPr>
              <w:tab/>
            </w:r>
            <w:r w:rsidRPr="006B1D67">
              <w:rPr>
                <w:rStyle w:val="Hyperlink"/>
              </w:rPr>
              <w:t>Publish Accepted Submissions</w:t>
            </w:r>
            <w:r>
              <w:rPr>
                <w:webHidden/>
              </w:rPr>
              <w:tab/>
            </w:r>
            <w:r>
              <w:rPr>
                <w:webHidden/>
              </w:rPr>
              <w:fldChar w:fldCharType="begin"/>
            </w:r>
            <w:r>
              <w:rPr>
                <w:webHidden/>
              </w:rPr>
              <w:instrText xml:space="preserve"> PAGEREF _Toc165895913 \h </w:instrText>
            </w:r>
            <w:r>
              <w:rPr>
                <w:webHidden/>
              </w:rPr>
            </w:r>
            <w:r>
              <w:rPr>
                <w:webHidden/>
              </w:rPr>
              <w:fldChar w:fldCharType="separate"/>
            </w:r>
            <w:r w:rsidR="006D0EB2">
              <w:rPr>
                <w:webHidden/>
              </w:rPr>
              <w:t>14</w:t>
            </w:r>
            <w:r>
              <w:rPr>
                <w:webHidden/>
              </w:rPr>
              <w:fldChar w:fldCharType="end"/>
            </w:r>
          </w:hyperlink>
        </w:p>
        <w:p w14:paraId="7367FFCF" w14:textId="616DF4ED" w:rsidR="00F31F9E" w:rsidRDefault="00F31F9E">
          <w:pPr>
            <w:pStyle w:val="TOC2"/>
            <w:tabs>
              <w:tab w:val="left" w:pos="1100"/>
            </w:tabs>
            <w:rPr>
              <w:rFonts w:asciiTheme="minorHAnsi" w:eastAsiaTheme="minorEastAsia" w:hAnsiTheme="minorHAnsi" w:cstheme="minorBidi"/>
              <w:szCs w:val="22"/>
              <w:lang w:val="en-US"/>
            </w:rPr>
          </w:pPr>
          <w:hyperlink w:anchor="_Toc165895914" w:history="1">
            <w:r w:rsidRPr="006B1D67">
              <w:rPr>
                <w:rStyle w:val="Hyperlink"/>
              </w:rPr>
              <w:t>3.2.2</w:t>
            </w:r>
            <w:r>
              <w:rPr>
                <w:rFonts w:asciiTheme="minorHAnsi" w:eastAsiaTheme="minorEastAsia" w:hAnsiTheme="minorHAnsi" w:cstheme="minorBidi"/>
                <w:szCs w:val="22"/>
                <w:lang w:val="en-US"/>
              </w:rPr>
              <w:tab/>
            </w:r>
            <w:r w:rsidRPr="006B1D67">
              <w:rPr>
                <w:rStyle w:val="Hyperlink"/>
              </w:rPr>
              <w:t>Editorial Coordinator</w:t>
            </w:r>
            <w:r>
              <w:rPr>
                <w:webHidden/>
              </w:rPr>
              <w:tab/>
            </w:r>
            <w:r>
              <w:rPr>
                <w:webHidden/>
              </w:rPr>
              <w:fldChar w:fldCharType="begin"/>
            </w:r>
            <w:r>
              <w:rPr>
                <w:webHidden/>
              </w:rPr>
              <w:instrText xml:space="preserve"> PAGEREF _Toc165895914 \h </w:instrText>
            </w:r>
            <w:r>
              <w:rPr>
                <w:webHidden/>
              </w:rPr>
            </w:r>
            <w:r>
              <w:rPr>
                <w:webHidden/>
              </w:rPr>
              <w:fldChar w:fldCharType="separate"/>
            </w:r>
            <w:r w:rsidR="006D0EB2">
              <w:rPr>
                <w:webHidden/>
              </w:rPr>
              <w:t>15</w:t>
            </w:r>
            <w:r>
              <w:rPr>
                <w:webHidden/>
              </w:rPr>
              <w:fldChar w:fldCharType="end"/>
            </w:r>
          </w:hyperlink>
        </w:p>
        <w:p w14:paraId="77CD9F8F" w14:textId="663F155C" w:rsidR="00F31F9E" w:rsidRDefault="00F31F9E">
          <w:pPr>
            <w:pStyle w:val="TOC3"/>
            <w:rPr>
              <w:rFonts w:asciiTheme="minorHAnsi" w:eastAsiaTheme="minorEastAsia" w:hAnsiTheme="minorHAnsi" w:cstheme="minorBidi"/>
              <w:szCs w:val="22"/>
              <w:lang w:val="en-US"/>
            </w:rPr>
          </w:pPr>
          <w:hyperlink w:anchor="_Toc165895915" w:history="1">
            <w:r w:rsidRPr="006B1D67">
              <w:rPr>
                <w:rStyle w:val="Hyperlink"/>
              </w:rPr>
              <w:t>3.2.2.1 Notify Researcher</w:t>
            </w:r>
            <w:r>
              <w:rPr>
                <w:webHidden/>
              </w:rPr>
              <w:tab/>
            </w:r>
            <w:r>
              <w:rPr>
                <w:webHidden/>
              </w:rPr>
              <w:fldChar w:fldCharType="begin"/>
            </w:r>
            <w:r>
              <w:rPr>
                <w:webHidden/>
              </w:rPr>
              <w:instrText xml:space="preserve"> PAGEREF _Toc165895915 \h </w:instrText>
            </w:r>
            <w:r>
              <w:rPr>
                <w:webHidden/>
              </w:rPr>
            </w:r>
            <w:r>
              <w:rPr>
                <w:webHidden/>
              </w:rPr>
              <w:fldChar w:fldCharType="separate"/>
            </w:r>
            <w:r w:rsidR="006D0EB2">
              <w:rPr>
                <w:webHidden/>
              </w:rPr>
              <w:t>15</w:t>
            </w:r>
            <w:r>
              <w:rPr>
                <w:webHidden/>
              </w:rPr>
              <w:fldChar w:fldCharType="end"/>
            </w:r>
          </w:hyperlink>
        </w:p>
        <w:p w14:paraId="266F186D" w14:textId="710C4153" w:rsidR="00F31F9E" w:rsidRDefault="00F31F9E">
          <w:pPr>
            <w:pStyle w:val="TOC3"/>
            <w:tabs>
              <w:tab w:val="left" w:pos="1320"/>
            </w:tabs>
            <w:rPr>
              <w:rFonts w:asciiTheme="minorHAnsi" w:eastAsiaTheme="minorEastAsia" w:hAnsiTheme="minorHAnsi" w:cstheme="minorBidi"/>
              <w:szCs w:val="22"/>
              <w:lang w:val="en-US"/>
            </w:rPr>
          </w:pPr>
          <w:hyperlink w:anchor="_Toc165895916" w:history="1">
            <w:r w:rsidRPr="006B1D67">
              <w:rPr>
                <w:rStyle w:val="Hyperlink"/>
              </w:rPr>
              <w:t>3.2.2.2</w:t>
            </w:r>
            <w:r>
              <w:rPr>
                <w:rFonts w:asciiTheme="minorHAnsi" w:eastAsiaTheme="minorEastAsia" w:hAnsiTheme="minorHAnsi" w:cstheme="minorBidi"/>
                <w:szCs w:val="22"/>
                <w:lang w:val="en-US"/>
              </w:rPr>
              <w:tab/>
            </w:r>
            <w:r w:rsidRPr="006B1D67">
              <w:rPr>
                <w:rStyle w:val="Hyperlink"/>
              </w:rPr>
              <w:t>Generate Status Report</w:t>
            </w:r>
            <w:r>
              <w:rPr>
                <w:webHidden/>
              </w:rPr>
              <w:tab/>
            </w:r>
            <w:r>
              <w:rPr>
                <w:webHidden/>
              </w:rPr>
              <w:fldChar w:fldCharType="begin"/>
            </w:r>
            <w:r>
              <w:rPr>
                <w:webHidden/>
              </w:rPr>
              <w:instrText xml:space="preserve"> PAGEREF _Toc165895916 \h </w:instrText>
            </w:r>
            <w:r>
              <w:rPr>
                <w:webHidden/>
              </w:rPr>
            </w:r>
            <w:r>
              <w:rPr>
                <w:webHidden/>
              </w:rPr>
              <w:fldChar w:fldCharType="separate"/>
            </w:r>
            <w:r w:rsidR="006D0EB2">
              <w:rPr>
                <w:webHidden/>
              </w:rPr>
              <w:t>16</w:t>
            </w:r>
            <w:r>
              <w:rPr>
                <w:webHidden/>
              </w:rPr>
              <w:fldChar w:fldCharType="end"/>
            </w:r>
          </w:hyperlink>
        </w:p>
        <w:p w14:paraId="0F08E198" w14:textId="03080243" w:rsidR="00F31F9E" w:rsidRDefault="00F31F9E">
          <w:pPr>
            <w:pStyle w:val="TOC2"/>
            <w:tabs>
              <w:tab w:val="left" w:pos="1100"/>
            </w:tabs>
            <w:rPr>
              <w:rFonts w:asciiTheme="minorHAnsi" w:eastAsiaTheme="minorEastAsia" w:hAnsiTheme="minorHAnsi" w:cstheme="minorBidi"/>
              <w:szCs w:val="22"/>
              <w:lang w:val="en-US"/>
            </w:rPr>
          </w:pPr>
          <w:hyperlink w:anchor="_Toc165895917" w:history="1">
            <w:r w:rsidRPr="006B1D67">
              <w:rPr>
                <w:rStyle w:val="Hyperlink"/>
              </w:rPr>
              <w:t>3.2.3</w:t>
            </w:r>
            <w:r>
              <w:rPr>
                <w:rFonts w:asciiTheme="minorHAnsi" w:eastAsiaTheme="minorEastAsia" w:hAnsiTheme="minorHAnsi" w:cstheme="minorBidi"/>
                <w:szCs w:val="22"/>
                <w:lang w:val="en-US"/>
              </w:rPr>
              <w:tab/>
            </w:r>
            <w:r w:rsidRPr="006B1D67">
              <w:rPr>
                <w:rStyle w:val="Hyperlink"/>
              </w:rPr>
              <w:t>Reviewer</w:t>
            </w:r>
            <w:r>
              <w:rPr>
                <w:webHidden/>
              </w:rPr>
              <w:tab/>
            </w:r>
            <w:r>
              <w:rPr>
                <w:webHidden/>
              </w:rPr>
              <w:fldChar w:fldCharType="begin"/>
            </w:r>
            <w:r>
              <w:rPr>
                <w:webHidden/>
              </w:rPr>
              <w:instrText xml:space="preserve"> PAGEREF _Toc165895917 \h </w:instrText>
            </w:r>
            <w:r>
              <w:rPr>
                <w:webHidden/>
              </w:rPr>
            </w:r>
            <w:r>
              <w:rPr>
                <w:webHidden/>
              </w:rPr>
              <w:fldChar w:fldCharType="separate"/>
            </w:r>
            <w:r w:rsidR="006D0EB2">
              <w:rPr>
                <w:webHidden/>
              </w:rPr>
              <w:t>17</w:t>
            </w:r>
            <w:r>
              <w:rPr>
                <w:webHidden/>
              </w:rPr>
              <w:fldChar w:fldCharType="end"/>
            </w:r>
          </w:hyperlink>
        </w:p>
        <w:p w14:paraId="62C34F72" w14:textId="1A7167EA" w:rsidR="00F31F9E" w:rsidRDefault="00F31F9E">
          <w:pPr>
            <w:pStyle w:val="TOC3"/>
            <w:rPr>
              <w:rFonts w:asciiTheme="minorHAnsi" w:eastAsiaTheme="minorEastAsia" w:hAnsiTheme="minorHAnsi" w:cstheme="minorBidi"/>
              <w:szCs w:val="22"/>
              <w:lang w:val="en-US"/>
            </w:rPr>
          </w:pPr>
          <w:hyperlink w:anchor="_Toc165895918" w:history="1">
            <w:r w:rsidRPr="006B1D67">
              <w:rPr>
                <w:rStyle w:val="Hyperlink"/>
              </w:rPr>
              <w:t>3.2.3.1 Select Publication to Review</w:t>
            </w:r>
            <w:r>
              <w:rPr>
                <w:webHidden/>
              </w:rPr>
              <w:tab/>
            </w:r>
            <w:r>
              <w:rPr>
                <w:webHidden/>
              </w:rPr>
              <w:fldChar w:fldCharType="begin"/>
            </w:r>
            <w:r>
              <w:rPr>
                <w:webHidden/>
              </w:rPr>
              <w:instrText xml:space="preserve"> PAGEREF _Toc165895918 \h </w:instrText>
            </w:r>
            <w:r>
              <w:rPr>
                <w:webHidden/>
              </w:rPr>
            </w:r>
            <w:r>
              <w:rPr>
                <w:webHidden/>
              </w:rPr>
              <w:fldChar w:fldCharType="separate"/>
            </w:r>
            <w:r w:rsidR="006D0EB2">
              <w:rPr>
                <w:webHidden/>
              </w:rPr>
              <w:t>17</w:t>
            </w:r>
            <w:r>
              <w:rPr>
                <w:webHidden/>
              </w:rPr>
              <w:fldChar w:fldCharType="end"/>
            </w:r>
          </w:hyperlink>
        </w:p>
        <w:p w14:paraId="79CBB056" w14:textId="6980C461" w:rsidR="00F31F9E" w:rsidRDefault="00F31F9E">
          <w:pPr>
            <w:pStyle w:val="TOC3"/>
            <w:tabs>
              <w:tab w:val="left" w:pos="1320"/>
            </w:tabs>
            <w:rPr>
              <w:rFonts w:asciiTheme="minorHAnsi" w:eastAsiaTheme="minorEastAsia" w:hAnsiTheme="minorHAnsi" w:cstheme="minorBidi"/>
              <w:szCs w:val="22"/>
              <w:lang w:val="en-US"/>
            </w:rPr>
          </w:pPr>
          <w:hyperlink w:anchor="_Toc165895919" w:history="1">
            <w:r w:rsidRPr="006B1D67">
              <w:rPr>
                <w:rStyle w:val="Hyperlink"/>
              </w:rPr>
              <w:t>3.2.3.2</w:t>
            </w:r>
            <w:r>
              <w:rPr>
                <w:rFonts w:asciiTheme="minorHAnsi" w:eastAsiaTheme="minorEastAsia" w:hAnsiTheme="minorHAnsi" w:cstheme="minorBidi"/>
                <w:szCs w:val="22"/>
                <w:lang w:val="en-US"/>
              </w:rPr>
              <w:tab/>
            </w:r>
            <w:r w:rsidRPr="006B1D67">
              <w:rPr>
                <w:rStyle w:val="Hyperlink"/>
              </w:rPr>
              <w:t>Review Publications</w:t>
            </w:r>
            <w:r>
              <w:rPr>
                <w:webHidden/>
              </w:rPr>
              <w:tab/>
            </w:r>
            <w:r>
              <w:rPr>
                <w:webHidden/>
              </w:rPr>
              <w:fldChar w:fldCharType="begin"/>
            </w:r>
            <w:r>
              <w:rPr>
                <w:webHidden/>
              </w:rPr>
              <w:instrText xml:space="preserve"> PAGEREF _Toc165895919 \h </w:instrText>
            </w:r>
            <w:r>
              <w:rPr>
                <w:webHidden/>
              </w:rPr>
            </w:r>
            <w:r>
              <w:rPr>
                <w:webHidden/>
              </w:rPr>
              <w:fldChar w:fldCharType="separate"/>
            </w:r>
            <w:r w:rsidR="006D0EB2">
              <w:rPr>
                <w:webHidden/>
              </w:rPr>
              <w:t>17</w:t>
            </w:r>
            <w:r>
              <w:rPr>
                <w:webHidden/>
              </w:rPr>
              <w:fldChar w:fldCharType="end"/>
            </w:r>
          </w:hyperlink>
        </w:p>
        <w:p w14:paraId="1638D0FA" w14:textId="2906BA7B" w:rsidR="00F31F9E" w:rsidRDefault="00F31F9E">
          <w:pPr>
            <w:pStyle w:val="TOC3"/>
            <w:tabs>
              <w:tab w:val="left" w:pos="1320"/>
            </w:tabs>
            <w:rPr>
              <w:rFonts w:asciiTheme="minorHAnsi" w:eastAsiaTheme="minorEastAsia" w:hAnsiTheme="minorHAnsi" w:cstheme="minorBidi"/>
              <w:szCs w:val="22"/>
              <w:lang w:val="en-US"/>
            </w:rPr>
          </w:pPr>
          <w:hyperlink w:anchor="_Toc165895920" w:history="1">
            <w:r w:rsidRPr="006B1D67">
              <w:rPr>
                <w:rStyle w:val="Hyperlink"/>
              </w:rPr>
              <w:t>3.2.3.3</w:t>
            </w:r>
            <w:r>
              <w:rPr>
                <w:rFonts w:asciiTheme="minorHAnsi" w:eastAsiaTheme="minorEastAsia" w:hAnsiTheme="minorHAnsi" w:cstheme="minorBidi"/>
                <w:szCs w:val="22"/>
                <w:lang w:val="en-US"/>
              </w:rPr>
              <w:tab/>
            </w:r>
            <w:r w:rsidRPr="006B1D67">
              <w:rPr>
                <w:rStyle w:val="Hyperlink"/>
              </w:rPr>
              <w:t>Give Feedback</w:t>
            </w:r>
            <w:r>
              <w:rPr>
                <w:webHidden/>
              </w:rPr>
              <w:tab/>
            </w:r>
            <w:r>
              <w:rPr>
                <w:webHidden/>
              </w:rPr>
              <w:fldChar w:fldCharType="begin"/>
            </w:r>
            <w:r>
              <w:rPr>
                <w:webHidden/>
              </w:rPr>
              <w:instrText xml:space="preserve"> PAGEREF _Toc165895920 \h </w:instrText>
            </w:r>
            <w:r>
              <w:rPr>
                <w:webHidden/>
              </w:rPr>
            </w:r>
            <w:r>
              <w:rPr>
                <w:webHidden/>
              </w:rPr>
              <w:fldChar w:fldCharType="separate"/>
            </w:r>
            <w:r w:rsidR="006D0EB2">
              <w:rPr>
                <w:webHidden/>
              </w:rPr>
              <w:t>18</w:t>
            </w:r>
            <w:r>
              <w:rPr>
                <w:webHidden/>
              </w:rPr>
              <w:fldChar w:fldCharType="end"/>
            </w:r>
          </w:hyperlink>
        </w:p>
        <w:p w14:paraId="1CB5B282" w14:textId="0AD41A5E" w:rsidR="00F31F9E" w:rsidRDefault="00F31F9E">
          <w:pPr>
            <w:pStyle w:val="TOC2"/>
            <w:tabs>
              <w:tab w:val="left" w:pos="1100"/>
            </w:tabs>
            <w:rPr>
              <w:rFonts w:asciiTheme="minorHAnsi" w:eastAsiaTheme="minorEastAsia" w:hAnsiTheme="minorHAnsi" w:cstheme="minorBidi"/>
              <w:szCs w:val="22"/>
              <w:lang w:val="en-US"/>
            </w:rPr>
          </w:pPr>
          <w:hyperlink w:anchor="_Toc165895921" w:history="1">
            <w:r w:rsidRPr="006B1D67">
              <w:rPr>
                <w:rStyle w:val="Hyperlink"/>
              </w:rPr>
              <w:t>3.2.4</w:t>
            </w:r>
            <w:r>
              <w:rPr>
                <w:rFonts w:asciiTheme="minorHAnsi" w:eastAsiaTheme="minorEastAsia" w:hAnsiTheme="minorHAnsi" w:cstheme="minorBidi"/>
                <w:szCs w:val="22"/>
                <w:lang w:val="en-US"/>
              </w:rPr>
              <w:tab/>
            </w:r>
            <w:r w:rsidRPr="006B1D67">
              <w:rPr>
                <w:rStyle w:val="Hyperlink"/>
              </w:rPr>
              <w:t>Researcher</w:t>
            </w:r>
            <w:r>
              <w:rPr>
                <w:webHidden/>
              </w:rPr>
              <w:tab/>
            </w:r>
            <w:r>
              <w:rPr>
                <w:webHidden/>
              </w:rPr>
              <w:fldChar w:fldCharType="begin"/>
            </w:r>
            <w:r>
              <w:rPr>
                <w:webHidden/>
              </w:rPr>
              <w:instrText xml:space="preserve"> PAGEREF _Toc165895921 \h </w:instrText>
            </w:r>
            <w:r>
              <w:rPr>
                <w:webHidden/>
              </w:rPr>
            </w:r>
            <w:r>
              <w:rPr>
                <w:webHidden/>
              </w:rPr>
              <w:fldChar w:fldCharType="separate"/>
            </w:r>
            <w:r w:rsidR="006D0EB2">
              <w:rPr>
                <w:webHidden/>
              </w:rPr>
              <w:t>18</w:t>
            </w:r>
            <w:r>
              <w:rPr>
                <w:webHidden/>
              </w:rPr>
              <w:fldChar w:fldCharType="end"/>
            </w:r>
          </w:hyperlink>
        </w:p>
        <w:p w14:paraId="018DD4BC" w14:textId="6CD1E1E2" w:rsidR="00F31F9E" w:rsidRDefault="00F31F9E">
          <w:pPr>
            <w:pStyle w:val="TOC3"/>
            <w:rPr>
              <w:rFonts w:asciiTheme="minorHAnsi" w:eastAsiaTheme="minorEastAsia" w:hAnsiTheme="minorHAnsi" w:cstheme="minorBidi"/>
              <w:szCs w:val="22"/>
              <w:lang w:val="en-US"/>
            </w:rPr>
          </w:pPr>
          <w:hyperlink w:anchor="_Toc165895922" w:history="1">
            <w:r w:rsidRPr="006B1D67">
              <w:rPr>
                <w:rStyle w:val="Hyperlink"/>
              </w:rPr>
              <w:t>3.2.4.1 Specify Publication Type</w:t>
            </w:r>
            <w:r>
              <w:rPr>
                <w:webHidden/>
              </w:rPr>
              <w:tab/>
            </w:r>
            <w:r>
              <w:rPr>
                <w:webHidden/>
              </w:rPr>
              <w:fldChar w:fldCharType="begin"/>
            </w:r>
            <w:r>
              <w:rPr>
                <w:webHidden/>
              </w:rPr>
              <w:instrText xml:space="preserve"> PAGEREF _Toc165895922 \h </w:instrText>
            </w:r>
            <w:r>
              <w:rPr>
                <w:webHidden/>
              </w:rPr>
            </w:r>
            <w:r>
              <w:rPr>
                <w:webHidden/>
              </w:rPr>
              <w:fldChar w:fldCharType="separate"/>
            </w:r>
            <w:r w:rsidR="006D0EB2">
              <w:rPr>
                <w:webHidden/>
              </w:rPr>
              <w:t>18</w:t>
            </w:r>
            <w:r>
              <w:rPr>
                <w:webHidden/>
              </w:rPr>
              <w:fldChar w:fldCharType="end"/>
            </w:r>
          </w:hyperlink>
        </w:p>
        <w:p w14:paraId="3926E9EB" w14:textId="2E0A1DE0" w:rsidR="00F31F9E" w:rsidRDefault="00F31F9E">
          <w:pPr>
            <w:pStyle w:val="TOC2"/>
            <w:tabs>
              <w:tab w:val="left" w:pos="1100"/>
            </w:tabs>
            <w:rPr>
              <w:rFonts w:asciiTheme="minorHAnsi" w:eastAsiaTheme="minorEastAsia" w:hAnsiTheme="minorHAnsi" w:cstheme="minorBidi"/>
              <w:szCs w:val="22"/>
              <w:lang w:val="en-US"/>
            </w:rPr>
          </w:pPr>
          <w:hyperlink w:anchor="_Toc165895923" w:history="1">
            <w:r w:rsidRPr="006B1D67">
              <w:rPr>
                <w:rStyle w:val="Hyperlink"/>
              </w:rPr>
              <w:t>3.2.5</w:t>
            </w:r>
            <w:r>
              <w:rPr>
                <w:rFonts w:asciiTheme="minorHAnsi" w:eastAsiaTheme="minorEastAsia" w:hAnsiTheme="minorHAnsi" w:cstheme="minorBidi"/>
                <w:szCs w:val="22"/>
                <w:lang w:val="en-US"/>
              </w:rPr>
              <w:tab/>
            </w:r>
            <w:r w:rsidRPr="006B1D67">
              <w:rPr>
                <w:rStyle w:val="Hyperlink"/>
              </w:rPr>
              <w:t>User</w:t>
            </w:r>
            <w:r>
              <w:rPr>
                <w:webHidden/>
              </w:rPr>
              <w:tab/>
            </w:r>
            <w:r>
              <w:rPr>
                <w:webHidden/>
              </w:rPr>
              <w:fldChar w:fldCharType="begin"/>
            </w:r>
            <w:r>
              <w:rPr>
                <w:webHidden/>
              </w:rPr>
              <w:instrText xml:space="preserve"> PAGEREF _Toc165895923 \h </w:instrText>
            </w:r>
            <w:r>
              <w:rPr>
                <w:webHidden/>
              </w:rPr>
            </w:r>
            <w:r>
              <w:rPr>
                <w:webHidden/>
              </w:rPr>
              <w:fldChar w:fldCharType="separate"/>
            </w:r>
            <w:r w:rsidR="006D0EB2">
              <w:rPr>
                <w:webHidden/>
              </w:rPr>
              <w:t>24</w:t>
            </w:r>
            <w:r>
              <w:rPr>
                <w:webHidden/>
              </w:rPr>
              <w:fldChar w:fldCharType="end"/>
            </w:r>
          </w:hyperlink>
        </w:p>
        <w:p w14:paraId="24E8AA00" w14:textId="1AC9C639" w:rsidR="00F31F9E" w:rsidRDefault="00F31F9E">
          <w:pPr>
            <w:pStyle w:val="TOC3"/>
            <w:rPr>
              <w:rFonts w:asciiTheme="minorHAnsi" w:eastAsiaTheme="minorEastAsia" w:hAnsiTheme="minorHAnsi" w:cstheme="minorBidi"/>
              <w:szCs w:val="22"/>
              <w:lang w:val="en-US"/>
            </w:rPr>
          </w:pPr>
          <w:hyperlink w:anchor="_Toc165895924" w:history="1">
            <w:r w:rsidRPr="006B1D67">
              <w:rPr>
                <w:rStyle w:val="Hyperlink"/>
              </w:rPr>
              <w:t>3.2.5.1 Register</w:t>
            </w:r>
            <w:r>
              <w:rPr>
                <w:webHidden/>
              </w:rPr>
              <w:tab/>
            </w:r>
            <w:r>
              <w:rPr>
                <w:webHidden/>
              </w:rPr>
              <w:fldChar w:fldCharType="begin"/>
            </w:r>
            <w:r>
              <w:rPr>
                <w:webHidden/>
              </w:rPr>
              <w:instrText xml:space="preserve"> PAGEREF _Toc165895924 \h </w:instrText>
            </w:r>
            <w:r>
              <w:rPr>
                <w:webHidden/>
              </w:rPr>
            </w:r>
            <w:r>
              <w:rPr>
                <w:webHidden/>
              </w:rPr>
              <w:fldChar w:fldCharType="separate"/>
            </w:r>
            <w:r w:rsidR="006D0EB2">
              <w:rPr>
                <w:webHidden/>
              </w:rPr>
              <w:t>24</w:t>
            </w:r>
            <w:r>
              <w:rPr>
                <w:webHidden/>
              </w:rPr>
              <w:fldChar w:fldCharType="end"/>
            </w:r>
          </w:hyperlink>
        </w:p>
        <w:p w14:paraId="0CCE87D6" w14:textId="528B7964" w:rsidR="00F31F9E" w:rsidRDefault="00F31F9E">
          <w:pPr>
            <w:pStyle w:val="TOC3"/>
            <w:tabs>
              <w:tab w:val="left" w:pos="1320"/>
            </w:tabs>
            <w:rPr>
              <w:rFonts w:asciiTheme="minorHAnsi" w:eastAsiaTheme="minorEastAsia" w:hAnsiTheme="minorHAnsi" w:cstheme="minorBidi"/>
              <w:szCs w:val="22"/>
              <w:lang w:val="en-US"/>
            </w:rPr>
          </w:pPr>
          <w:hyperlink w:anchor="_Toc165895925" w:history="1">
            <w:r w:rsidRPr="006B1D67">
              <w:rPr>
                <w:rStyle w:val="Hyperlink"/>
              </w:rPr>
              <w:t>3.2.5.2</w:t>
            </w:r>
            <w:r>
              <w:rPr>
                <w:rFonts w:asciiTheme="minorHAnsi" w:eastAsiaTheme="minorEastAsia" w:hAnsiTheme="minorHAnsi" w:cstheme="minorBidi"/>
                <w:szCs w:val="22"/>
                <w:lang w:val="en-US"/>
              </w:rPr>
              <w:tab/>
            </w:r>
            <w:r w:rsidRPr="006B1D67">
              <w:rPr>
                <w:rStyle w:val="Hyperlink"/>
              </w:rPr>
              <w:t>Login</w:t>
            </w:r>
            <w:r>
              <w:rPr>
                <w:webHidden/>
              </w:rPr>
              <w:tab/>
            </w:r>
            <w:r>
              <w:rPr>
                <w:webHidden/>
              </w:rPr>
              <w:fldChar w:fldCharType="begin"/>
            </w:r>
            <w:r>
              <w:rPr>
                <w:webHidden/>
              </w:rPr>
              <w:instrText xml:space="preserve"> PAGEREF _Toc165895925 \h </w:instrText>
            </w:r>
            <w:r>
              <w:rPr>
                <w:webHidden/>
              </w:rPr>
            </w:r>
            <w:r>
              <w:rPr>
                <w:webHidden/>
              </w:rPr>
              <w:fldChar w:fldCharType="separate"/>
            </w:r>
            <w:r w:rsidR="006D0EB2">
              <w:rPr>
                <w:webHidden/>
              </w:rPr>
              <w:t>25</w:t>
            </w:r>
            <w:r>
              <w:rPr>
                <w:webHidden/>
              </w:rPr>
              <w:fldChar w:fldCharType="end"/>
            </w:r>
          </w:hyperlink>
        </w:p>
        <w:p w14:paraId="6A3DDB4E" w14:textId="27D03F82" w:rsidR="00F31F9E" w:rsidRDefault="00F31F9E">
          <w:pPr>
            <w:pStyle w:val="TOC3"/>
            <w:rPr>
              <w:rFonts w:asciiTheme="minorHAnsi" w:eastAsiaTheme="minorEastAsia" w:hAnsiTheme="minorHAnsi" w:cstheme="minorBidi"/>
              <w:szCs w:val="22"/>
              <w:lang w:val="en-US"/>
            </w:rPr>
          </w:pPr>
          <w:hyperlink w:anchor="_Toc165895926" w:history="1">
            <w:r w:rsidRPr="006B1D67">
              <w:rPr>
                <w:rStyle w:val="Hyperlink"/>
              </w:rPr>
              <w:t>3.2.5.3 Search and Browse Publications</w:t>
            </w:r>
            <w:r>
              <w:rPr>
                <w:webHidden/>
              </w:rPr>
              <w:tab/>
            </w:r>
            <w:r>
              <w:rPr>
                <w:webHidden/>
              </w:rPr>
              <w:fldChar w:fldCharType="begin"/>
            </w:r>
            <w:r>
              <w:rPr>
                <w:webHidden/>
              </w:rPr>
              <w:instrText xml:space="preserve"> PAGEREF _Toc165895926 \h </w:instrText>
            </w:r>
            <w:r>
              <w:rPr>
                <w:webHidden/>
              </w:rPr>
            </w:r>
            <w:r>
              <w:rPr>
                <w:webHidden/>
              </w:rPr>
              <w:fldChar w:fldCharType="separate"/>
            </w:r>
            <w:r w:rsidR="006D0EB2">
              <w:rPr>
                <w:webHidden/>
              </w:rPr>
              <w:t>26</w:t>
            </w:r>
            <w:r>
              <w:rPr>
                <w:webHidden/>
              </w:rPr>
              <w:fldChar w:fldCharType="end"/>
            </w:r>
          </w:hyperlink>
        </w:p>
        <w:p w14:paraId="621332E0" w14:textId="3F3811FC" w:rsidR="00F31F9E" w:rsidRDefault="00F31F9E">
          <w:pPr>
            <w:pStyle w:val="TOC3"/>
            <w:tabs>
              <w:tab w:val="left" w:pos="1320"/>
            </w:tabs>
            <w:rPr>
              <w:rFonts w:asciiTheme="minorHAnsi" w:eastAsiaTheme="minorEastAsia" w:hAnsiTheme="minorHAnsi" w:cstheme="minorBidi"/>
              <w:szCs w:val="22"/>
              <w:lang w:val="en-US"/>
            </w:rPr>
          </w:pPr>
          <w:hyperlink w:anchor="_Toc165895927" w:history="1">
            <w:r w:rsidRPr="006B1D67">
              <w:rPr>
                <w:rStyle w:val="Hyperlink"/>
              </w:rPr>
              <w:t>3.2.5.4</w:t>
            </w:r>
            <w:r>
              <w:rPr>
                <w:rFonts w:asciiTheme="minorHAnsi" w:eastAsiaTheme="minorEastAsia" w:hAnsiTheme="minorHAnsi" w:cstheme="minorBidi"/>
                <w:szCs w:val="22"/>
                <w:lang w:val="en-US"/>
              </w:rPr>
              <w:tab/>
            </w:r>
            <w:r w:rsidRPr="006B1D67">
              <w:rPr>
                <w:rStyle w:val="Hyperlink"/>
              </w:rPr>
              <w:t>Conversate with publication</w:t>
            </w:r>
            <w:r>
              <w:rPr>
                <w:webHidden/>
              </w:rPr>
              <w:tab/>
            </w:r>
            <w:r>
              <w:rPr>
                <w:webHidden/>
              </w:rPr>
              <w:fldChar w:fldCharType="begin"/>
            </w:r>
            <w:r>
              <w:rPr>
                <w:webHidden/>
              </w:rPr>
              <w:instrText xml:space="preserve"> PAGEREF _Toc165895927 \h </w:instrText>
            </w:r>
            <w:r>
              <w:rPr>
                <w:webHidden/>
              </w:rPr>
            </w:r>
            <w:r>
              <w:rPr>
                <w:webHidden/>
              </w:rPr>
              <w:fldChar w:fldCharType="separate"/>
            </w:r>
            <w:r w:rsidR="006D0EB2">
              <w:rPr>
                <w:webHidden/>
              </w:rPr>
              <w:t>26</w:t>
            </w:r>
            <w:r>
              <w:rPr>
                <w:webHidden/>
              </w:rPr>
              <w:fldChar w:fldCharType="end"/>
            </w:r>
          </w:hyperlink>
        </w:p>
        <w:p w14:paraId="159398AA" w14:textId="3608CD84" w:rsidR="00F31F9E" w:rsidRDefault="00F31F9E">
          <w:pPr>
            <w:pStyle w:val="TOC2"/>
            <w:tabs>
              <w:tab w:val="left" w:pos="1100"/>
            </w:tabs>
            <w:rPr>
              <w:rFonts w:asciiTheme="minorHAnsi" w:eastAsiaTheme="minorEastAsia" w:hAnsiTheme="minorHAnsi" w:cstheme="minorBidi"/>
              <w:szCs w:val="22"/>
              <w:lang w:val="en-US"/>
            </w:rPr>
          </w:pPr>
          <w:hyperlink w:anchor="_Toc165895928" w:history="1">
            <w:r w:rsidRPr="006B1D67">
              <w:rPr>
                <w:rStyle w:val="Hyperlink"/>
              </w:rPr>
              <w:t>3.2.6</w:t>
            </w:r>
            <w:r>
              <w:rPr>
                <w:rFonts w:asciiTheme="minorHAnsi" w:eastAsiaTheme="minorEastAsia" w:hAnsiTheme="minorHAnsi" w:cstheme="minorBidi"/>
                <w:szCs w:val="22"/>
                <w:lang w:val="en-US"/>
              </w:rPr>
              <w:tab/>
            </w:r>
            <w:r w:rsidRPr="006B1D67">
              <w:rPr>
                <w:rStyle w:val="Hyperlink"/>
              </w:rPr>
              <w:t>System Level Admin</w:t>
            </w:r>
            <w:r>
              <w:rPr>
                <w:webHidden/>
              </w:rPr>
              <w:tab/>
            </w:r>
            <w:r>
              <w:rPr>
                <w:webHidden/>
              </w:rPr>
              <w:fldChar w:fldCharType="begin"/>
            </w:r>
            <w:r>
              <w:rPr>
                <w:webHidden/>
              </w:rPr>
              <w:instrText xml:space="preserve"> PAGEREF _Toc165895928 \h </w:instrText>
            </w:r>
            <w:r>
              <w:rPr>
                <w:webHidden/>
              </w:rPr>
            </w:r>
            <w:r>
              <w:rPr>
                <w:webHidden/>
              </w:rPr>
              <w:fldChar w:fldCharType="separate"/>
            </w:r>
            <w:r w:rsidR="006D0EB2">
              <w:rPr>
                <w:webHidden/>
              </w:rPr>
              <w:t>27</w:t>
            </w:r>
            <w:r>
              <w:rPr>
                <w:webHidden/>
              </w:rPr>
              <w:fldChar w:fldCharType="end"/>
            </w:r>
          </w:hyperlink>
        </w:p>
        <w:p w14:paraId="5A546AB4" w14:textId="2E642174" w:rsidR="00F31F9E" w:rsidRDefault="00F31F9E">
          <w:pPr>
            <w:pStyle w:val="TOC3"/>
            <w:rPr>
              <w:rFonts w:asciiTheme="minorHAnsi" w:eastAsiaTheme="minorEastAsia" w:hAnsiTheme="minorHAnsi" w:cstheme="minorBidi"/>
              <w:szCs w:val="22"/>
              <w:lang w:val="en-US"/>
            </w:rPr>
          </w:pPr>
          <w:hyperlink w:anchor="_Toc165895929" w:history="1">
            <w:r w:rsidRPr="006B1D67">
              <w:rPr>
                <w:rStyle w:val="Hyperlink"/>
              </w:rPr>
              <w:t>3.2.6.1 Configure System</w:t>
            </w:r>
            <w:r>
              <w:rPr>
                <w:webHidden/>
              </w:rPr>
              <w:tab/>
            </w:r>
            <w:r>
              <w:rPr>
                <w:webHidden/>
              </w:rPr>
              <w:fldChar w:fldCharType="begin"/>
            </w:r>
            <w:r>
              <w:rPr>
                <w:webHidden/>
              </w:rPr>
              <w:instrText xml:space="preserve"> PAGEREF _Toc165895929 \h </w:instrText>
            </w:r>
            <w:r>
              <w:rPr>
                <w:webHidden/>
              </w:rPr>
            </w:r>
            <w:r>
              <w:rPr>
                <w:webHidden/>
              </w:rPr>
              <w:fldChar w:fldCharType="separate"/>
            </w:r>
            <w:r w:rsidR="006D0EB2">
              <w:rPr>
                <w:webHidden/>
              </w:rPr>
              <w:t>27</w:t>
            </w:r>
            <w:r>
              <w:rPr>
                <w:webHidden/>
              </w:rPr>
              <w:fldChar w:fldCharType="end"/>
            </w:r>
          </w:hyperlink>
        </w:p>
        <w:p w14:paraId="738E5706" w14:textId="66642F76" w:rsidR="00F31F9E" w:rsidRDefault="00F31F9E">
          <w:pPr>
            <w:pStyle w:val="TOC2"/>
            <w:tabs>
              <w:tab w:val="left" w:pos="1100"/>
            </w:tabs>
            <w:rPr>
              <w:rFonts w:asciiTheme="minorHAnsi" w:eastAsiaTheme="minorEastAsia" w:hAnsiTheme="minorHAnsi" w:cstheme="minorBidi"/>
              <w:szCs w:val="22"/>
              <w:lang w:val="en-US"/>
            </w:rPr>
          </w:pPr>
          <w:hyperlink w:anchor="_Toc165895930" w:history="1">
            <w:r w:rsidRPr="006B1D67">
              <w:rPr>
                <w:rStyle w:val="Hyperlink"/>
              </w:rPr>
              <w:t>3.2.7</w:t>
            </w:r>
            <w:r>
              <w:rPr>
                <w:rFonts w:asciiTheme="minorHAnsi" w:eastAsiaTheme="minorEastAsia" w:hAnsiTheme="minorHAnsi" w:cstheme="minorBidi"/>
                <w:szCs w:val="22"/>
                <w:lang w:val="en-US"/>
              </w:rPr>
              <w:tab/>
            </w:r>
            <w:r w:rsidRPr="006B1D67">
              <w:rPr>
                <w:rStyle w:val="Hyperlink"/>
              </w:rPr>
              <w:t>Organizational Admin</w:t>
            </w:r>
            <w:r>
              <w:rPr>
                <w:webHidden/>
              </w:rPr>
              <w:tab/>
            </w:r>
            <w:r>
              <w:rPr>
                <w:webHidden/>
              </w:rPr>
              <w:fldChar w:fldCharType="begin"/>
            </w:r>
            <w:r>
              <w:rPr>
                <w:webHidden/>
              </w:rPr>
              <w:instrText xml:space="preserve"> PAGEREF _Toc165895930 \h </w:instrText>
            </w:r>
            <w:r>
              <w:rPr>
                <w:webHidden/>
              </w:rPr>
            </w:r>
            <w:r>
              <w:rPr>
                <w:webHidden/>
              </w:rPr>
              <w:fldChar w:fldCharType="separate"/>
            </w:r>
            <w:r w:rsidR="006D0EB2">
              <w:rPr>
                <w:webHidden/>
              </w:rPr>
              <w:t>28</w:t>
            </w:r>
            <w:r>
              <w:rPr>
                <w:webHidden/>
              </w:rPr>
              <w:fldChar w:fldCharType="end"/>
            </w:r>
          </w:hyperlink>
        </w:p>
        <w:p w14:paraId="36AD8701" w14:textId="6DED10D5" w:rsidR="00F31F9E" w:rsidRDefault="00F31F9E">
          <w:pPr>
            <w:pStyle w:val="TOC3"/>
            <w:rPr>
              <w:rFonts w:asciiTheme="minorHAnsi" w:eastAsiaTheme="minorEastAsia" w:hAnsiTheme="minorHAnsi" w:cstheme="minorBidi"/>
              <w:szCs w:val="22"/>
              <w:lang w:val="en-US"/>
            </w:rPr>
          </w:pPr>
          <w:hyperlink w:anchor="_Toc165895931" w:history="1">
            <w:r w:rsidRPr="006B1D67">
              <w:rPr>
                <w:rStyle w:val="Hyperlink"/>
              </w:rPr>
              <w:t>3.2.7.1 Manage User Accounts (User Roles and Permissions)</w:t>
            </w:r>
            <w:r>
              <w:rPr>
                <w:webHidden/>
              </w:rPr>
              <w:tab/>
            </w:r>
            <w:r>
              <w:rPr>
                <w:webHidden/>
              </w:rPr>
              <w:fldChar w:fldCharType="begin"/>
            </w:r>
            <w:r>
              <w:rPr>
                <w:webHidden/>
              </w:rPr>
              <w:instrText xml:space="preserve"> PAGEREF _Toc165895931 \h </w:instrText>
            </w:r>
            <w:r>
              <w:rPr>
                <w:webHidden/>
              </w:rPr>
            </w:r>
            <w:r>
              <w:rPr>
                <w:webHidden/>
              </w:rPr>
              <w:fldChar w:fldCharType="separate"/>
            </w:r>
            <w:r w:rsidR="006D0EB2">
              <w:rPr>
                <w:webHidden/>
              </w:rPr>
              <w:t>28</w:t>
            </w:r>
            <w:r>
              <w:rPr>
                <w:webHidden/>
              </w:rPr>
              <w:fldChar w:fldCharType="end"/>
            </w:r>
          </w:hyperlink>
        </w:p>
        <w:p w14:paraId="3A20F4B9" w14:textId="6628F8D4" w:rsidR="00F31F9E" w:rsidRDefault="00F31F9E">
          <w:pPr>
            <w:pStyle w:val="TOC3"/>
            <w:tabs>
              <w:tab w:val="left" w:pos="1320"/>
            </w:tabs>
            <w:rPr>
              <w:rFonts w:asciiTheme="minorHAnsi" w:eastAsiaTheme="minorEastAsia" w:hAnsiTheme="minorHAnsi" w:cstheme="minorBidi"/>
              <w:szCs w:val="22"/>
              <w:lang w:val="en-US"/>
            </w:rPr>
          </w:pPr>
          <w:hyperlink w:anchor="_Toc165895932" w:history="1">
            <w:r w:rsidRPr="006B1D67">
              <w:rPr>
                <w:rStyle w:val="Hyperlink"/>
              </w:rPr>
              <w:t>3.2.7.2</w:t>
            </w:r>
            <w:r>
              <w:rPr>
                <w:rFonts w:asciiTheme="minorHAnsi" w:eastAsiaTheme="minorEastAsia" w:hAnsiTheme="minorHAnsi" w:cstheme="minorBidi"/>
                <w:szCs w:val="22"/>
                <w:lang w:val="en-US"/>
              </w:rPr>
              <w:tab/>
            </w:r>
            <w:r w:rsidRPr="006B1D67">
              <w:rPr>
                <w:rStyle w:val="Hyperlink"/>
              </w:rPr>
              <w:t>Handle Payment</w:t>
            </w:r>
            <w:r>
              <w:rPr>
                <w:webHidden/>
              </w:rPr>
              <w:tab/>
            </w:r>
            <w:r>
              <w:rPr>
                <w:webHidden/>
              </w:rPr>
              <w:fldChar w:fldCharType="begin"/>
            </w:r>
            <w:r>
              <w:rPr>
                <w:webHidden/>
              </w:rPr>
              <w:instrText xml:space="preserve"> PAGEREF _Toc165895932 \h </w:instrText>
            </w:r>
            <w:r>
              <w:rPr>
                <w:webHidden/>
              </w:rPr>
            </w:r>
            <w:r>
              <w:rPr>
                <w:webHidden/>
              </w:rPr>
              <w:fldChar w:fldCharType="separate"/>
            </w:r>
            <w:r w:rsidR="006D0EB2">
              <w:rPr>
                <w:webHidden/>
              </w:rPr>
              <w:t>29</w:t>
            </w:r>
            <w:r>
              <w:rPr>
                <w:webHidden/>
              </w:rPr>
              <w:fldChar w:fldCharType="end"/>
            </w:r>
          </w:hyperlink>
        </w:p>
        <w:p w14:paraId="1D59425D" w14:textId="174A9F09" w:rsidR="00F31F9E" w:rsidRDefault="00F31F9E">
          <w:pPr>
            <w:pStyle w:val="TOC2"/>
            <w:tabs>
              <w:tab w:val="left" w:pos="800"/>
            </w:tabs>
            <w:rPr>
              <w:rFonts w:asciiTheme="minorHAnsi" w:eastAsiaTheme="minorEastAsia" w:hAnsiTheme="minorHAnsi" w:cstheme="minorBidi"/>
              <w:szCs w:val="22"/>
              <w:lang w:val="en-US"/>
            </w:rPr>
          </w:pPr>
          <w:hyperlink w:anchor="_Toc165895933" w:history="1">
            <w:r w:rsidRPr="006B1D67">
              <w:rPr>
                <w:rStyle w:val="Hyperlink"/>
              </w:rPr>
              <w:t>3.3</w:t>
            </w:r>
            <w:r>
              <w:rPr>
                <w:rFonts w:asciiTheme="minorHAnsi" w:eastAsiaTheme="minorEastAsia" w:hAnsiTheme="minorHAnsi" w:cstheme="minorBidi"/>
                <w:szCs w:val="22"/>
                <w:lang w:val="en-US"/>
              </w:rPr>
              <w:tab/>
            </w:r>
            <w:r w:rsidRPr="006B1D67">
              <w:rPr>
                <w:rStyle w:val="Hyperlink"/>
              </w:rPr>
              <w:t>Interface Requirements</w:t>
            </w:r>
            <w:r>
              <w:rPr>
                <w:webHidden/>
              </w:rPr>
              <w:tab/>
            </w:r>
            <w:r>
              <w:rPr>
                <w:webHidden/>
              </w:rPr>
              <w:fldChar w:fldCharType="begin"/>
            </w:r>
            <w:r>
              <w:rPr>
                <w:webHidden/>
              </w:rPr>
              <w:instrText xml:space="preserve"> PAGEREF _Toc165895933 \h </w:instrText>
            </w:r>
            <w:r>
              <w:rPr>
                <w:webHidden/>
              </w:rPr>
            </w:r>
            <w:r>
              <w:rPr>
                <w:webHidden/>
              </w:rPr>
              <w:fldChar w:fldCharType="separate"/>
            </w:r>
            <w:r w:rsidR="006D0EB2">
              <w:rPr>
                <w:webHidden/>
              </w:rPr>
              <w:t>30</w:t>
            </w:r>
            <w:r>
              <w:rPr>
                <w:webHidden/>
              </w:rPr>
              <w:fldChar w:fldCharType="end"/>
            </w:r>
          </w:hyperlink>
        </w:p>
        <w:p w14:paraId="0453A582" w14:textId="07F43954" w:rsidR="00F31F9E" w:rsidRDefault="00F31F9E">
          <w:pPr>
            <w:pStyle w:val="TOC2"/>
            <w:tabs>
              <w:tab w:val="left" w:pos="800"/>
            </w:tabs>
            <w:rPr>
              <w:rFonts w:asciiTheme="minorHAnsi" w:eastAsiaTheme="minorEastAsia" w:hAnsiTheme="minorHAnsi" w:cstheme="minorBidi"/>
              <w:szCs w:val="22"/>
              <w:lang w:val="en-US"/>
            </w:rPr>
          </w:pPr>
          <w:hyperlink w:anchor="_Toc165895934" w:history="1">
            <w:r w:rsidRPr="006B1D67">
              <w:rPr>
                <w:rStyle w:val="Hyperlink"/>
              </w:rPr>
              <w:t>3.4</w:t>
            </w:r>
            <w:r>
              <w:rPr>
                <w:rFonts w:asciiTheme="minorHAnsi" w:eastAsiaTheme="minorEastAsia" w:hAnsiTheme="minorHAnsi" w:cstheme="minorBidi"/>
                <w:szCs w:val="22"/>
                <w:lang w:val="en-US"/>
              </w:rPr>
              <w:tab/>
            </w:r>
            <w:r w:rsidRPr="006B1D67">
              <w:rPr>
                <w:rStyle w:val="Hyperlink"/>
              </w:rPr>
              <w:t>Database Requirements</w:t>
            </w:r>
            <w:r>
              <w:rPr>
                <w:webHidden/>
              </w:rPr>
              <w:tab/>
            </w:r>
            <w:r>
              <w:rPr>
                <w:webHidden/>
              </w:rPr>
              <w:fldChar w:fldCharType="begin"/>
            </w:r>
            <w:r>
              <w:rPr>
                <w:webHidden/>
              </w:rPr>
              <w:instrText xml:space="preserve"> PAGEREF _Toc165895934 \h </w:instrText>
            </w:r>
            <w:r>
              <w:rPr>
                <w:webHidden/>
              </w:rPr>
            </w:r>
            <w:r>
              <w:rPr>
                <w:webHidden/>
              </w:rPr>
              <w:fldChar w:fldCharType="separate"/>
            </w:r>
            <w:r w:rsidR="006D0EB2">
              <w:rPr>
                <w:webHidden/>
              </w:rPr>
              <w:t>31</w:t>
            </w:r>
            <w:r>
              <w:rPr>
                <w:webHidden/>
              </w:rPr>
              <w:fldChar w:fldCharType="end"/>
            </w:r>
          </w:hyperlink>
        </w:p>
        <w:p w14:paraId="180116CA" w14:textId="48788329" w:rsidR="00F31F9E" w:rsidRDefault="00F31F9E">
          <w:pPr>
            <w:pStyle w:val="TOC2"/>
            <w:tabs>
              <w:tab w:val="left" w:pos="800"/>
            </w:tabs>
            <w:rPr>
              <w:rFonts w:asciiTheme="minorHAnsi" w:eastAsiaTheme="minorEastAsia" w:hAnsiTheme="minorHAnsi" w:cstheme="minorBidi"/>
              <w:szCs w:val="22"/>
              <w:lang w:val="en-US"/>
            </w:rPr>
          </w:pPr>
          <w:hyperlink w:anchor="_Toc165895935" w:history="1">
            <w:r w:rsidRPr="006B1D67">
              <w:rPr>
                <w:rStyle w:val="Hyperlink"/>
              </w:rPr>
              <w:t>3.5</w:t>
            </w:r>
            <w:r>
              <w:rPr>
                <w:rFonts w:asciiTheme="minorHAnsi" w:eastAsiaTheme="minorEastAsia" w:hAnsiTheme="minorHAnsi" w:cstheme="minorBidi"/>
                <w:szCs w:val="22"/>
                <w:lang w:val="en-US"/>
              </w:rPr>
              <w:tab/>
            </w:r>
            <w:r w:rsidRPr="006B1D67">
              <w:rPr>
                <w:rStyle w:val="Hyperlink"/>
              </w:rPr>
              <w:t>Non-Functional Requirements:</w:t>
            </w:r>
            <w:r>
              <w:rPr>
                <w:webHidden/>
              </w:rPr>
              <w:tab/>
            </w:r>
            <w:r>
              <w:rPr>
                <w:webHidden/>
              </w:rPr>
              <w:fldChar w:fldCharType="begin"/>
            </w:r>
            <w:r>
              <w:rPr>
                <w:webHidden/>
              </w:rPr>
              <w:instrText xml:space="preserve"> PAGEREF _Toc165895935 \h </w:instrText>
            </w:r>
            <w:r>
              <w:rPr>
                <w:webHidden/>
              </w:rPr>
            </w:r>
            <w:r>
              <w:rPr>
                <w:webHidden/>
              </w:rPr>
              <w:fldChar w:fldCharType="separate"/>
            </w:r>
            <w:r w:rsidR="006D0EB2">
              <w:rPr>
                <w:webHidden/>
              </w:rPr>
              <w:t>31</w:t>
            </w:r>
            <w:r>
              <w:rPr>
                <w:webHidden/>
              </w:rPr>
              <w:fldChar w:fldCharType="end"/>
            </w:r>
          </w:hyperlink>
        </w:p>
        <w:p w14:paraId="7CD3FD73" w14:textId="5F2D3E10" w:rsidR="00F31F9E" w:rsidRDefault="00F31F9E">
          <w:pPr>
            <w:pStyle w:val="TOC2"/>
            <w:rPr>
              <w:rFonts w:asciiTheme="minorHAnsi" w:eastAsiaTheme="minorEastAsia" w:hAnsiTheme="minorHAnsi" w:cstheme="minorBidi"/>
              <w:szCs w:val="22"/>
              <w:lang w:val="en-US"/>
            </w:rPr>
          </w:pPr>
          <w:hyperlink w:anchor="_Toc165895936" w:history="1">
            <w:r w:rsidRPr="006B1D67">
              <w:rPr>
                <w:rStyle w:val="Hyperlink"/>
              </w:rPr>
              <w:t>3.6 Project Feasibility</w:t>
            </w:r>
            <w:r>
              <w:rPr>
                <w:webHidden/>
              </w:rPr>
              <w:tab/>
            </w:r>
            <w:r>
              <w:rPr>
                <w:webHidden/>
              </w:rPr>
              <w:fldChar w:fldCharType="begin"/>
            </w:r>
            <w:r>
              <w:rPr>
                <w:webHidden/>
              </w:rPr>
              <w:instrText xml:space="preserve"> PAGEREF _Toc165895936 \h </w:instrText>
            </w:r>
            <w:r>
              <w:rPr>
                <w:webHidden/>
              </w:rPr>
            </w:r>
            <w:r>
              <w:rPr>
                <w:webHidden/>
              </w:rPr>
              <w:fldChar w:fldCharType="separate"/>
            </w:r>
            <w:r w:rsidR="006D0EB2">
              <w:rPr>
                <w:webHidden/>
              </w:rPr>
              <w:t>31</w:t>
            </w:r>
            <w:r>
              <w:rPr>
                <w:webHidden/>
              </w:rPr>
              <w:fldChar w:fldCharType="end"/>
            </w:r>
          </w:hyperlink>
        </w:p>
        <w:p w14:paraId="6BAF1C36" w14:textId="17B139B2" w:rsidR="00F31F9E" w:rsidRDefault="00F31F9E">
          <w:pPr>
            <w:pStyle w:val="TOC2"/>
            <w:tabs>
              <w:tab w:val="left" w:pos="800"/>
            </w:tabs>
            <w:rPr>
              <w:rFonts w:asciiTheme="minorHAnsi" w:eastAsiaTheme="minorEastAsia" w:hAnsiTheme="minorHAnsi" w:cstheme="minorBidi"/>
              <w:szCs w:val="22"/>
              <w:lang w:val="en-US"/>
            </w:rPr>
          </w:pPr>
          <w:hyperlink w:anchor="_Toc165895937" w:history="1">
            <w:r w:rsidRPr="006B1D67">
              <w:rPr>
                <w:rStyle w:val="Hyperlink"/>
              </w:rPr>
              <w:t>3.7</w:t>
            </w:r>
            <w:r>
              <w:rPr>
                <w:rFonts w:asciiTheme="minorHAnsi" w:eastAsiaTheme="minorEastAsia" w:hAnsiTheme="minorHAnsi" w:cstheme="minorBidi"/>
                <w:szCs w:val="22"/>
                <w:lang w:val="en-US"/>
              </w:rPr>
              <w:tab/>
            </w:r>
            <w:r w:rsidRPr="006B1D67">
              <w:rPr>
                <w:rStyle w:val="Hyperlink"/>
              </w:rPr>
              <w:t>Analysis Models</w:t>
            </w:r>
            <w:r>
              <w:rPr>
                <w:webHidden/>
              </w:rPr>
              <w:tab/>
            </w:r>
            <w:r>
              <w:rPr>
                <w:webHidden/>
              </w:rPr>
              <w:fldChar w:fldCharType="begin"/>
            </w:r>
            <w:r>
              <w:rPr>
                <w:webHidden/>
              </w:rPr>
              <w:instrText xml:space="preserve"> PAGEREF _Toc165895937 \h </w:instrText>
            </w:r>
            <w:r>
              <w:rPr>
                <w:webHidden/>
              </w:rPr>
            </w:r>
            <w:r>
              <w:rPr>
                <w:webHidden/>
              </w:rPr>
              <w:fldChar w:fldCharType="separate"/>
            </w:r>
            <w:r w:rsidR="006D0EB2">
              <w:rPr>
                <w:webHidden/>
              </w:rPr>
              <w:t>32</w:t>
            </w:r>
            <w:r>
              <w:rPr>
                <w:webHidden/>
              </w:rPr>
              <w:fldChar w:fldCharType="end"/>
            </w:r>
          </w:hyperlink>
        </w:p>
        <w:p w14:paraId="37DA3223" w14:textId="48CC7865" w:rsidR="00F31F9E" w:rsidRDefault="00F31F9E">
          <w:pPr>
            <w:pStyle w:val="TOC2"/>
            <w:rPr>
              <w:rFonts w:asciiTheme="minorHAnsi" w:eastAsiaTheme="minorEastAsia" w:hAnsiTheme="minorHAnsi" w:cstheme="minorBidi"/>
              <w:szCs w:val="22"/>
              <w:lang w:val="en-US"/>
            </w:rPr>
          </w:pPr>
          <w:hyperlink w:anchor="_Toc165895938" w:history="1">
            <w:r w:rsidRPr="006B1D67">
              <w:rPr>
                <w:rStyle w:val="Hyperlink"/>
              </w:rPr>
              <w:t>3.8 Conclusion</w:t>
            </w:r>
            <w:r>
              <w:rPr>
                <w:webHidden/>
              </w:rPr>
              <w:tab/>
            </w:r>
            <w:r>
              <w:rPr>
                <w:webHidden/>
              </w:rPr>
              <w:fldChar w:fldCharType="begin"/>
            </w:r>
            <w:r>
              <w:rPr>
                <w:webHidden/>
              </w:rPr>
              <w:instrText xml:space="preserve"> PAGEREF _Toc165895938 \h </w:instrText>
            </w:r>
            <w:r>
              <w:rPr>
                <w:webHidden/>
              </w:rPr>
            </w:r>
            <w:r>
              <w:rPr>
                <w:webHidden/>
              </w:rPr>
              <w:fldChar w:fldCharType="separate"/>
            </w:r>
            <w:r w:rsidR="006D0EB2">
              <w:rPr>
                <w:webHidden/>
              </w:rPr>
              <w:t>33</w:t>
            </w:r>
            <w:r>
              <w:rPr>
                <w:webHidden/>
              </w:rPr>
              <w:fldChar w:fldCharType="end"/>
            </w:r>
          </w:hyperlink>
        </w:p>
        <w:p w14:paraId="48C23F8E" w14:textId="43DB344A" w:rsidR="00F31F9E" w:rsidRDefault="00F31F9E">
          <w:pPr>
            <w:pStyle w:val="TOC1"/>
            <w:rPr>
              <w:rFonts w:asciiTheme="minorHAnsi" w:eastAsiaTheme="minorEastAsia" w:hAnsiTheme="minorHAnsi" w:cstheme="minorBidi"/>
              <w:b w:val="0"/>
              <w:szCs w:val="22"/>
              <w:lang w:val="en-US"/>
            </w:rPr>
          </w:pPr>
          <w:hyperlink w:anchor="_Toc165895939" w:history="1">
            <w:r w:rsidRPr="006B1D67">
              <w:rPr>
                <w:rStyle w:val="Hyperlink"/>
              </w:rPr>
              <w:t>Chapter 4</w:t>
            </w:r>
            <w:r>
              <w:rPr>
                <w:webHidden/>
              </w:rPr>
              <w:tab/>
            </w:r>
            <w:r>
              <w:rPr>
                <w:webHidden/>
              </w:rPr>
              <w:fldChar w:fldCharType="begin"/>
            </w:r>
            <w:r>
              <w:rPr>
                <w:webHidden/>
              </w:rPr>
              <w:instrText xml:space="preserve"> PAGEREF _Toc165895939 \h </w:instrText>
            </w:r>
            <w:r>
              <w:rPr>
                <w:webHidden/>
              </w:rPr>
            </w:r>
            <w:r>
              <w:rPr>
                <w:webHidden/>
              </w:rPr>
              <w:fldChar w:fldCharType="separate"/>
            </w:r>
            <w:r w:rsidR="006D0EB2">
              <w:rPr>
                <w:webHidden/>
              </w:rPr>
              <w:t>34</w:t>
            </w:r>
            <w:r>
              <w:rPr>
                <w:webHidden/>
              </w:rPr>
              <w:fldChar w:fldCharType="end"/>
            </w:r>
          </w:hyperlink>
        </w:p>
        <w:p w14:paraId="5F0D186E" w14:textId="6981A8CC" w:rsidR="00F31F9E" w:rsidRDefault="00F31F9E">
          <w:pPr>
            <w:pStyle w:val="TOC1"/>
            <w:rPr>
              <w:rFonts w:asciiTheme="minorHAnsi" w:eastAsiaTheme="minorEastAsia" w:hAnsiTheme="minorHAnsi" w:cstheme="minorBidi"/>
              <w:b w:val="0"/>
              <w:szCs w:val="22"/>
              <w:lang w:val="en-US"/>
            </w:rPr>
          </w:pPr>
          <w:hyperlink w:anchor="_Toc165895940" w:history="1">
            <w:r w:rsidRPr="006B1D67">
              <w:rPr>
                <w:rStyle w:val="Hyperlink"/>
              </w:rPr>
              <w:t>System Design</w:t>
            </w:r>
            <w:r>
              <w:rPr>
                <w:webHidden/>
              </w:rPr>
              <w:tab/>
            </w:r>
            <w:r>
              <w:rPr>
                <w:webHidden/>
              </w:rPr>
              <w:fldChar w:fldCharType="begin"/>
            </w:r>
            <w:r>
              <w:rPr>
                <w:webHidden/>
              </w:rPr>
              <w:instrText xml:space="preserve"> PAGEREF _Toc165895940 \h </w:instrText>
            </w:r>
            <w:r>
              <w:rPr>
                <w:webHidden/>
              </w:rPr>
            </w:r>
            <w:r>
              <w:rPr>
                <w:webHidden/>
              </w:rPr>
              <w:fldChar w:fldCharType="separate"/>
            </w:r>
            <w:r w:rsidR="006D0EB2">
              <w:rPr>
                <w:webHidden/>
              </w:rPr>
              <w:t>34</w:t>
            </w:r>
            <w:r>
              <w:rPr>
                <w:webHidden/>
              </w:rPr>
              <w:fldChar w:fldCharType="end"/>
            </w:r>
          </w:hyperlink>
        </w:p>
        <w:p w14:paraId="146F18BE" w14:textId="5914A4BE" w:rsidR="00F31F9E" w:rsidRDefault="00F31F9E">
          <w:pPr>
            <w:pStyle w:val="TOC2"/>
            <w:rPr>
              <w:rFonts w:asciiTheme="minorHAnsi" w:eastAsiaTheme="minorEastAsia" w:hAnsiTheme="minorHAnsi" w:cstheme="minorBidi"/>
              <w:szCs w:val="22"/>
              <w:lang w:val="en-US"/>
            </w:rPr>
          </w:pPr>
          <w:hyperlink w:anchor="_Toc165895941" w:history="1">
            <w:r w:rsidRPr="006B1D67">
              <w:rPr>
                <w:rStyle w:val="Hyperlink"/>
              </w:rPr>
              <w:t>4.1 Design Approach</w:t>
            </w:r>
            <w:r>
              <w:rPr>
                <w:webHidden/>
              </w:rPr>
              <w:tab/>
            </w:r>
            <w:r>
              <w:rPr>
                <w:webHidden/>
              </w:rPr>
              <w:fldChar w:fldCharType="begin"/>
            </w:r>
            <w:r>
              <w:rPr>
                <w:webHidden/>
              </w:rPr>
              <w:instrText xml:space="preserve"> PAGEREF _Toc165895941 \h </w:instrText>
            </w:r>
            <w:r>
              <w:rPr>
                <w:webHidden/>
              </w:rPr>
            </w:r>
            <w:r>
              <w:rPr>
                <w:webHidden/>
              </w:rPr>
              <w:fldChar w:fldCharType="separate"/>
            </w:r>
            <w:r w:rsidR="006D0EB2">
              <w:rPr>
                <w:webHidden/>
              </w:rPr>
              <w:t>34</w:t>
            </w:r>
            <w:r>
              <w:rPr>
                <w:webHidden/>
              </w:rPr>
              <w:fldChar w:fldCharType="end"/>
            </w:r>
          </w:hyperlink>
        </w:p>
        <w:p w14:paraId="0514F044" w14:textId="277A08E1" w:rsidR="00F31F9E" w:rsidRDefault="00F31F9E">
          <w:pPr>
            <w:pStyle w:val="TOC2"/>
            <w:rPr>
              <w:rFonts w:asciiTheme="minorHAnsi" w:eastAsiaTheme="minorEastAsia" w:hAnsiTheme="minorHAnsi" w:cstheme="minorBidi"/>
              <w:szCs w:val="22"/>
              <w:lang w:val="en-US"/>
            </w:rPr>
          </w:pPr>
          <w:hyperlink w:anchor="_Toc165895942" w:history="1">
            <w:r w:rsidRPr="006B1D67">
              <w:rPr>
                <w:rStyle w:val="Hyperlink"/>
              </w:rPr>
              <w:t>4.3 Logical Design</w:t>
            </w:r>
            <w:r>
              <w:rPr>
                <w:webHidden/>
              </w:rPr>
              <w:tab/>
            </w:r>
            <w:r>
              <w:rPr>
                <w:webHidden/>
              </w:rPr>
              <w:fldChar w:fldCharType="begin"/>
            </w:r>
            <w:r>
              <w:rPr>
                <w:webHidden/>
              </w:rPr>
              <w:instrText xml:space="preserve"> PAGEREF _Toc165895942 \h </w:instrText>
            </w:r>
            <w:r>
              <w:rPr>
                <w:webHidden/>
              </w:rPr>
            </w:r>
            <w:r>
              <w:rPr>
                <w:webHidden/>
              </w:rPr>
              <w:fldChar w:fldCharType="separate"/>
            </w:r>
            <w:r w:rsidR="006D0EB2">
              <w:rPr>
                <w:webHidden/>
              </w:rPr>
              <w:t>35</w:t>
            </w:r>
            <w:r>
              <w:rPr>
                <w:webHidden/>
              </w:rPr>
              <w:fldChar w:fldCharType="end"/>
            </w:r>
          </w:hyperlink>
        </w:p>
        <w:p w14:paraId="0F521FDF" w14:textId="704C76F7" w:rsidR="00F31F9E" w:rsidRDefault="00F31F9E">
          <w:pPr>
            <w:pStyle w:val="TOC2"/>
            <w:rPr>
              <w:rFonts w:asciiTheme="minorHAnsi" w:eastAsiaTheme="minorEastAsia" w:hAnsiTheme="minorHAnsi" w:cstheme="minorBidi"/>
              <w:szCs w:val="22"/>
              <w:lang w:val="en-US"/>
            </w:rPr>
          </w:pPr>
          <w:hyperlink w:anchor="_Toc165895943" w:history="1">
            <w:r w:rsidRPr="006B1D67">
              <w:rPr>
                <w:rStyle w:val="Hyperlink"/>
              </w:rPr>
              <w:t>4.4 Dynamic View</w:t>
            </w:r>
            <w:r>
              <w:rPr>
                <w:webHidden/>
              </w:rPr>
              <w:tab/>
            </w:r>
            <w:r>
              <w:rPr>
                <w:webHidden/>
              </w:rPr>
              <w:fldChar w:fldCharType="begin"/>
            </w:r>
            <w:r>
              <w:rPr>
                <w:webHidden/>
              </w:rPr>
              <w:instrText xml:space="preserve"> PAGEREF _Toc165895943 \h </w:instrText>
            </w:r>
            <w:r>
              <w:rPr>
                <w:webHidden/>
              </w:rPr>
            </w:r>
            <w:r>
              <w:rPr>
                <w:webHidden/>
              </w:rPr>
              <w:fldChar w:fldCharType="separate"/>
            </w:r>
            <w:r w:rsidR="006D0EB2">
              <w:rPr>
                <w:webHidden/>
              </w:rPr>
              <w:t>36</w:t>
            </w:r>
            <w:r>
              <w:rPr>
                <w:webHidden/>
              </w:rPr>
              <w:fldChar w:fldCharType="end"/>
            </w:r>
          </w:hyperlink>
        </w:p>
        <w:p w14:paraId="5C9D6635" w14:textId="100E9581" w:rsidR="00F31F9E" w:rsidRDefault="00F31F9E">
          <w:pPr>
            <w:pStyle w:val="TOC2"/>
            <w:rPr>
              <w:rFonts w:asciiTheme="minorHAnsi" w:eastAsiaTheme="minorEastAsia" w:hAnsiTheme="minorHAnsi" w:cstheme="minorBidi"/>
              <w:szCs w:val="22"/>
              <w:lang w:val="en-US"/>
            </w:rPr>
          </w:pPr>
          <w:hyperlink w:anchor="_Toc165895944" w:history="1">
            <w:r w:rsidRPr="006B1D67">
              <w:rPr>
                <w:rStyle w:val="Hyperlink"/>
              </w:rPr>
              <w:t>4.4.1 Activity Diagrams</w:t>
            </w:r>
            <w:r>
              <w:rPr>
                <w:webHidden/>
              </w:rPr>
              <w:tab/>
            </w:r>
            <w:r>
              <w:rPr>
                <w:webHidden/>
              </w:rPr>
              <w:fldChar w:fldCharType="begin"/>
            </w:r>
            <w:r>
              <w:rPr>
                <w:webHidden/>
              </w:rPr>
              <w:instrText xml:space="preserve"> PAGEREF _Toc165895944 \h </w:instrText>
            </w:r>
            <w:r>
              <w:rPr>
                <w:webHidden/>
              </w:rPr>
            </w:r>
            <w:r>
              <w:rPr>
                <w:webHidden/>
              </w:rPr>
              <w:fldChar w:fldCharType="separate"/>
            </w:r>
            <w:r w:rsidR="006D0EB2">
              <w:rPr>
                <w:webHidden/>
              </w:rPr>
              <w:t>36</w:t>
            </w:r>
            <w:r>
              <w:rPr>
                <w:webHidden/>
              </w:rPr>
              <w:fldChar w:fldCharType="end"/>
            </w:r>
          </w:hyperlink>
        </w:p>
        <w:p w14:paraId="1D66E1F0" w14:textId="44493EC8" w:rsidR="00F31F9E" w:rsidRDefault="00F31F9E">
          <w:pPr>
            <w:pStyle w:val="TOC3"/>
            <w:rPr>
              <w:rFonts w:asciiTheme="minorHAnsi" w:eastAsiaTheme="minorEastAsia" w:hAnsiTheme="minorHAnsi" w:cstheme="minorBidi"/>
              <w:szCs w:val="22"/>
              <w:lang w:val="en-US"/>
            </w:rPr>
          </w:pPr>
          <w:hyperlink w:anchor="_Toc165895945" w:history="1">
            <w:r w:rsidRPr="006B1D67">
              <w:rPr>
                <w:rStyle w:val="Hyperlink"/>
              </w:rPr>
              <w:t>4.4.2 Sequence Diagrams</w:t>
            </w:r>
            <w:r>
              <w:rPr>
                <w:webHidden/>
              </w:rPr>
              <w:tab/>
            </w:r>
            <w:r>
              <w:rPr>
                <w:webHidden/>
              </w:rPr>
              <w:fldChar w:fldCharType="begin"/>
            </w:r>
            <w:r>
              <w:rPr>
                <w:webHidden/>
              </w:rPr>
              <w:instrText xml:space="preserve"> PAGEREF _Toc165895945 \h </w:instrText>
            </w:r>
            <w:r>
              <w:rPr>
                <w:webHidden/>
              </w:rPr>
            </w:r>
            <w:r>
              <w:rPr>
                <w:webHidden/>
              </w:rPr>
              <w:fldChar w:fldCharType="separate"/>
            </w:r>
            <w:r w:rsidR="006D0EB2">
              <w:rPr>
                <w:webHidden/>
              </w:rPr>
              <w:t>42</w:t>
            </w:r>
            <w:r>
              <w:rPr>
                <w:webHidden/>
              </w:rPr>
              <w:fldChar w:fldCharType="end"/>
            </w:r>
          </w:hyperlink>
        </w:p>
        <w:p w14:paraId="0EF67022" w14:textId="481626D1" w:rsidR="00F31F9E" w:rsidRDefault="00F31F9E">
          <w:pPr>
            <w:pStyle w:val="TOC2"/>
            <w:rPr>
              <w:rFonts w:asciiTheme="minorHAnsi" w:eastAsiaTheme="minorEastAsia" w:hAnsiTheme="minorHAnsi" w:cstheme="minorBidi"/>
              <w:szCs w:val="22"/>
              <w:lang w:val="en-US"/>
            </w:rPr>
          </w:pPr>
          <w:hyperlink w:anchor="_Toc165895946" w:history="1">
            <w:r w:rsidRPr="006B1D67">
              <w:rPr>
                <w:rStyle w:val="Hyperlink"/>
              </w:rPr>
              <w:t>4.5 Deployment Design</w:t>
            </w:r>
            <w:r>
              <w:rPr>
                <w:webHidden/>
              </w:rPr>
              <w:tab/>
            </w:r>
            <w:r>
              <w:rPr>
                <w:webHidden/>
              </w:rPr>
              <w:fldChar w:fldCharType="begin"/>
            </w:r>
            <w:r>
              <w:rPr>
                <w:webHidden/>
              </w:rPr>
              <w:instrText xml:space="preserve"> PAGEREF _Toc165895946 \h </w:instrText>
            </w:r>
            <w:r>
              <w:rPr>
                <w:webHidden/>
              </w:rPr>
            </w:r>
            <w:r>
              <w:rPr>
                <w:webHidden/>
              </w:rPr>
              <w:fldChar w:fldCharType="separate"/>
            </w:r>
            <w:r w:rsidR="006D0EB2">
              <w:rPr>
                <w:webHidden/>
              </w:rPr>
              <w:t>43</w:t>
            </w:r>
            <w:r>
              <w:rPr>
                <w:webHidden/>
              </w:rPr>
              <w:fldChar w:fldCharType="end"/>
            </w:r>
          </w:hyperlink>
        </w:p>
        <w:p w14:paraId="1F3887D1" w14:textId="5537CF51" w:rsidR="00F31F9E" w:rsidRDefault="00F31F9E">
          <w:pPr>
            <w:pStyle w:val="TOC2"/>
            <w:rPr>
              <w:rFonts w:asciiTheme="minorHAnsi" w:eastAsiaTheme="minorEastAsia" w:hAnsiTheme="minorHAnsi" w:cstheme="minorBidi"/>
              <w:szCs w:val="22"/>
              <w:lang w:val="en-US"/>
            </w:rPr>
          </w:pPr>
          <w:hyperlink w:anchor="_Toc165895947" w:history="1">
            <w:r w:rsidRPr="006B1D67">
              <w:rPr>
                <w:rStyle w:val="Hyperlink"/>
              </w:rPr>
              <w:t>4.6 Data Models</w:t>
            </w:r>
            <w:r>
              <w:rPr>
                <w:webHidden/>
              </w:rPr>
              <w:tab/>
            </w:r>
            <w:r>
              <w:rPr>
                <w:webHidden/>
              </w:rPr>
              <w:fldChar w:fldCharType="begin"/>
            </w:r>
            <w:r>
              <w:rPr>
                <w:webHidden/>
              </w:rPr>
              <w:instrText xml:space="preserve"> PAGEREF _Toc165895947 \h </w:instrText>
            </w:r>
            <w:r>
              <w:rPr>
                <w:webHidden/>
              </w:rPr>
            </w:r>
            <w:r>
              <w:rPr>
                <w:webHidden/>
              </w:rPr>
              <w:fldChar w:fldCharType="separate"/>
            </w:r>
            <w:r w:rsidR="006D0EB2">
              <w:rPr>
                <w:webHidden/>
              </w:rPr>
              <w:t>44</w:t>
            </w:r>
            <w:r>
              <w:rPr>
                <w:webHidden/>
              </w:rPr>
              <w:fldChar w:fldCharType="end"/>
            </w:r>
          </w:hyperlink>
        </w:p>
        <w:p w14:paraId="56BF30FF" w14:textId="35635DA1" w:rsidR="00F31F9E" w:rsidRDefault="00F31F9E">
          <w:pPr>
            <w:pStyle w:val="TOC2"/>
            <w:rPr>
              <w:rFonts w:asciiTheme="minorHAnsi" w:eastAsiaTheme="minorEastAsia" w:hAnsiTheme="minorHAnsi" w:cstheme="minorBidi"/>
              <w:szCs w:val="22"/>
              <w:lang w:val="en-US"/>
            </w:rPr>
          </w:pPr>
          <w:hyperlink w:anchor="_Toc165895948" w:history="1">
            <w:r w:rsidRPr="006B1D67">
              <w:rPr>
                <w:rStyle w:val="Hyperlink"/>
              </w:rPr>
              <w:t>4.7 User Interface Design</w:t>
            </w:r>
            <w:r>
              <w:rPr>
                <w:webHidden/>
              </w:rPr>
              <w:tab/>
            </w:r>
            <w:r>
              <w:rPr>
                <w:webHidden/>
              </w:rPr>
              <w:fldChar w:fldCharType="begin"/>
            </w:r>
            <w:r>
              <w:rPr>
                <w:webHidden/>
              </w:rPr>
              <w:instrText xml:space="preserve"> PAGEREF _Toc165895948 \h </w:instrText>
            </w:r>
            <w:r>
              <w:rPr>
                <w:webHidden/>
              </w:rPr>
            </w:r>
            <w:r>
              <w:rPr>
                <w:webHidden/>
              </w:rPr>
              <w:fldChar w:fldCharType="separate"/>
            </w:r>
            <w:r w:rsidR="006D0EB2">
              <w:rPr>
                <w:webHidden/>
              </w:rPr>
              <w:t>45</w:t>
            </w:r>
            <w:r>
              <w:rPr>
                <w:webHidden/>
              </w:rPr>
              <w:fldChar w:fldCharType="end"/>
            </w:r>
          </w:hyperlink>
        </w:p>
        <w:p w14:paraId="7FC778D4" w14:textId="1A7D0B4A" w:rsidR="00F31F9E" w:rsidRDefault="00F31F9E">
          <w:pPr>
            <w:pStyle w:val="TOC2"/>
            <w:rPr>
              <w:rFonts w:asciiTheme="minorHAnsi" w:eastAsiaTheme="minorEastAsia" w:hAnsiTheme="minorHAnsi" w:cstheme="minorBidi"/>
              <w:szCs w:val="22"/>
              <w:lang w:val="en-US"/>
            </w:rPr>
          </w:pPr>
          <w:hyperlink w:anchor="_Toc165895949" w:history="1">
            <w:r w:rsidRPr="006B1D67">
              <w:rPr>
                <w:rStyle w:val="Hyperlink"/>
              </w:rPr>
              <w:t>(low-fidelity)</w:t>
            </w:r>
            <w:r>
              <w:rPr>
                <w:webHidden/>
              </w:rPr>
              <w:tab/>
            </w:r>
            <w:r>
              <w:rPr>
                <w:webHidden/>
              </w:rPr>
              <w:fldChar w:fldCharType="begin"/>
            </w:r>
            <w:r>
              <w:rPr>
                <w:webHidden/>
              </w:rPr>
              <w:instrText xml:space="preserve"> PAGEREF _Toc165895949 \h </w:instrText>
            </w:r>
            <w:r>
              <w:rPr>
                <w:webHidden/>
              </w:rPr>
            </w:r>
            <w:r>
              <w:rPr>
                <w:webHidden/>
              </w:rPr>
              <w:fldChar w:fldCharType="separate"/>
            </w:r>
            <w:r w:rsidR="006D0EB2">
              <w:rPr>
                <w:webHidden/>
              </w:rPr>
              <w:t>48</w:t>
            </w:r>
            <w:r>
              <w:rPr>
                <w:webHidden/>
              </w:rPr>
              <w:fldChar w:fldCharType="end"/>
            </w:r>
          </w:hyperlink>
        </w:p>
        <w:p w14:paraId="7D98194C" w14:textId="5096D719" w:rsidR="00F31F9E" w:rsidRDefault="00F31F9E">
          <w:pPr>
            <w:pStyle w:val="TOC1"/>
            <w:rPr>
              <w:rFonts w:asciiTheme="minorHAnsi" w:eastAsiaTheme="minorEastAsia" w:hAnsiTheme="minorHAnsi" w:cstheme="minorBidi"/>
              <w:b w:val="0"/>
              <w:szCs w:val="22"/>
              <w:lang w:val="en-US"/>
            </w:rPr>
          </w:pPr>
          <w:hyperlink w:anchor="_Toc165895952" w:history="1">
            <w:r w:rsidRPr="006B1D67">
              <w:rPr>
                <w:rStyle w:val="Hyperlink"/>
              </w:rPr>
              <w:t>Chapter 5</w:t>
            </w:r>
            <w:r>
              <w:rPr>
                <w:webHidden/>
              </w:rPr>
              <w:tab/>
            </w:r>
            <w:r>
              <w:rPr>
                <w:webHidden/>
              </w:rPr>
              <w:fldChar w:fldCharType="begin"/>
            </w:r>
            <w:r>
              <w:rPr>
                <w:webHidden/>
              </w:rPr>
              <w:instrText xml:space="preserve"> PAGEREF _Toc165895952 \h </w:instrText>
            </w:r>
            <w:r>
              <w:rPr>
                <w:webHidden/>
              </w:rPr>
            </w:r>
            <w:r>
              <w:rPr>
                <w:webHidden/>
              </w:rPr>
              <w:fldChar w:fldCharType="separate"/>
            </w:r>
            <w:r w:rsidR="006D0EB2">
              <w:rPr>
                <w:webHidden/>
              </w:rPr>
              <w:t>52</w:t>
            </w:r>
            <w:r>
              <w:rPr>
                <w:webHidden/>
              </w:rPr>
              <w:fldChar w:fldCharType="end"/>
            </w:r>
          </w:hyperlink>
        </w:p>
        <w:p w14:paraId="4F0F78A9" w14:textId="72925AAC" w:rsidR="00F31F9E" w:rsidRDefault="00F31F9E">
          <w:pPr>
            <w:pStyle w:val="TOC1"/>
            <w:rPr>
              <w:rFonts w:asciiTheme="minorHAnsi" w:eastAsiaTheme="minorEastAsia" w:hAnsiTheme="minorHAnsi" w:cstheme="minorBidi"/>
              <w:b w:val="0"/>
              <w:szCs w:val="22"/>
              <w:lang w:val="en-US"/>
            </w:rPr>
          </w:pPr>
          <w:hyperlink w:anchor="_Toc165895953" w:history="1">
            <w:r w:rsidRPr="006B1D67">
              <w:rPr>
                <w:rStyle w:val="Hyperlink"/>
              </w:rPr>
              <w:t>System Implementation</w:t>
            </w:r>
            <w:r>
              <w:rPr>
                <w:webHidden/>
              </w:rPr>
              <w:tab/>
            </w:r>
            <w:r>
              <w:rPr>
                <w:webHidden/>
              </w:rPr>
              <w:fldChar w:fldCharType="begin"/>
            </w:r>
            <w:r>
              <w:rPr>
                <w:webHidden/>
              </w:rPr>
              <w:instrText xml:space="preserve"> PAGEREF _Toc165895953 \h </w:instrText>
            </w:r>
            <w:r>
              <w:rPr>
                <w:webHidden/>
              </w:rPr>
            </w:r>
            <w:r>
              <w:rPr>
                <w:webHidden/>
              </w:rPr>
              <w:fldChar w:fldCharType="separate"/>
            </w:r>
            <w:r w:rsidR="006D0EB2">
              <w:rPr>
                <w:webHidden/>
              </w:rPr>
              <w:t>52</w:t>
            </w:r>
            <w:r>
              <w:rPr>
                <w:webHidden/>
              </w:rPr>
              <w:fldChar w:fldCharType="end"/>
            </w:r>
          </w:hyperlink>
        </w:p>
        <w:p w14:paraId="1F94D592" w14:textId="5E4CC884" w:rsidR="00F31F9E" w:rsidRDefault="00F31F9E">
          <w:pPr>
            <w:pStyle w:val="TOC2"/>
            <w:tabs>
              <w:tab w:val="left" w:pos="800"/>
            </w:tabs>
            <w:rPr>
              <w:rFonts w:asciiTheme="minorHAnsi" w:eastAsiaTheme="minorEastAsia" w:hAnsiTheme="minorHAnsi" w:cstheme="minorBidi"/>
              <w:szCs w:val="22"/>
              <w:lang w:val="en-US"/>
            </w:rPr>
          </w:pPr>
          <w:hyperlink w:anchor="_Toc165895954" w:history="1">
            <w:r w:rsidRPr="006B1D67">
              <w:rPr>
                <w:rStyle w:val="Hyperlink"/>
              </w:rPr>
              <w:t>5.1</w:t>
            </w:r>
            <w:r>
              <w:rPr>
                <w:rFonts w:asciiTheme="minorHAnsi" w:eastAsiaTheme="minorEastAsia" w:hAnsiTheme="minorHAnsi" w:cstheme="minorBidi"/>
                <w:szCs w:val="22"/>
                <w:lang w:val="en-US"/>
              </w:rPr>
              <w:tab/>
            </w:r>
            <w:r w:rsidRPr="006B1D67">
              <w:rPr>
                <w:rStyle w:val="Hyperlink"/>
              </w:rPr>
              <w:t>Tools and Technologies:</w:t>
            </w:r>
            <w:r>
              <w:rPr>
                <w:webHidden/>
              </w:rPr>
              <w:tab/>
            </w:r>
            <w:r>
              <w:rPr>
                <w:webHidden/>
              </w:rPr>
              <w:fldChar w:fldCharType="begin"/>
            </w:r>
            <w:r>
              <w:rPr>
                <w:webHidden/>
              </w:rPr>
              <w:instrText xml:space="preserve"> PAGEREF _Toc165895954 \h </w:instrText>
            </w:r>
            <w:r>
              <w:rPr>
                <w:webHidden/>
              </w:rPr>
            </w:r>
            <w:r>
              <w:rPr>
                <w:webHidden/>
              </w:rPr>
              <w:fldChar w:fldCharType="separate"/>
            </w:r>
            <w:r w:rsidR="006D0EB2">
              <w:rPr>
                <w:webHidden/>
              </w:rPr>
              <w:t>52</w:t>
            </w:r>
            <w:r>
              <w:rPr>
                <w:webHidden/>
              </w:rPr>
              <w:fldChar w:fldCharType="end"/>
            </w:r>
          </w:hyperlink>
        </w:p>
        <w:p w14:paraId="3972ACC7" w14:textId="43AE1672" w:rsidR="00F31F9E" w:rsidRDefault="00F31F9E">
          <w:pPr>
            <w:pStyle w:val="TOC1"/>
            <w:rPr>
              <w:rFonts w:asciiTheme="minorHAnsi" w:eastAsiaTheme="minorEastAsia" w:hAnsiTheme="minorHAnsi" w:cstheme="minorBidi"/>
              <w:b w:val="0"/>
              <w:szCs w:val="22"/>
              <w:lang w:val="en-US"/>
            </w:rPr>
          </w:pPr>
          <w:hyperlink w:anchor="_Toc165895960" w:history="1">
            <w:r w:rsidRPr="006B1D67">
              <w:rPr>
                <w:rStyle w:val="Hyperlink"/>
              </w:rPr>
              <w:t>Chapter 6</w:t>
            </w:r>
            <w:r>
              <w:rPr>
                <w:webHidden/>
              </w:rPr>
              <w:tab/>
            </w:r>
            <w:r>
              <w:rPr>
                <w:webHidden/>
              </w:rPr>
              <w:fldChar w:fldCharType="begin"/>
            </w:r>
            <w:r>
              <w:rPr>
                <w:webHidden/>
              </w:rPr>
              <w:instrText xml:space="preserve"> PAGEREF _Toc165895960 \h </w:instrText>
            </w:r>
            <w:r>
              <w:rPr>
                <w:webHidden/>
              </w:rPr>
            </w:r>
            <w:r>
              <w:rPr>
                <w:webHidden/>
              </w:rPr>
              <w:fldChar w:fldCharType="separate"/>
            </w:r>
            <w:r w:rsidR="006D0EB2">
              <w:rPr>
                <w:webHidden/>
              </w:rPr>
              <w:t>55</w:t>
            </w:r>
            <w:r>
              <w:rPr>
                <w:webHidden/>
              </w:rPr>
              <w:fldChar w:fldCharType="end"/>
            </w:r>
          </w:hyperlink>
        </w:p>
        <w:p w14:paraId="7F5B2090" w14:textId="7D09C981" w:rsidR="00F31F9E" w:rsidRDefault="00F31F9E">
          <w:pPr>
            <w:pStyle w:val="TOC1"/>
            <w:rPr>
              <w:rFonts w:asciiTheme="minorHAnsi" w:eastAsiaTheme="minorEastAsia" w:hAnsiTheme="minorHAnsi" w:cstheme="minorBidi"/>
              <w:b w:val="0"/>
              <w:szCs w:val="22"/>
              <w:lang w:val="en-US"/>
            </w:rPr>
          </w:pPr>
          <w:hyperlink w:anchor="_Toc165895961" w:history="1">
            <w:r w:rsidRPr="006B1D67">
              <w:rPr>
                <w:rStyle w:val="Hyperlink"/>
              </w:rPr>
              <w:t>System Testing &amp; Evaluation</w:t>
            </w:r>
            <w:r>
              <w:rPr>
                <w:webHidden/>
              </w:rPr>
              <w:tab/>
            </w:r>
            <w:r>
              <w:rPr>
                <w:webHidden/>
              </w:rPr>
              <w:fldChar w:fldCharType="begin"/>
            </w:r>
            <w:r>
              <w:rPr>
                <w:webHidden/>
              </w:rPr>
              <w:instrText xml:space="preserve"> PAGEREF _Toc165895961 \h </w:instrText>
            </w:r>
            <w:r>
              <w:rPr>
                <w:webHidden/>
              </w:rPr>
            </w:r>
            <w:r>
              <w:rPr>
                <w:webHidden/>
              </w:rPr>
              <w:fldChar w:fldCharType="separate"/>
            </w:r>
            <w:r w:rsidR="006D0EB2">
              <w:rPr>
                <w:webHidden/>
              </w:rPr>
              <w:t>55</w:t>
            </w:r>
            <w:r>
              <w:rPr>
                <w:webHidden/>
              </w:rPr>
              <w:fldChar w:fldCharType="end"/>
            </w:r>
          </w:hyperlink>
        </w:p>
        <w:p w14:paraId="65FD1F15" w14:textId="1C2D3635" w:rsidR="00F31F9E" w:rsidRDefault="00F31F9E">
          <w:pPr>
            <w:pStyle w:val="TOC2"/>
            <w:rPr>
              <w:rFonts w:asciiTheme="minorHAnsi" w:eastAsiaTheme="minorEastAsia" w:hAnsiTheme="minorHAnsi" w:cstheme="minorBidi"/>
              <w:szCs w:val="22"/>
              <w:lang w:val="en-US"/>
            </w:rPr>
          </w:pPr>
          <w:hyperlink w:anchor="_Toc165895962" w:history="1">
            <w:r w:rsidRPr="006B1D67">
              <w:rPr>
                <w:rStyle w:val="Hyperlink"/>
              </w:rPr>
              <w:t>6.1 Test Strategy</w:t>
            </w:r>
            <w:r>
              <w:rPr>
                <w:webHidden/>
              </w:rPr>
              <w:tab/>
            </w:r>
            <w:r>
              <w:rPr>
                <w:webHidden/>
              </w:rPr>
              <w:fldChar w:fldCharType="begin"/>
            </w:r>
            <w:r>
              <w:rPr>
                <w:webHidden/>
              </w:rPr>
              <w:instrText xml:space="preserve"> PAGEREF _Toc165895962 \h </w:instrText>
            </w:r>
            <w:r>
              <w:rPr>
                <w:webHidden/>
              </w:rPr>
            </w:r>
            <w:r>
              <w:rPr>
                <w:webHidden/>
              </w:rPr>
              <w:fldChar w:fldCharType="separate"/>
            </w:r>
            <w:r w:rsidR="006D0EB2">
              <w:rPr>
                <w:webHidden/>
              </w:rPr>
              <w:t>55</w:t>
            </w:r>
            <w:r>
              <w:rPr>
                <w:webHidden/>
              </w:rPr>
              <w:fldChar w:fldCharType="end"/>
            </w:r>
          </w:hyperlink>
        </w:p>
        <w:p w14:paraId="3A9E62B0" w14:textId="4C2FD3AD" w:rsidR="00F31F9E" w:rsidRDefault="00F31F9E">
          <w:pPr>
            <w:pStyle w:val="TOC2"/>
            <w:rPr>
              <w:rFonts w:asciiTheme="minorHAnsi" w:eastAsiaTheme="minorEastAsia" w:hAnsiTheme="minorHAnsi" w:cstheme="minorBidi"/>
              <w:szCs w:val="22"/>
              <w:lang w:val="en-US"/>
            </w:rPr>
          </w:pPr>
          <w:hyperlink w:anchor="_Toc165895963" w:history="1">
            <w:r w:rsidRPr="006B1D67">
              <w:rPr>
                <w:rStyle w:val="Hyperlink"/>
              </w:rPr>
              <w:t>6.2 Component Testing</w:t>
            </w:r>
            <w:r>
              <w:rPr>
                <w:webHidden/>
              </w:rPr>
              <w:tab/>
            </w:r>
            <w:r>
              <w:rPr>
                <w:webHidden/>
              </w:rPr>
              <w:fldChar w:fldCharType="begin"/>
            </w:r>
            <w:r>
              <w:rPr>
                <w:webHidden/>
              </w:rPr>
              <w:instrText xml:space="preserve"> PAGEREF _Toc165895963 \h </w:instrText>
            </w:r>
            <w:r>
              <w:rPr>
                <w:webHidden/>
              </w:rPr>
            </w:r>
            <w:r>
              <w:rPr>
                <w:webHidden/>
              </w:rPr>
              <w:fldChar w:fldCharType="separate"/>
            </w:r>
            <w:r w:rsidR="006D0EB2">
              <w:rPr>
                <w:webHidden/>
              </w:rPr>
              <w:t>55</w:t>
            </w:r>
            <w:r>
              <w:rPr>
                <w:webHidden/>
              </w:rPr>
              <w:fldChar w:fldCharType="end"/>
            </w:r>
          </w:hyperlink>
        </w:p>
        <w:p w14:paraId="693CCFA7" w14:textId="45459E02" w:rsidR="00F31F9E" w:rsidRDefault="00F31F9E">
          <w:pPr>
            <w:pStyle w:val="TOC2"/>
            <w:rPr>
              <w:rFonts w:asciiTheme="minorHAnsi" w:eastAsiaTheme="minorEastAsia" w:hAnsiTheme="minorHAnsi" w:cstheme="minorBidi"/>
              <w:szCs w:val="22"/>
              <w:lang w:val="en-US"/>
            </w:rPr>
          </w:pPr>
          <w:hyperlink w:anchor="_Toc165895964" w:history="1">
            <w:r w:rsidRPr="006B1D67">
              <w:rPr>
                <w:rStyle w:val="Hyperlink"/>
              </w:rPr>
              <w:t>6.3 Unit Testing</w:t>
            </w:r>
            <w:r>
              <w:rPr>
                <w:webHidden/>
              </w:rPr>
              <w:tab/>
            </w:r>
            <w:r>
              <w:rPr>
                <w:webHidden/>
              </w:rPr>
              <w:fldChar w:fldCharType="begin"/>
            </w:r>
            <w:r>
              <w:rPr>
                <w:webHidden/>
              </w:rPr>
              <w:instrText xml:space="preserve"> PAGEREF _Toc165895964 \h </w:instrText>
            </w:r>
            <w:r>
              <w:rPr>
                <w:webHidden/>
              </w:rPr>
            </w:r>
            <w:r>
              <w:rPr>
                <w:webHidden/>
              </w:rPr>
              <w:fldChar w:fldCharType="separate"/>
            </w:r>
            <w:r w:rsidR="006D0EB2">
              <w:rPr>
                <w:webHidden/>
              </w:rPr>
              <w:t>55</w:t>
            </w:r>
            <w:r>
              <w:rPr>
                <w:webHidden/>
              </w:rPr>
              <w:fldChar w:fldCharType="end"/>
            </w:r>
          </w:hyperlink>
        </w:p>
        <w:p w14:paraId="5CF73214" w14:textId="0E71E1A0" w:rsidR="00F31F9E" w:rsidRDefault="00F31F9E">
          <w:pPr>
            <w:pStyle w:val="TOC2"/>
            <w:rPr>
              <w:rFonts w:asciiTheme="minorHAnsi" w:eastAsiaTheme="minorEastAsia" w:hAnsiTheme="minorHAnsi" w:cstheme="minorBidi"/>
              <w:szCs w:val="22"/>
              <w:lang w:val="en-US"/>
            </w:rPr>
          </w:pPr>
          <w:hyperlink w:anchor="_Toc165895965" w:history="1">
            <w:r w:rsidRPr="006B1D67">
              <w:rPr>
                <w:rStyle w:val="Hyperlink"/>
              </w:rPr>
              <w:t>6.4 Integrated Testing</w:t>
            </w:r>
            <w:r>
              <w:rPr>
                <w:webHidden/>
              </w:rPr>
              <w:tab/>
            </w:r>
            <w:r>
              <w:rPr>
                <w:webHidden/>
              </w:rPr>
              <w:fldChar w:fldCharType="begin"/>
            </w:r>
            <w:r>
              <w:rPr>
                <w:webHidden/>
              </w:rPr>
              <w:instrText xml:space="preserve"> PAGEREF _Toc165895965 \h </w:instrText>
            </w:r>
            <w:r>
              <w:rPr>
                <w:webHidden/>
              </w:rPr>
            </w:r>
            <w:r>
              <w:rPr>
                <w:webHidden/>
              </w:rPr>
              <w:fldChar w:fldCharType="separate"/>
            </w:r>
            <w:r w:rsidR="006D0EB2">
              <w:rPr>
                <w:webHidden/>
              </w:rPr>
              <w:t>56</w:t>
            </w:r>
            <w:r>
              <w:rPr>
                <w:webHidden/>
              </w:rPr>
              <w:fldChar w:fldCharType="end"/>
            </w:r>
          </w:hyperlink>
        </w:p>
        <w:p w14:paraId="1248FF23" w14:textId="34FB8CFA" w:rsidR="00F31F9E" w:rsidRDefault="00F31F9E">
          <w:pPr>
            <w:pStyle w:val="TOC2"/>
            <w:rPr>
              <w:rFonts w:asciiTheme="minorHAnsi" w:eastAsiaTheme="minorEastAsia" w:hAnsiTheme="minorHAnsi" w:cstheme="minorBidi"/>
              <w:szCs w:val="22"/>
              <w:lang w:val="en-US"/>
            </w:rPr>
          </w:pPr>
          <w:hyperlink w:anchor="_Toc165895966" w:history="1">
            <w:r w:rsidRPr="006B1D67">
              <w:rPr>
                <w:rStyle w:val="Hyperlink"/>
              </w:rPr>
              <w:t>6.5 System Testing</w:t>
            </w:r>
            <w:r>
              <w:rPr>
                <w:webHidden/>
              </w:rPr>
              <w:tab/>
            </w:r>
            <w:r>
              <w:rPr>
                <w:webHidden/>
              </w:rPr>
              <w:fldChar w:fldCharType="begin"/>
            </w:r>
            <w:r>
              <w:rPr>
                <w:webHidden/>
              </w:rPr>
              <w:instrText xml:space="preserve"> PAGEREF _Toc165895966 \h </w:instrText>
            </w:r>
            <w:r>
              <w:rPr>
                <w:webHidden/>
              </w:rPr>
            </w:r>
            <w:r>
              <w:rPr>
                <w:webHidden/>
              </w:rPr>
              <w:fldChar w:fldCharType="separate"/>
            </w:r>
            <w:r w:rsidR="006D0EB2">
              <w:rPr>
                <w:webHidden/>
              </w:rPr>
              <w:t>56</w:t>
            </w:r>
            <w:r>
              <w:rPr>
                <w:webHidden/>
              </w:rPr>
              <w:fldChar w:fldCharType="end"/>
            </w:r>
          </w:hyperlink>
        </w:p>
        <w:p w14:paraId="15709B56" w14:textId="375B2A61" w:rsidR="00F31F9E" w:rsidRDefault="00F31F9E">
          <w:pPr>
            <w:pStyle w:val="TOC2"/>
            <w:rPr>
              <w:rFonts w:asciiTheme="minorHAnsi" w:eastAsiaTheme="minorEastAsia" w:hAnsiTheme="minorHAnsi" w:cstheme="minorBidi"/>
              <w:szCs w:val="22"/>
              <w:lang w:val="en-US"/>
            </w:rPr>
          </w:pPr>
          <w:hyperlink w:anchor="_Toc165895967" w:history="1">
            <w:r w:rsidRPr="006B1D67">
              <w:rPr>
                <w:rStyle w:val="Hyperlink"/>
              </w:rPr>
              <w:t>6.6 Test Cases</w:t>
            </w:r>
            <w:r>
              <w:rPr>
                <w:webHidden/>
              </w:rPr>
              <w:tab/>
            </w:r>
            <w:r>
              <w:rPr>
                <w:webHidden/>
              </w:rPr>
              <w:fldChar w:fldCharType="begin"/>
            </w:r>
            <w:r>
              <w:rPr>
                <w:webHidden/>
              </w:rPr>
              <w:instrText xml:space="preserve"> PAGEREF _Toc165895967 \h </w:instrText>
            </w:r>
            <w:r>
              <w:rPr>
                <w:webHidden/>
              </w:rPr>
            </w:r>
            <w:r>
              <w:rPr>
                <w:webHidden/>
              </w:rPr>
              <w:fldChar w:fldCharType="separate"/>
            </w:r>
            <w:r w:rsidR="006D0EB2">
              <w:rPr>
                <w:webHidden/>
              </w:rPr>
              <w:t>56</w:t>
            </w:r>
            <w:r>
              <w:rPr>
                <w:webHidden/>
              </w:rPr>
              <w:fldChar w:fldCharType="end"/>
            </w:r>
          </w:hyperlink>
        </w:p>
        <w:p w14:paraId="1C03FFDF" w14:textId="1DB2944E" w:rsidR="00F31F9E" w:rsidRDefault="00F31F9E">
          <w:pPr>
            <w:pStyle w:val="TOC2"/>
            <w:rPr>
              <w:rFonts w:asciiTheme="minorHAnsi" w:eastAsiaTheme="minorEastAsia" w:hAnsiTheme="minorHAnsi" w:cstheme="minorBidi"/>
              <w:szCs w:val="22"/>
              <w:lang w:val="en-US"/>
            </w:rPr>
          </w:pPr>
          <w:hyperlink w:anchor="_Toc165895968" w:history="1">
            <w:r w:rsidRPr="006B1D67">
              <w:rPr>
                <w:rStyle w:val="Hyperlink"/>
              </w:rPr>
              <w:t>Results &amp; Evaluation</w:t>
            </w:r>
            <w:r>
              <w:rPr>
                <w:webHidden/>
              </w:rPr>
              <w:tab/>
            </w:r>
            <w:r>
              <w:rPr>
                <w:webHidden/>
              </w:rPr>
              <w:fldChar w:fldCharType="begin"/>
            </w:r>
            <w:r>
              <w:rPr>
                <w:webHidden/>
              </w:rPr>
              <w:instrText xml:space="preserve"> PAGEREF _Toc165895968 \h </w:instrText>
            </w:r>
            <w:r>
              <w:rPr>
                <w:webHidden/>
              </w:rPr>
            </w:r>
            <w:r>
              <w:rPr>
                <w:webHidden/>
              </w:rPr>
              <w:fldChar w:fldCharType="separate"/>
            </w:r>
            <w:r w:rsidR="006D0EB2">
              <w:rPr>
                <w:webHidden/>
              </w:rPr>
              <w:t>69</w:t>
            </w:r>
            <w:r>
              <w:rPr>
                <w:webHidden/>
              </w:rPr>
              <w:fldChar w:fldCharType="end"/>
            </w:r>
          </w:hyperlink>
        </w:p>
        <w:p w14:paraId="07C31E30" w14:textId="27989833" w:rsidR="00F31F9E" w:rsidRDefault="00F31F9E">
          <w:pPr>
            <w:pStyle w:val="TOC2"/>
            <w:rPr>
              <w:rFonts w:asciiTheme="minorHAnsi" w:eastAsiaTheme="minorEastAsia" w:hAnsiTheme="minorHAnsi" w:cstheme="minorBidi"/>
              <w:szCs w:val="22"/>
              <w:lang w:val="en-US"/>
            </w:rPr>
          </w:pPr>
          <w:hyperlink w:anchor="_Toc165895970" w:history="1">
            <w:r w:rsidRPr="006B1D67">
              <w:rPr>
                <w:rStyle w:val="Hyperlink"/>
              </w:rPr>
              <w:t>Conclusion</w:t>
            </w:r>
            <w:r>
              <w:rPr>
                <w:webHidden/>
              </w:rPr>
              <w:tab/>
            </w:r>
            <w:r>
              <w:rPr>
                <w:webHidden/>
              </w:rPr>
              <w:fldChar w:fldCharType="begin"/>
            </w:r>
            <w:r>
              <w:rPr>
                <w:webHidden/>
              </w:rPr>
              <w:instrText xml:space="preserve"> PAGEREF _Toc165895970 \h </w:instrText>
            </w:r>
            <w:r>
              <w:rPr>
                <w:webHidden/>
              </w:rPr>
            </w:r>
            <w:r>
              <w:rPr>
                <w:webHidden/>
              </w:rPr>
              <w:fldChar w:fldCharType="separate"/>
            </w:r>
            <w:r w:rsidR="006D0EB2">
              <w:rPr>
                <w:webHidden/>
              </w:rPr>
              <w:t>69</w:t>
            </w:r>
            <w:r>
              <w:rPr>
                <w:webHidden/>
              </w:rPr>
              <w:fldChar w:fldCharType="end"/>
            </w:r>
          </w:hyperlink>
        </w:p>
        <w:p w14:paraId="6369CEF5" w14:textId="215F5BCF" w:rsidR="00F31F9E" w:rsidRDefault="00F31F9E">
          <w:pPr>
            <w:pStyle w:val="TOC1"/>
            <w:rPr>
              <w:rFonts w:asciiTheme="minorHAnsi" w:eastAsiaTheme="minorEastAsia" w:hAnsiTheme="minorHAnsi" w:cstheme="minorBidi"/>
              <w:b w:val="0"/>
              <w:szCs w:val="22"/>
              <w:lang w:val="en-US"/>
            </w:rPr>
          </w:pPr>
          <w:hyperlink w:anchor="_Toc165895971" w:history="1">
            <w:r w:rsidRPr="006B1D67">
              <w:rPr>
                <w:rStyle w:val="Hyperlink"/>
              </w:rPr>
              <w:t>Chapter 7</w:t>
            </w:r>
            <w:r>
              <w:rPr>
                <w:webHidden/>
              </w:rPr>
              <w:tab/>
            </w:r>
            <w:r>
              <w:rPr>
                <w:webHidden/>
              </w:rPr>
              <w:fldChar w:fldCharType="begin"/>
            </w:r>
            <w:r>
              <w:rPr>
                <w:webHidden/>
              </w:rPr>
              <w:instrText xml:space="preserve"> PAGEREF _Toc165895971 \h </w:instrText>
            </w:r>
            <w:r>
              <w:rPr>
                <w:webHidden/>
              </w:rPr>
            </w:r>
            <w:r>
              <w:rPr>
                <w:webHidden/>
              </w:rPr>
              <w:fldChar w:fldCharType="separate"/>
            </w:r>
            <w:r w:rsidR="006D0EB2">
              <w:rPr>
                <w:webHidden/>
              </w:rPr>
              <w:t>70</w:t>
            </w:r>
            <w:r>
              <w:rPr>
                <w:webHidden/>
              </w:rPr>
              <w:fldChar w:fldCharType="end"/>
            </w:r>
          </w:hyperlink>
        </w:p>
        <w:p w14:paraId="6D357DB2" w14:textId="77D5F8F6" w:rsidR="00F31F9E" w:rsidRDefault="00F31F9E">
          <w:pPr>
            <w:pStyle w:val="TOC1"/>
            <w:rPr>
              <w:rFonts w:asciiTheme="minorHAnsi" w:eastAsiaTheme="minorEastAsia" w:hAnsiTheme="minorHAnsi" w:cstheme="minorBidi"/>
              <w:b w:val="0"/>
              <w:szCs w:val="22"/>
              <w:lang w:val="en-US"/>
            </w:rPr>
          </w:pPr>
          <w:hyperlink w:anchor="_Toc165895972" w:history="1">
            <w:r w:rsidRPr="006B1D67">
              <w:rPr>
                <w:rStyle w:val="Hyperlink"/>
              </w:rPr>
              <w:t>Conclusion</w:t>
            </w:r>
            <w:r>
              <w:rPr>
                <w:webHidden/>
              </w:rPr>
              <w:tab/>
            </w:r>
            <w:r>
              <w:rPr>
                <w:webHidden/>
              </w:rPr>
              <w:fldChar w:fldCharType="begin"/>
            </w:r>
            <w:r>
              <w:rPr>
                <w:webHidden/>
              </w:rPr>
              <w:instrText xml:space="preserve"> PAGEREF _Toc165895972 \h </w:instrText>
            </w:r>
            <w:r>
              <w:rPr>
                <w:webHidden/>
              </w:rPr>
            </w:r>
            <w:r>
              <w:rPr>
                <w:webHidden/>
              </w:rPr>
              <w:fldChar w:fldCharType="separate"/>
            </w:r>
            <w:r w:rsidR="006D0EB2">
              <w:rPr>
                <w:webHidden/>
              </w:rPr>
              <w:t>70</w:t>
            </w:r>
            <w:r>
              <w:rPr>
                <w:webHidden/>
              </w:rPr>
              <w:fldChar w:fldCharType="end"/>
            </w:r>
          </w:hyperlink>
        </w:p>
        <w:p w14:paraId="56BBED32" w14:textId="7B846401" w:rsidR="00F31F9E" w:rsidRDefault="00F31F9E">
          <w:pPr>
            <w:pStyle w:val="TOC2"/>
            <w:rPr>
              <w:rFonts w:asciiTheme="minorHAnsi" w:eastAsiaTheme="minorEastAsia" w:hAnsiTheme="minorHAnsi" w:cstheme="minorBidi"/>
              <w:szCs w:val="22"/>
              <w:lang w:val="en-US"/>
            </w:rPr>
          </w:pPr>
          <w:hyperlink w:anchor="_Toc165895974" w:history="1">
            <w:r w:rsidRPr="006B1D67">
              <w:rPr>
                <w:rStyle w:val="Hyperlink"/>
              </w:rPr>
              <w:t>7.1 Contributions</w:t>
            </w:r>
            <w:r>
              <w:rPr>
                <w:webHidden/>
              </w:rPr>
              <w:tab/>
            </w:r>
            <w:r>
              <w:rPr>
                <w:webHidden/>
              </w:rPr>
              <w:fldChar w:fldCharType="begin"/>
            </w:r>
            <w:r>
              <w:rPr>
                <w:webHidden/>
              </w:rPr>
              <w:instrText xml:space="preserve"> PAGEREF _Toc165895974 \h </w:instrText>
            </w:r>
            <w:r>
              <w:rPr>
                <w:webHidden/>
              </w:rPr>
            </w:r>
            <w:r>
              <w:rPr>
                <w:webHidden/>
              </w:rPr>
              <w:fldChar w:fldCharType="separate"/>
            </w:r>
            <w:r w:rsidR="006D0EB2">
              <w:rPr>
                <w:webHidden/>
              </w:rPr>
              <w:t>71</w:t>
            </w:r>
            <w:r>
              <w:rPr>
                <w:webHidden/>
              </w:rPr>
              <w:fldChar w:fldCharType="end"/>
            </w:r>
          </w:hyperlink>
        </w:p>
        <w:p w14:paraId="20352E7A" w14:textId="37B2BA15" w:rsidR="00F31F9E" w:rsidRDefault="00F31F9E">
          <w:pPr>
            <w:pStyle w:val="TOC2"/>
            <w:rPr>
              <w:rFonts w:asciiTheme="minorHAnsi" w:eastAsiaTheme="minorEastAsia" w:hAnsiTheme="minorHAnsi" w:cstheme="minorBidi"/>
              <w:szCs w:val="22"/>
              <w:lang w:val="en-US"/>
            </w:rPr>
          </w:pPr>
          <w:hyperlink w:anchor="_Toc165895976" w:history="1">
            <w:r w:rsidRPr="006B1D67">
              <w:rPr>
                <w:rStyle w:val="Hyperlink"/>
              </w:rPr>
              <w:t>7.2 Reflections</w:t>
            </w:r>
            <w:r>
              <w:rPr>
                <w:webHidden/>
              </w:rPr>
              <w:tab/>
            </w:r>
            <w:r>
              <w:rPr>
                <w:webHidden/>
              </w:rPr>
              <w:fldChar w:fldCharType="begin"/>
            </w:r>
            <w:r>
              <w:rPr>
                <w:webHidden/>
              </w:rPr>
              <w:instrText xml:space="preserve"> PAGEREF _Toc165895976 \h </w:instrText>
            </w:r>
            <w:r>
              <w:rPr>
                <w:webHidden/>
              </w:rPr>
            </w:r>
            <w:r>
              <w:rPr>
                <w:webHidden/>
              </w:rPr>
              <w:fldChar w:fldCharType="separate"/>
            </w:r>
            <w:r w:rsidR="006D0EB2">
              <w:rPr>
                <w:webHidden/>
              </w:rPr>
              <w:t>71</w:t>
            </w:r>
            <w:r>
              <w:rPr>
                <w:webHidden/>
              </w:rPr>
              <w:fldChar w:fldCharType="end"/>
            </w:r>
          </w:hyperlink>
        </w:p>
        <w:p w14:paraId="3344D1A5" w14:textId="413B3F20" w:rsidR="00F31F9E" w:rsidRDefault="00F31F9E">
          <w:pPr>
            <w:pStyle w:val="TOC2"/>
            <w:rPr>
              <w:rFonts w:asciiTheme="minorHAnsi" w:eastAsiaTheme="minorEastAsia" w:hAnsiTheme="minorHAnsi" w:cstheme="minorBidi"/>
              <w:szCs w:val="22"/>
              <w:lang w:val="en-US"/>
            </w:rPr>
          </w:pPr>
          <w:hyperlink w:anchor="_Toc165895977" w:history="1">
            <w:r w:rsidRPr="006B1D67">
              <w:rPr>
                <w:rStyle w:val="Hyperlink"/>
              </w:rPr>
              <w:t>7.2.1 Advantages</w:t>
            </w:r>
            <w:r>
              <w:rPr>
                <w:webHidden/>
              </w:rPr>
              <w:tab/>
            </w:r>
            <w:r>
              <w:rPr>
                <w:webHidden/>
              </w:rPr>
              <w:fldChar w:fldCharType="begin"/>
            </w:r>
            <w:r>
              <w:rPr>
                <w:webHidden/>
              </w:rPr>
              <w:instrText xml:space="preserve"> PAGEREF _Toc165895977 \h </w:instrText>
            </w:r>
            <w:r>
              <w:rPr>
                <w:webHidden/>
              </w:rPr>
            </w:r>
            <w:r>
              <w:rPr>
                <w:webHidden/>
              </w:rPr>
              <w:fldChar w:fldCharType="separate"/>
            </w:r>
            <w:r w:rsidR="006D0EB2">
              <w:rPr>
                <w:webHidden/>
              </w:rPr>
              <w:t>71</w:t>
            </w:r>
            <w:r>
              <w:rPr>
                <w:webHidden/>
              </w:rPr>
              <w:fldChar w:fldCharType="end"/>
            </w:r>
          </w:hyperlink>
        </w:p>
        <w:p w14:paraId="53FF2430" w14:textId="02C58929" w:rsidR="00F31F9E" w:rsidRDefault="00F31F9E">
          <w:pPr>
            <w:pStyle w:val="TOC2"/>
            <w:rPr>
              <w:rFonts w:asciiTheme="minorHAnsi" w:eastAsiaTheme="minorEastAsia" w:hAnsiTheme="minorHAnsi" w:cstheme="minorBidi"/>
              <w:szCs w:val="22"/>
              <w:lang w:val="en-US"/>
            </w:rPr>
          </w:pPr>
          <w:hyperlink w:anchor="_Toc165895981" w:history="1">
            <w:r>
              <w:rPr>
                <w:rStyle w:val="Hyperlink"/>
              </w:rPr>
              <w:t>7.2.2. Drawbacks</w:t>
            </w:r>
            <w:r w:rsidRPr="006B1D67">
              <w:rPr>
                <w:rStyle w:val="Hyperlink"/>
              </w:rPr>
              <w:t>.</w:t>
            </w:r>
            <w:r>
              <w:rPr>
                <w:webHidden/>
              </w:rPr>
              <w:tab/>
            </w:r>
            <w:r>
              <w:rPr>
                <w:webHidden/>
              </w:rPr>
              <w:fldChar w:fldCharType="begin"/>
            </w:r>
            <w:r>
              <w:rPr>
                <w:webHidden/>
              </w:rPr>
              <w:instrText xml:space="preserve"> PAGEREF _Toc165895981 \h </w:instrText>
            </w:r>
            <w:r>
              <w:rPr>
                <w:webHidden/>
              </w:rPr>
            </w:r>
            <w:r>
              <w:rPr>
                <w:webHidden/>
              </w:rPr>
              <w:fldChar w:fldCharType="separate"/>
            </w:r>
            <w:r w:rsidR="006D0EB2">
              <w:rPr>
                <w:webHidden/>
              </w:rPr>
              <w:t>71</w:t>
            </w:r>
            <w:r>
              <w:rPr>
                <w:webHidden/>
              </w:rPr>
              <w:fldChar w:fldCharType="end"/>
            </w:r>
          </w:hyperlink>
        </w:p>
        <w:p w14:paraId="7E1C2245" w14:textId="761344C3" w:rsidR="00F31F9E" w:rsidRDefault="00F31F9E">
          <w:pPr>
            <w:pStyle w:val="TOC2"/>
            <w:rPr>
              <w:rFonts w:asciiTheme="minorHAnsi" w:eastAsiaTheme="minorEastAsia" w:hAnsiTheme="minorHAnsi" w:cstheme="minorBidi"/>
              <w:szCs w:val="22"/>
              <w:lang w:val="en-US"/>
            </w:rPr>
          </w:pPr>
          <w:hyperlink w:anchor="_Toc165895982" w:history="1">
            <w:r w:rsidRPr="006B1D67">
              <w:rPr>
                <w:rStyle w:val="Hyperlink"/>
              </w:rPr>
              <w:t>7.2.3 Impact on Society/Knowledge</w:t>
            </w:r>
            <w:r>
              <w:rPr>
                <w:webHidden/>
              </w:rPr>
              <w:tab/>
            </w:r>
            <w:r>
              <w:rPr>
                <w:webHidden/>
              </w:rPr>
              <w:fldChar w:fldCharType="begin"/>
            </w:r>
            <w:r>
              <w:rPr>
                <w:webHidden/>
              </w:rPr>
              <w:instrText xml:space="preserve"> PAGEREF _Toc165895982 \h </w:instrText>
            </w:r>
            <w:r>
              <w:rPr>
                <w:webHidden/>
              </w:rPr>
            </w:r>
            <w:r>
              <w:rPr>
                <w:webHidden/>
              </w:rPr>
              <w:fldChar w:fldCharType="separate"/>
            </w:r>
            <w:r w:rsidR="006D0EB2">
              <w:rPr>
                <w:webHidden/>
              </w:rPr>
              <w:t>71</w:t>
            </w:r>
            <w:r>
              <w:rPr>
                <w:webHidden/>
              </w:rPr>
              <w:fldChar w:fldCharType="end"/>
            </w:r>
          </w:hyperlink>
        </w:p>
        <w:p w14:paraId="64A097D6" w14:textId="676C1989" w:rsidR="00F31F9E" w:rsidRDefault="00F31F9E">
          <w:pPr>
            <w:pStyle w:val="TOC2"/>
            <w:rPr>
              <w:rFonts w:asciiTheme="minorHAnsi" w:eastAsiaTheme="minorEastAsia" w:hAnsiTheme="minorHAnsi" w:cstheme="minorBidi"/>
              <w:szCs w:val="22"/>
              <w:lang w:val="en-US"/>
            </w:rPr>
          </w:pPr>
          <w:hyperlink w:anchor="_Toc165895985" w:history="1">
            <w:r w:rsidRPr="006B1D67">
              <w:rPr>
                <w:rStyle w:val="Hyperlink"/>
              </w:rPr>
              <w:t>7.3 Future work</w:t>
            </w:r>
            <w:r>
              <w:rPr>
                <w:webHidden/>
              </w:rPr>
              <w:tab/>
            </w:r>
            <w:r>
              <w:rPr>
                <w:webHidden/>
              </w:rPr>
              <w:fldChar w:fldCharType="begin"/>
            </w:r>
            <w:r>
              <w:rPr>
                <w:webHidden/>
              </w:rPr>
              <w:instrText xml:space="preserve"> PAGEREF _Toc165895985 \h </w:instrText>
            </w:r>
            <w:r>
              <w:rPr>
                <w:webHidden/>
              </w:rPr>
            </w:r>
            <w:r>
              <w:rPr>
                <w:webHidden/>
              </w:rPr>
              <w:fldChar w:fldCharType="separate"/>
            </w:r>
            <w:r w:rsidR="006D0EB2">
              <w:rPr>
                <w:webHidden/>
              </w:rPr>
              <w:t>72</w:t>
            </w:r>
            <w:r>
              <w:rPr>
                <w:webHidden/>
              </w:rPr>
              <w:fldChar w:fldCharType="end"/>
            </w:r>
          </w:hyperlink>
        </w:p>
        <w:p w14:paraId="1E7C9995" w14:textId="16B990EC" w:rsidR="00D46185" w:rsidRPr="00F31F9E" w:rsidRDefault="00F31F9E" w:rsidP="00F31F9E">
          <w:pPr>
            <w:pStyle w:val="TOC1"/>
            <w:rPr>
              <w:rFonts w:asciiTheme="minorHAnsi" w:eastAsiaTheme="minorEastAsia" w:hAnsiTheme="minorHAnsi" w:cstheme="minorBidi"/>
              <w:b w:val="0"/>
              <w:szCs w:val="22"/>
              <w:lang w:val="en-US"/>
            </w:rPr>
          </w:pPr>
          <w:hyperlink w:anchor="_Toc165895986" w:history="1">
            <w:r w:rsidRPr="006B1D67">
              <w:rPr>
                <w:rStyle w:val="Hyperlink"/>
              </w:rPr>
              <w:t>References</w:t>
            </w:r>
            <w:r>
              <w:rPr>
                <w:webHidden/>
              </w:rPr>
              <w:tab/>
            </w:r>
            <w:r>
              <w:rPr>
                <w:webHidden/>
              </w:rPr>
              <w:fldChar w:fldCharType="begin"/>
            </w:r>
            <w:r>
              <w:rPr>
                <w:webHidden/>
              </w:rPr>
              <w:instrText xml:space="preserve"> PAGEREF _Toc165895986 \h </w:instrText>
            </w:r>
            <w:r>
              <w:rPr>
                <w:webHidden/>
              </w:rPr>
            </w:r>
            <w:r>
              <w:rPr>
                <w:webHidden/>
              </w:rPr>
              <w:fldChar w:fldCharType="separate"/>
            </w:r>
            <w:r w:rsidR="006D0EB2">
              <w:rPr>
                <w:webHidden/>
              </w:rPr>
              <w:t>73</w:t>
            </w:r>
            <w:r>
              <w:rPr>
                <w:webHidden/>
              </w:rPr>
              <w:fldChar w:fldCharType="end"/>
            </w:r>
          </w:hyperlink>
          <w:r w:rsidR="00D46EF9">
            <w:rPr>
              <w:b w:val="0"/>
              <w:bCs/>
            </w:rPr>
            <w:fldChar w:fldCharType="end"/>
          </w:r>
        </w:p>
      </w:sdtContent>
    </w:sdt>
    <w:p w14:paraId="6A55529D" w14:textId="77777777" w:rsidR="00F31F9E" w:rsidRDefault="00F31F9E" w:rsidP="001B0FCC">
      <w:pPr>
        <w:spacing w:line="240" w:lineRule="auto"/>
        <w:jc w:val="left"/>
        <w:rPr>
          <w:b/>
        </w:rPr>
      </w:pPr>
    </w:p>
    <w:p w14:paraId="2C47D946" w14:textId="3014441E" w:rsidR="00B263DA" w:rsidRDefault="00B263DA">
      <w:pPr>
        <w:spacing w:line="240" w:lineRule="auto"/>
        <w:jc w:val="left"/>
        <w:rPr>
          <w:b/>
        </w:rPr>
      </w:pPr>
      <w:r>
        <w:rPr>
          <w:b/>
        </w:rPr>
        <w:br w:type="page"/>
      </w:r>
    </w:p>
    <w:p w14:paraId="14860AA4" w14:textId="77777777" w:rsidR="00B263DA" w:rsidRDefault="00B263DA" w:rsidP="001B0FCC">
      <w:pPr>
        <w:spacing w:line="240" w:lineRule="auto"/>
        <w:jc w:val="left"/>
        <w:rPr>
          <w:b/>
        </w:rPr>
      </w:pPr>
    </w:p>
    <w:p w14:paraId="6B7D3581" w14:textId="7D547635" w:rsidR="00B8797D" w:rsidRDefault="007C7B28" w:rsidP="001B0FCC">
      <w:pPr>
        <w:spacing w:line="240" w:lineRule="auto"/>
        <w:jc w:val="left"/>
        <w:rPr>
          <w:b/>
        </w:rPr>
      </w:pPr>
      <w:r w:rsidRPr="007C7B28">
        <w:rPr>
          <w:b/>
        </w:rPr>
        <w:t>Table of Figures</w:t>
      </w:r>
    </w:p>
    <w:p w14:paraId="6426A9DF" w14:textId="4AC7F65F" w:rsidR="003C77F3" w:rsidRDefault="007C7B28">
      <w:pPr>
        <w:pStyle w:val="TableofFigures"/>
        <w:tabs>
          <w:tab w:val="right" w:leader="dot" w:pos="8296"/>
        </w:tabs>
        <w:rPr>
          <w:rFonts w:asciiTheme="minorHAnsi" w:eastAsiaTheme="minorEastAsia" w:hAnsiTheme="minorHAnsi" w:cstheme="minorBidi"/>
          <w:noProof/>
          <w:szCs w:val="22"/>
          <w:lang w:val="en-US"/>
        </w:rPr>
      </w:pPr>
      <w:r>
        <w:rPr>
          <w:b/>
        </w:rPr>
        <w:fldChar w:fldCharType="begin"/>
      </w:r>
      <w:r>
        <w:rPr>
          <w:b/>
        </w:rPr>
        <w:instrText xml:space="preserve"> TOC \h \z \c "Figure" </w:instrText>
      </w:r>
      <w:r>
        <w:rPr>
          <w:b/>
        </w:rPr>
        <w:fldChar w:fldCharType="separate"/>
      </w:r>
      <w:hyperlink w:anchor="_Toc165894551" w:history="1">
        <w:r w:rsidR="003C77F3" w:rsidRPr="00F85FFF">
          <w:rPr>
            <w:rStyle w:val="Hyperlink"/>
            <w:noProof/>
          </w:rPr>
          <w:t>Figure 1: Use Case Diagram</w:t>
        </w:r>
        <w:r w:rsidR="003C77F3">
          <w:rPr>
            <w:noProof/>
            <w:webHidden/>
          </w:rPr>
          <w:tab/>
        </w:r>
        <w:r w:rsidR="003C77F3">
          <w:rPr>
            <w:noProof/>
            <w:webHidden/>
          </w:rPr>
          <w:fldChar w:fldCharType="begin"/>
        </w:r>
        <w:r w:rsidR="003C77F3">
          <w:rPr>
            <w:noProof/>
            <w:webHidden/>
          </w:rPr>
          <w:instrText xml:space="preserve"> PAGEREF _Toc165894551 \h </w:instrText>
        </w:r>
        <w:r w:rsidR="003C77F3">
          <w:rPr>
            <w:noProof/>
            <w:webHidden/>
          </w:rPr>
        </w:r>
        <w:r w:rsidR="003C77F3">
          <w:rPr>
            <w:noProof/>
            <w:webHidden/>
          </w:rPr>
          <w:fldChar w:fldCharType="separate"/>
        </w:r>
        <w:r w:rsidR="006D0EB2">
          <w:rPr>
            <w:noProof/>
            <w:webHidden/>
          </w:rPr>
          <w:t>10</w:t>
        </w:r>
        <w:r w:rsidR="003C77F3">
          <w:rPr>
            <w:noProof/>
            <w:webHidden/>
          </w:rPr>
          <w:fldChar w:fldCharType="end"/>
        </w:r>
      </w:hyperlink>
    </w:p>
    <w:p w14:paraId="3A4FAD26" w14:textId="5CC4BBFE"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52" w:history="1">
        <w:r w:rsidRPr="00F85FFF">
          <w:rPr>
            <w:rStyle w:val="Hyperlink"/>
            <w:noProof/>
          </w:rPr>
          <w:t>Figure 2: Workflow hierarchal order</w:t>
        </w:r>
        <w:r>
          <w:rPr>
            <w:noProof/>
            <w:webHidden/>
          </w:rPr>
          <w:tab/>
        </w:r>
        <w:r>
          <w:rPr>
            <w:noProof/>
            <w:webHidden/>
          </w:rPr>
          <w:fldChar w:fldCharType="begin"/>
        </w:r>
        <w:r>
          <w:rPr>
            <w:noProof/>
            <w:webHidden/>
          </w:rPr>
          <w:instrText xml:space="preserve"> PAGEREF _Toc165894552 \h </w:instrText>
        </w:r>
        <w:r>
          <w:rPr>
            <w:noProof/>
            <w:webHidden/>
          </w:rPr>
        </w:r>
        <w:r>
          <w:rPr>
            <w:noProof/>
            <w:webHidden/>
          </w:rPr>
          <w:fldChar w:fldCharType="separate"/>
        </w:r>
        <w:r w:rsidR="006D0EB2">
          <w:rPr>
            <w:noProof/>
            <w:webHidden/>
          </w:rPr>
          <w:t>32</w:t>
        </w:r>
        <w:r>
          <w:rPr>
            <w:noProof/>
            <w:webHidden/>
          </w:rPr>
          <w:fldChar w:fldCharType="end"/>
        </w:r>
      </w:hyperlink>
    </w:p>
    <w:p w14:paraId="1DB25C2E" w14:textId="2727E44F"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53" w:history="1">
        <w:r w:rsidRPr="00F85FFF">
          <w:rPr>
            <w:rStyle w:val="Hyperlink"/>
            <w:noProof/>
          </w:rPr>
          <w:t>Figure 3: Architecture</w:t>
        </w:r>
        <w:r>
          <w:rPr>
            <w:noProof/>
            <w:webHidden/>
          </w:rPr>
          <w:tab/>
        </w:r>
        <w:r>
          <w:rPr>
            <w:noProof/>
            <w:webHidden/>
          </w:rPr>
          <w:fldChar w:fldCharType="begin"/>
        </w:r>
        <w:r>
          <w:rPr>
            <w:noProof/>
            <w:webHidden/>
          </w:rPr>
          <w:instrText xml:space="preserve"> PAGEREF _Toc165894553 \h </w:instrText>
        </w:r>
        <w:r>
          <w:rPr>
            <w:noProof/>
            <w:webHidden/>
          </w:rPr>
        </w:r>
        <w:r>
          <w:rPr>
            <w:noProof/>
            <w:webHidden/>
          </w:rPr>
          <w:fldChar w:fldCharType="separate"/>
        </w:r>
        <w:r w:rsidR="006D0EB2">
          <w:rPr>
            <w:noProof/>
            <w:webHidden/>
          </w:rPr>
          <w:t>34</w:t>
        </w:r>
        <w:r>
          <w:rPr>
            <w:noProof/>
            <w:webHidden/>
          </w:rPr>
          <w:fldChar w:fldCharType="end"/>
        </w:r>
      </w:hyperlink>
    </w:p>
    <w:p w14:paraId="5E870E3A" w14:textId="68D46258"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54" w:history="1">
        <w:r w:rsidRPr="00F85FFF">
          <w:rPr>
            <w:rStyle w:val="Hyperlink"/>
            <w:noProof/>
          </w:rPr>
          <w:t>Figure 4: Class Diagram</w:t>
        </w:r>
        <w:r>
          <w:rPr>
            <w:noProof/>
            <w:webHidden/>
          </w:rPr>
          <w:tab/>
        </w:r>
        <w:r>
          <w:rPr>
            <w:noProof/>
            <w:webHidden/>
          </w:rPr>
          <w:fldChar w:fldCharType="begin"/>
        </w:r>
        <w:r>
          <w:rPr>
            <w:noProof/>
            <w:webHidden/>
          </w:rPr>
          <w:instrText xml:space="preserve"> PAGEREF _Toc165894554 \h </w:instrText>
        </w:r>
        <w:r>
          <w:rPr>
            <w:noProof/>
            <w:webHidden/>
          </w:rPr>
        </w:r>
        <w:r>
          <w:rPr>
            <w:noProof/>
            <w:webHidden/>
          </w:rPr>
          <w:fldChar w:fldCharType="separate"/>
        </w:r>
        <w:r w:rsidR="006D0EB2">
          <w:rPr>
            <w:noProof/>
            <w:webHidden/>
          </w:rPr>
          <w:t>35</w:t>
        </w:r>
        <w:r>
          <w:rPr>
            <w:noProof/>
            <w:webHidden/>
          </w:rPr>
          <w:fldChar w:fldCharType="end"/>
        </w:r>
      </w:hyperlink>
    </w:p>
    <w:p w14:paraId="7E39A5C7" w14:textId="0BCF99D4"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2" w:anchor="_Toc165894555" w:history="1">
        <w:r w:rsidRPr="00F85FFF">
          <w:rPr>
            <w:rStyle w:val="Hyperlink"/>
            <w:noProof/>
          </w:rPr>
          <w:t>Figure 5: Activity Diagram for Researcher</w:t>
        </w:r>
        <w:r>
          <w:rPr>
            <w:noProof/>
            <w:webHidden/>
          </w:rPr>
          <w:tab/>
        </w:r>
        <w:r>
          <w:rPr>
            <w:noProof/>
            <w:webHidden/>
          </w:rPr>
          <w:fldChar w:fldCharType="begin"/>
        </w:r>
        <w:r>
          <w:rPr>
            <w:noProof/>
            <w:webHidden/>
          </w:rPr>
          <w:instrText xml:space="preserve"> PAGEREF _Toc165894555 \h </w:instrText>
        </w:r>
        <w:r>
          <w:rPr>
            <w:noProof/>
            <w:webHidden/>
          </w:rPr>
        </w:r>
        <w:r>
          <w:rPr>
            <w:noProof/>
            <w:webHidden/>
          </w:rPr>
          <w:fldChar w:fldCharType="separate"/>
        </w:r>
        <w:r w:rsidR="006D0EB2">
          <w:rPr>
            <w:noProof/>
            <w:webHidden/>
          </w:rPr>
          <w:t>36</w:t>
        </w:r>
        <w:r>
          <w:rPr>
            <w:noProof/>
            <w:webHidden/>
          </w:rPr>
          <w:fldChar w:fldCharType="end"/>
        </w:r>
      </w:hyperlink>
    </w:p>
    <w:p w14:paraId="0499B3EA" w14:textId="46FCB612"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3" w:anchor="_Toc165894556" w:history="1">
        <w:r w:rsidRPr="00F85FFF">
          <w:rPr>
            <w:rStyle w:val="Hyperlink"/>
            <w:noProof/>
          </w:rPr>
          <w:t>Figure 6: Activity Diagram for Reviewing Committee</w:t>
        </w:r>
        <w:r>
          <w:rPr>
            <w:noProof/>
            <w:webHidden/>
          </w:rPr>
          <w:tab/>
        </w:r>
        <w:r>
          <w:rPr>
            <w:noProof/>
            <w:webHidden/>
          </w:rPr>
          <w:fldChar w:fldCharType="begin"/>
        </w:r>
        <w:r>
          <w:rPr>
            <w:noProof/>
            <w:webHidden/>
          </w:rPr>
          <w:instrText xml:space="preserve"> PAGEREF _Toc165894556 \h </w:instrText>
        </w:r>
        <w:r>
          <w:rPr>
            <w:noProof/>
            <w:webHidden/>
          </w:rPr>
        </w:r>
        <w:r>
          <w:rPr>
            <w:noProof/>
            <w:webHidden/>
          </w:rPr>
          <w:fldChar w:fldCharType="separate"/>
        </w:r>
        <w:r w:rsidR="006D0EB2">
          <w:rPr>
            <w:noProof/>
            <w:webHidden/>
          </w:rPr>
          <w:t>37</w:t>
        </w:r>
        <w:r>
          <w:rPr>
            <w:noProof/>
            <w:webHidden/>
          </w:rPr>
          <w:fldChar w:fldCharType="end"/>
        </w:r>
      </w:hyperlink>
    </w:p>
    <w:p w14:paraId="1797CBC9" w14:textId="59A52223"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4" w:anchor="_Toc165894557" w:history="1">
        <w:r w:rsidRPr="00F85FFF">
          <w:rPr>
            <w:rStyle w:val="Hyperlink"/>
            <w:noProof/>
          </w:rPr>
          <w:t>Figure 7: Activity Diagram for Editorial Coordinator</w:t>
        </w:r>
        <w:r>
          <w:rPr>
            <w:noProof/>
            <w:webHidden/>
          </w:rPr>
          <w:tab/>
        </w:r>
        <w:r>
          <w:rPr>
            <w:noProof/>
            <w:webHidden/>
          </w:rPr>
          <w:fldChar w:fldCharType="begin"/>
        </w:r>
        <w:r>
          <w:rPr>
            <w:noProof/>
            <w:webHidden/>
          </w:rPr>
          <w:instrText xml:space="preserve"> PAGEREF _Toc165894557 \h </w:instrText>
        </w:r>
        <w:r>
          <w:rPr>
            <w:noProof/>
            <w:webHidden/>
          </w:rPr>
        </w:r>
        <w:r>
          <w:rPr>
            <w:noProof/>
            <w:webHidden/>
          </w:rPr>
          <w:fldChar w:fldCharType="separate"/>
        </w:r>
        <w:r w:rsidR="006D0EB2">
          <w:rPr>
            <w:noProof/>
            <w:webHidden/>
          </w:rPr>
          <w:t>38</w:t>
        </w:r>
        <w:r>
          <w:rPr>
            <w:noProof/>
            <w:webHidden/>
          </w:rPr>
          <w:fldChar w:fldCharType="end"/>
        </w:r>
      </w:hyperlink>
    </w:p>
    <w:p w14:paraId="3571A534" w14:textId="4F593177"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58" w:history="1">
        <w:r w:rsidRPr="00F85FFF">
          <w:rPr>
            <w:rStyle w:val="Hyperlink"/>
            <w:noProof/>
          </w:rPr>
          <w:t>Figure 8: Activity Diagram for Conference Organizer</w:t>
        </w:r>
        <w:r>
          <w:rPr>
            <w:noProof/>
            <w:webHidden/>
          </w:rPr>
          <w:tab/>
        </w:r>
        <w:r>
          <w:rPr>
            <w:noProof/>
            <w:webHidden/>
          </w:rPr>
          <w:fldChar w:fldCharType="begin"/>
        </w:r>
        <w:r>
          <w:rPr>
            <w:noProof/>
            <w:webHidden/>
          </w:rPr>
          <w:instrText xml:space="preserve"> PAGEREF _Toc165894558 \h </w:instrText>
        </w:r>
        <w:r>
          <w:rPr>
            <w:noProof/>
            <w:webHidden/>
          </w:rPr>
        </w:r>
        <w:r>
          <w:rPr>
            <w:noProof/>
            <w:webHidden/>
          </w:rPr>
          <w:fldChar w:fldCharType="separate"/>
        </w:r>
        <w:r w:rsidR="006D0EB2">
          <w:rPr>
            <w:noProof/>
            <w:webHidden/>
          </w:rPr>
          <w:t>39</w:t>
        </w:r>
        <w:r>
          <w:rPr>
            <w:noProof/>
            <w:webHidden/>
          </w:rPr>
          <w:fldChar w:fldCharType="end"/>
        </w:r>
      </w:hyperlink>
    </w:p>
    <w:p w14:paraId="63DB84CB" w14:textId="3C040670"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5" w:anchor="_Toc165894559" w:history="1">
        <w:r w:rsidRPr="00F85FFF">
          <w:rPr>
            <w:rStyle w:val="Hyperlink"/>
            <w:noProof/>
          </w:rPr>
          <w:t>Figure 9: Activity Diagram for Admin</w:t>
        </w:r>
        <w:r>
          <w:rPr>
            <w:noProof/>
            <w:webHidden/>
          </w:rPr>
          <w:tab/>
        </w:r>
        <w:r>
          <w:rPr>
            <w:noProof/>
            <w:webHidden/>
          </w:rPr>
          <w:fldChar w:fldCharType="begin"/>
        </w:r>
        <w:r>
          <w:rPr>
            <w:noProof/>
            <w:webHidden/>
          </w:rPr>
          <w:instrText xml:space="preserve"> PAGEREF _Toc165894559 \h </w:instrText>
        </w:r>
        <w:r>
          <w:rPr>
            <w:noProof/>
            <w:webHidden/>
          </w:rPr>
        </w:r>
        <w:r>
          <w:rPr>
            <w:noProof/>
            <w:webHidden/>
          </w:rPr>
          <w:fldChar w:fldCharType="separate"/>
        </w:r>
        <w:r w:rsidR="006D0EB2">
          <w:rPr>
            <w:noProof/>
            <w:webHidden/>
          </w:rPr>
          <w:t>40</w:t>
        </w:r>
        <w:r>
          <w:rPr>
            <w:noProof/>
            <w:webHidden/>
          </w:rPr>
          <w:fldChar w:fldCharType="end"/>
        </w:r>
      </w:hyperlink>
    </w:p>
    <w:p w14:paraId="778255D4" w14:textId="6E33E971"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6" w:anchor="_Toc165894560" w:history="1">
        <w:r w:rsidRPr="00F85FFF">
          <w:rPr>
            <w:rStyle w:val="Hyperlink"/>
            <w:noProof/>
          </w:rPr>
          <w:t>Figure 10: Sequence Diagram for Scheduling Conference</w:t>
        </w:r>
        <w:r>
          <w:rPr>
            <w:noProof/>
            <w:webHidden/>
          </w:rPr>
          <w:tab/>
        </w:r>
        <w:r>
          <w:rPr>
            <w:noProof/>
            <w:webHidden/>
          </w:rPr>
          <w:fldChar w:fldCharType="begin"/>
        </w:r>
        <w:r>
          <w:rPr>
            <w:noProof/>
            <w:webHidden/>
          </w:rPr>
          <w:instrText xml:space="preserve"> PAGEREF _Toc165894560 \h </w:instrText>
        </w:r>
        <w:r>
          <w:rPr>
            <w:noProof/>
            <w:webHidden/>
          </w:rPr>
        </w:r>
        <w:r>
          <w:rPr>
            <w:noProof/>
            <w:webHidden/>
          </w:rPr>
          <w:fldChar w:fldCharType="separate"/>
        </w:r>
        <w:r w:rsidR="006D0EB2">
          <w:rPr>
            <w:noProof/>
            <w:webHidden/>
          </w:rPr>
          <w:t>42</w:t>
        </w:r>
        <w:r>
          <w:rPr>
            <w:noProof/>
            <w:webHidden/>
          </w:rPr>
          <w:fldChar w:fldCharType="end"/>
        </w:r>
      </w:hyperlink>
    </w:p>
    <w:p w14:paraId="5E23B068" w14:textId="171D7FFE"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7" w:anchor="_Toc165894561" w:history="1">
        <w:r w:rsidRPr="00F85FFF">
          <w:rPr>
            <w:rStyle w:val="Hyperlink"/>
            <w:noProof/>
          </w:rPr>
          <w:t>Figure 11: Sequence Diagram for submission Deadline.</w:t>
        </w:r>
        <w:r>
          <w:rPr>
            <w:noProof/>
            <w:webHidden/>
          </w:rPr>
          <w:tab/>
        </w:r>
        <w:r>
          <w:rPr>
            <w:noProof/>
            <w:webHidden/>
          </w:rPr>
          <w:fldChar w:fldCharType="begin"/>
        </w:r>
        <w:r>
          <w:rPr>
            <w:noProof/>
            <w:webHidden/>
          </w:rPr>
          <w:instrText xml:space="preserve"> PAGEREF _Toc165894561 \h </w:instrText>
        </w:r>
        <w:r>
          <w:rPr>
            <w:noProof/>
            <w:webHidden/>
          </w:rPr>
        </w:r>
        <w:r>
          <w:rPr>
            <w:noProof/>
            <w:webHidden/>
          </w:rPr>
          <w:fldChar w:fldCharType="separate"/>
        </w:r>
        <w:r w:rsidR="006D0EB2">
          <w:rPr>
            <w:noProof/>
            <w:webHidden/>
          </w:rPr>
          <w:t>42</w:t>
        </w:r>
        <w:r>
          <w:rPr>
            <w:noProof/>
            <w:webHidden/>
          </w:rPr>
          <w:fldChar w:fldCharType="end"/>
        </w:r>
      </w:hyperlink>
    </w:p>
    <w:p w14:paraId="1A337281" w14:textId="330DCA35"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62" w:history="1">
        <w:r w:rsidRPr="00F85FFF">
          <w:rPr>
            <w:rStyle w:val="Hyperlink"/>
            <w:noProof/>
          </w:rPr>
          <w:t>Figure 12: Sequence Diagram for Submit Publication</w:t>
        </w:r>
        <w:r>
          <w:rPr>
            <w:noProof/>
            <w:webHidden/>
          </w:rPr>
          <w:tab/>
        </w:r>
        <w:r>
          <w:rPr>
            <w:noProof/>
            <w:webHidden/>
          </w:rPr>
          <w:fldChar w:fldCharType="begin"/>
        </w:r>
        <w:r>
          <w:rPr>
            <w:noProof/>
            <w:webHidden/>
          </w:rPr>
          <w:instrText xml:space="preserve"> PAGEREF _Toc165894562 \h </w:instrText>
        </w:r>
        <w:r>
          <w:rPr>
            <w:noProof/>
            <w:webHidden/>
          </w:rPr>
        </w:r>
        <w:r>
          <w:rPr>
            <w:noProof/>
            <w:webHidden/>
          </w:rPr>
          <w:fldChar w:fldCharType="separate"/>
        </w:r>
        <w:r w:rsidR="006D0EB2">
          <w:rPr>
            <w:noProof/>
            <w:webHidden/>
          </w:rPr>
          <w:t>43</w:t>
        </w:r>
        <w:r>
          <w:rPr>
            <w:noProof/>
            <w:webHidden/>
          </w:rPr>
          <w:fldChar w:fldCharType="end"/>
        </w:r>
      </w:hyperlink>
    </w:p>
    <w:p w14:paraId="42BC87D8" w14:textId="017F25DA"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63" w:history="1">
        <w:r w:rsidRPr="00F85FFF">
          <w:rPr>
            <w:rStyle w:val="Hyperlink"/>
            <w:noProof/>
          </w:rPr>
          <w:t>Figure 13: Deployment Diagram</w:t>
        </w:r>
        <w:r>
          <w:rPr>
            <w:noProof/>
            <w:webHidden/>
          </w:rPr>
          <w:tab/>
        </w:r>
        <w:r>
          <w:rPr>
            <w:noProof/>
            <w:webHidden/>
          </w:rPr>
          <w:fldChar w:fldCharType="begin"/>
        </w:r>
        <w:r>
          <w:rPr>
            <w:noProof/>
            <w:webHidden/>
          </w:rPr>
          <w:instrText xml:space="preserve"> PAGEREF _Toc165894563 \h </w:instrText>
        </w:r>
        <w:r>
          <w:rPr>
            <w:noProof/>
            <w:webHidden/>
          </w:rPr>
        </w:r>
        <w:r>
          <w:rPr>
            <w:noProof/>
            <w:webHidden/>
          </w:rPr>
          <w:fldChar w:fldCharType="separate"/>
        </w:r>
        <w:r w:rsidR="006D0EB2">
          <w:rPr>
            <w:noProof/>
            <w:webHidden/>
          </w:rPr>
          <w:t>43</w:t>
        </w:r>
        <w:r>
          <w:rPr>
            <w:noProof/>
            <w:webHidden/>
          </w:rPr>
          <w:fldChar w:fldCharType="end"/>
        </w:r>
      </w:hyperlink>
    </w:p>
    <w:p w14:paraId="55B44029" w14:textId="5CE5E937" w:rsidR="003C77F3" w:rsidRDefault="003C77F3">
      <w:pPr>
        <w:pStyle w:val="TableofFigures"/>
        <w:tabs>
          <w:tab w:val="right" w:leader="dot" w:pos="8296"/>
        </w:tabs>
        <w:rPr>
          <w:rFonts w:asciiTheme="minorHAnsi" w:eastAsiaTheme="minorEastAsia" w:hAnsiTheme="minorHAnsi" w:cstheme="minorBidi"/>
          <w:noProof/>
          <w:szCs w:val="22"/>
          <w:lang w:val="en-US"/>
        </w:rPr>
      </w:pPr>
      <w:hyperlink w:anchor="_Toc165894564" w:history="1">
        <w:r w:rsidRPr="00F85FFF">
          <w:rPr>
            <w:rStyle w:val="Hyperlink"/>
            <w:noProof/>
          </w:rPr>
          <w:t>Figure 14: Entity Relationship Diagram</w:t>
        </w:r>
        <w:r>
          <w:rPr>
            <w:noProof/>
            <w:webHidden/>
          </w:rPr>
          <w:tab/>
        </w:r>
        <w:r>
          <w:rPr>
            <w:noProof/>
            <w:webHidden/>
          </w:rPr>
          <w:fldChar w:fldCharType="begin"/>
        </w:r>
        <w:r>
          <w:rPr>
            <w:noProof/>
            <w:webHidden/>
          </w:rPr>
          <w:instrText xml:space="preserve"> PAGEREF _Toc165894564 \h </w:instrText>
        </w:r>
        <w:r>
          <w:rPr>
            <w:noProof/>
            <w:webHidden/>
          </w:rPr>
        </w:r>
        <w:r>
          <w:rPr>
            <w:noProof/>
            <w:webHidden/>
          </w:rPr>
          <w:fldChar w:fldCharType="separate"/>
        </w:r>
        <w:r w:rsidR="006D0EB2">
          <w:rPr>
            <w:noProof/>
            <w:webHidden/>
          </w:rPr>
          <w:t>44</w:t>
        </w:r>
        <w:r>
          <w:rPr>
            <w:noProof/>
            <w:webHidden/>
          </w:rPr>
          <w:fldChar w:fldCharType="end"/>
        </w:r>
      </w:hyperlink>
    </w:p>
    <w:p w14:paraId="7F0E44CD" w14:textId="1BAC6B2F"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8" w:anchor="_Toc165894565" w:history="1">
        <w:r w:rsidRPr="00F85FFF">
          <w:rPr>
            <w:rStyle w:val="Hyperlink"/>
            <w:noProof/>
          </w:rPr>
          <w:t>Figure 15: Landing Page</w:t>
        </w:r>
        <w:r>
          <w:rPr>
            <w:noProof/>
            <w:webHidden/>
          </w:rPr>
          <w:tab/>
        </w:r>
        <w:r>
          <w:rPr>
            <w:noProof/>
            <w:webHidden/>
          </w:rPr>
          <w:fldChar w:fldCharType="begin"/>
        </w:r>
        <w:r>
          <w:rPr>
            <w:noProof/>
            <w:webHidden/>
          </w:rPr>
          <w:instrText xml:space="preserve"> PAGEREF _Toc165894565 \h </w:instrText>
        </w:r>
        <w:r>
          <w:rPr>
            <w:noProof/>
            <w:webHidden/>
          </w:rPr>
        </w:r>
        <w:r>
          <w:rPr>
            <w:noProof/>
            <w:webHidden/>
          </w:rPr>
          <w:fldChar w:fldCharType="separate"/>
        </w:r>
        <w:r w:rsidR="006D0EB2">
          <w:rPr>
            <w:noProof/>
            <w:webHidden/>
          </w:rPr>
          <w:t>45</w:t>
        </w:r>
        <w:r>
          <w:rPr>
            <w:noProof/>
            <w:webHidden/>
          </w:rPr>
          <w:fldChar w:fldCharType="end"/>
        </w:r>
      </w:hyperlink>
    </w:p>
    <w:p w14:paraId="6172597E" w14:textId="3BC9A5E9"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19" w:anchor="_Toc165894566" w:history="1">
        <w:r w:rsidRPr="00F85FFF">
          <w:rPr>
            <w:rStyle w:val="Hyperlink"/>
            <w:noProof/>
          </w:rPr>
          <w:t>Figure 16: login</w:t>
        </w:r>
        <w:r>
          <w:rPr>
            <w:noProof/>
            <w:webHidden/>
          </w:rPr>
          <w:tab/>
        </w:r>
        <w:r>
          <w:rPr>
            <w:noProof/>
            <w:webHidden/>
          </w:rPr>
          <w:fldChar w:fldCharType="begin"/>
        </w:r>
        <w:r>
          <w:rPr>
            <w:noProof/>
            <w:webHidden/>
          </w:rPr>
          <w:instrText xml:space="preserve"> PAGEREF _Toc165894566 \h </w:instrText>
        </w:r>
        <w:r>
          <w:rPr>
            <w:noProof/>
            <w:webHidden/>
          </w:rPr>
        </w:r>
        <w:r>
          <w:rPr>
            <w:noProof/>
            <w:webHidden/>
          </w:rPr>
          <w:fldChar w:fldCharType="separate"/>
        </w:r>
        <w:r w:rsidR="006D0EB2">
          <w:rPr>
            <w:noProof/>
            <w:webHidden/>
          </w:rPr>
          <w:t>45</w:t>
        </w:r>
        <w:r>
          <w:rPr>
            <w:noProof/>
            <w:webHidden/>
          </w:rPr>
          <w:fldChar w:fldCharType="end"/>
        </w:r>
      </w:hyperlink>
    </w:p>
    <w:p w14:paraId="7AE01BB3" w14:textId="7C22B9D2"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0" w:anchor="_Toc165894567" w:history="1">
        <w:r w:rsidRPr="00F85FFF">
          <w:rPr>
            <w:rStyle w:val="Hyperlink"/>
            <w:noProof/>
          </w:rPr>
          <w:t>Figure 17: SignUp</w:t>
        </w:r>
        <w:r>
          <w:rPr>
            <w:noProof/>
            <w:webHidden/>
          </w:rPr>
          <w:tab/>
        </w:r>
        <w:r>
          <w:rPr>
            <w:noProof/>
            <w:webHidden/>
          </w:rPr>
          <w:fldChar w:fldCharType="begin"/>
        </w:r>
        <w:r>
          <w:rPr>
            <w:noProof/>
            <w:webHidden/>
          </w:rPr>
          <w:instrText xml:space="preserve"> PAGEREF _Toc165894567 \h </w:instrText>
        </w:r>
        <w:r>
          <w:rPr>
            <w:noProof/>
            <w:webHidden/>
          </w:rPr>
        </w:r>
        <w:r>
          <w:rPr>
            <w:noProof/>
            <w:webHidden/>
          </w:rPr>
          <w:fldChar w:fldCharType="separate"/>
        </w:r>
        <w:r w:rsidR="006D0EB2">
          <w:rPr>
            <w:noProof/>
            <w:webHidden/>
          </w:rPr>
          <w:t>46</w:t>
        </w:r>
        <w:r>
          <w:rPr>
            <w:noProof/>
            <w:webHidden/>
          </w:rPr>
          <w:fldChar w:fldCharType="end"/>
        </w:r>
      </w:hyperlink>
    </w:p>
    <w:p w14:paraId="02939592" w14:textId="3517CAB6"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1" w:anchor="_Toc165894568" w:history="1">
        <w:r w:rsidRPr="00F85FFF">
          <w:rPr>
            <w:rStyle w:val="Hyperlink"/>
            <w:noProof/>
          </w:rPr>
          <w:t>Figure 18: Dashboard</w:t>
        </w:r>
        <w:r>
          <w:rPr>
            <w:noProof/>
            <w:webHidden/>
          </w:rPr>
          <w:tab/>
        </w:r>
        <w:r>
          <w:rPr>
            <w:noProof/>
            <w:webHidden/>
          </w:rPr>
          <w:fldChar w:fldCharType="begin"/>
        </w:r>
        <w:r>
          <w:rPr>
            <w:noProof/>
            <w:webHidden/>
          </w:rPr>
          <w:instrText xml:space="preserve"> PAGEREF _Toc165894568 \h </w:instrText>
        </w:r>
        <w:r>
          <w:rPr>
            <w:noProof/>
            <w:webHidden/>
          </w:rPr>
        </w:r>
        <w:r>
          <w:rPr>
            <w:noProof/>
            <w:webHidden/>
          </w:rPr>
          <w:fldChar w:fldCharType="separate"/>
        </w:r>
        <w:r w:rsidR="006D0EB2">
          <w:rPr>
            <w:noProof/>
            <w:webHidden/>
          </w:rPr>
          <w:t>47</w:t>
        </w:r>
        <w:r>
          <w:rPr>
            <w:noProof/>
            <w:webHidden/>
          </w:rPr>
          <w:fldChar w:fldCharType="end"/>
        </w:r>
      </w:hyperlink>
    </w:p>
    <w:p w14:paraId="72DDB91C" w14:textId="6142DBCA"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2" w:anchor="_Toc165894569" w:history="1">
        <w:r w:rsidRPr="00F85FFF">
          <w:rPr>
            <w:rStyle w:val="Hyperlink"/>
            <w:noProof/>
          </w:rPr>
          <w:t>Figure 19: Abstract</w:t>
        </w:r>
        <w:r>
          <w:rPr>
            <w:noProof/>
            <w:webHidden/>
          </w:rPr>
          <w:tab/>
        </w:r>
        <w:r>
          <w:rPr>
            <w:noProof/>
            <w:webHidden/>
          </w:rPr>
          <w:fldChar w:fldCharType="begin"/>
        </w:r>
        <w:r>
          <w:rPr>
            <w:noProof/>
            <w:webHidden/>
          </w:rPr>
          <w:instrText xml:space="preserve"> PAGEREF _Toc165894569 \h </w:instrText>
        </w:r>
        <w:r>
          <w:rPr>
            <w:noProof/>
            <w:webHidden/>
          </w:rPr>
        </w:r>
        <w:r>
          <w:rPr>
            <w:noProof/>
            <w:webHidden/>
          </w:rPr>
          <w:fldChar w:fldCharType="separate"/>
        </w:r>
        <w:r w:rsidR="006D0EB2">
          <w:rPr>
            <w:noProof/>
            <w:webHidden/>
          </w:rPr>
          <w:t>47</w:t>
        </w:r>
        <w:r>
          <w:rPr>
            <w:noProof/>
            <w:webHidden/>
          </w:rPr>
          <w:fldChar w:fldCharType="end"/>
        </w:r>
      </w:hyperlink>
    </w:p>
    <w:p w14:paraId="3F13546C" w14:textId="00977A96"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3" w:anchor="_Toc165894570" w:history="1">
        <w:r w:rsidRPr="00F85FFF">
          <w:rPr>
            <w:rStyle w:val="Hyperlink"/>
            <w:noProof/>
          </w:rPr>
          <w:t>Figure 20: Deadlines</w:t>
        </w:r>
        <w:r>
          <w:rPr>
            <w:noProof/>
            <w:webHidden/>
          </w:rPr>
          <w:tab/>
        </w:r>
        <w:r>
          <w:rPr>
            <w:noProof/>
            <w:webHidden/>
          </w:rPr>
          <w:fldChar w:fldCharType="begin"/>
        </w:r>
        <w:r>
          <w:rPr>
            <w:noProof/>
            <w:webHidden/>
          </w:rPr>
          <w:instrText xml:space="preserve"> PAGEREF _Toc165894570 \h </w:instrText>
        </w:r>
        <w:r>
          <w:rPr>
            <w:noProof/>
            <w:webHidden/>
          </w:rPr>
        </w:r>
        <w:r>
          <w:rPr>
            <w:noProof/>
            <w:webHidden/>
          </w:rPr>
          <w:fldChar w:fldCharType="separate"/>
        </w:r>
        <w:r w:rsidR="006D0EB2">
          <w:rPr>
            <w:noProof/>
            <w:webHidden/>
          </w:rPr>
          <w:t>48</w:t>
        </w:r>
        <w:r>
          <w:rPr>
            <w:noProof/>
            <w:webHidden/>
          </w:rPr>
          <w:fldChar w:fldCharType="end"/>
        </w:r>
      </w:hyperlink>
    </w:p>
    <w:p w14:paraId="639A7758" w14:textId="02EFD007"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4" w:anchor="_Toc165894571" w:history="1">
        <w:r w:rsidRPr="00F85FFF">
          <w:rPr>
            <w:rStyle w:val="Hyperlink"/>
            <w:noProof/>
          </w:rPr>
          <w:t>Figure 21: Research Areas</w:t>
        </w:r>
        <w:r>
          <w:rPr>
            <w:noProof/>
            <w:webHidden/>
          </w:rPr>
          <w:tab/>
        </w:r>
        <w:r>
          <w:rPr>
            <w:noProof/>
            <w:webHidden/>
          </w:rPr>
          <w:fldChar w:fldCharType="begin"/>
        </w:r>
        <w:r>
          <w:rPr>
            <w:noProof/>
            <w:webHidden/>
          </w:rPr>
          <w:instrText xml:space="preserve"> PAGEREF _Toc165894571 \h </w:instrText>
        </w:r>
        <w:r>
          <w:rPr>
            <w:noProof/>
            <w:webHidden/>
          </w:rPr>
        </w:r>
        <w:r>
          <w:rPr>
            <w:noProof/>
            <w:webHidden/>
          </w:rPr>
          <w:fldChar w:fldCharType="separate"/>
        </w:r>
        <w:r w:rsidR="006D0EB2">
          <w:rPr>
            <w:noProof/>
            <w:webHidden/>
          </w:rPr>
          <w:t>48</w:t>
        </w:r>
        <w:r>
          <w:rPr>
            <w:noProof/>
            <w:webHidden/>
          </w:rPr>
          <w:fldChar w:fldCharType="end"/>
        </w:r>
      </w:hyperlink>
    </w:p>
    <w:p w14:paraId="37E14914" w14:textId="04A2FEC7"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5" w:anchor="_Toc165894572" w:history="1">
        <w:r w:rsidRPr="00F85FFF">
          <w:rPr>
            <w:rStyle w:val="Hyperlink"/>
            <w:noProof/>
          </w:rPr>
          <w:t>Figure 22: Conference information</w:t>
        </w:r>
        <w:r>
          <w:rPr>
            <w:noProof/>
            <w:webHidden/>
          </w:rPr>
          <w:tab/>
        </w:r>
        <w:r>
          <w:rPr>
            <w:noProof/>
            <w:webHidden/>
          </w:rPr>
          <w:fldChar w:fldCharType="begin"/>
        </w:r>
        <w:r>
          <w:rPr>
            <w:noProof/>
            <w:webHidden/>
          </w:rPr>
          <w:instrText xml:space="preserve"> PAGEREF _Toc165894572 \h </w:instrText>
        </w:r>
        <w:r>
          <w:rPr>
            <w:noProof/>
            <w:webHidden/>
          </w:rPr>
        </w:r>
        <w:r>
          <w:rPr>
            <w:noProof/>
            <w:webHidden/>
          </w:rPr>
          <w:fldChar w:fldCharType="separate"/>
        </w:r>
        <w:r w:rsidR="006D0EB2">
          <w:rPr>
            <w:noProof/>
            <w:webHidden/>
          </w:rPr>
          <w:t>49</w:t>
        </w:r>
        <w:r>
          <w:rPr>
            <w:noProof/>
            <w:webHidden/>
          </w:rPr>
          <w:fldChar w:fldCharType="end"/>
        </w:r>
      </w:hyperlink>
    </w:p>
    <w:p w14:paraId="58BD6380" w14:textId="46C2C041"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6" w:anchor="_Toc165894573" w:history="1">
        <w:r w:rsidRPr="00F85FFF">
          <w:rPr>
            <w:rStyle w:val="Hyperlink"/>
            <w:noProof/>
          </w:rPr>
          <w:t>Figure 23: Conference</w:t>
        </w:r>
        <w:r>
          <w:rPr>
            <w:noProof/>
            <w:webHidden/>
          </w:rPr>
          <w:tab/>
        </w:r>
        <w:r>
          <w:rPr>
            <w:noProof/>
            <w:webHidden/>
          </w:rPr>
          <w:fldChar w:fldCharType="begin"/>
        </w:r>
        <w:r>
          <w:rPr>
            <w:noProof/>
            <w:webHidden/>
          </w:rPr>
          <w:instrText xml:space="preserve"> PAGEREF _Toc165894573 \h </w:instrText>
        </w:r>
        <w:r>
          <w:rPr>
            <w:noProof/>
            <w:webHidden/>
          </w:rPr>
        </w:r>
        <w:r>
          <w:rPr>
            <w:noProof/>
            <w:webHidden/>
          </w:rPr>
          <w:fldChar w:fldCharType="separate"/>
        </w:r>
        <w:r w:rsidR="006D0EB2">
          <w:rPr>
            <w:noProof/>
            <w:webHidden/>
          </w:rPr>
          <w:t>49</w:t>
        </w:r>
        <w:r>
          <w:rPr>
            <w:noProof/>
            <w:webHidden/>
          </w:rPr>
          <w:fldChar w:fldCharType="end"/>
        </w:r>
      </w:hyperlink>
    </w:p>
    <w:p w14:paraId="749EFA2B" w14:textId="61D360EB"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7" w:anchor="_Toc165894574" w:history="1">
        <w:r w:rsidRPr="00F85FFF">
          <w:rPr>
            <w:rStyle w:val="Hyperlink"/>
            <w:noProof/>
          </w:rPr>
          <w:t>Figure 24: Type</w:t>
        </w:r>
        <w:r>
          <w:rPr>
            <w:noProof/>
            <w:webHidden/>
          </w:rPr>
          <w:tab/>
        </w:r>
        <w:r>
          <w:rPr>
            <w:noProof/>
            <w:webHidden/>
          </w:rPr>
          <w:fldChar w:fldCharType="begin"/>
        </w:r>
        <w:r>
          <w:rPr>
            <w:noProof/>
            <w:webHidden/>
          </w:rPr>
          <w:instrText xml:space="preserve"> PAGEREF _Toc165894574 \h </w:instrText>
        </w:r>
        <w:r>
          <w:rPr>
            <w:noProof/>
            <w:webHidden/>
          </w:rPr>
        </w:r>
        <w:r>
          <w:rPr>
            <w:noProof/>
            <w:webHidden/>
          </w:rPr>
          <w:fldChar w:fldCharType="separate"/>
        </w:r>
        <w:r w:rsidR="006D0EB2">
          <w:rPr>
            <w:noProof/>
            <w:webHidden/>
          </w:rPr>
          <w:t>50</w:t>
        </w:r>
        <w:r>
          <w:rPr>
            <w:noProof/>
            <w:webHidden/>
          </w:rPr>
          <w:fldChar w:fldCharType="end"/>
        </w:r>
      </w:hyperlink>
    </w:p>
    <w:p w14:paraId="11F02734" w14:textId="1B0FB47B"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8" w:anchor="_Toc165894575" w:history="1">
        <w:r w:rsidRPr="00F85FFF">
          <w:rPr>
            <w:rStyle w:val="Hyperlink"/>
            <w:noProof/>
          </w:rPr>
          <w:t>Figure 25: Conference detail</w:t>
        </w:r>
        <w:r>
          <w:rPr>
            <w:noProof/>
            <w:webHidden/>
          </w:rPr>
          <w:tab/>
        </w:r>
        <w:r>
          <w:rPr>
            <w:noProof/>
            <w:webHidden/>
          </w:rPr>
          <w:fldChar w:fldCharType="begin"/>
        </w:r>
        <w:r>
          <w:rPr>
            <w:noProof/>
            <w:webHidden/>
          </w:rPr>
          <w:instrText xml:space="preserve"> PAGEREF _Toc165894575 \h </w:instrText>
        </w:r>
        <w:r>
          <w:rPr>
            <w:noProof/>
            <w:webHidden/>
          </w:rPr>
        </w:r>
        <w:r>
          <w:rPr>
            <w:noProof/>
            <w:webHidden/>
          </w:rPr>
          <w:fldChar w:fldCharType="separate"/>
        </w:r>
        <w:r w:rsidR="006D0EB2">
          <w:rPr>
            <w:noProof/>
            <w:webHidden/>
          </w:rPr>
          <w:t>50</w:t>
        </w:r>
        <w:r>
          <w:rPr>
            <w:noProof/>
            <w:webHidden/>
          </w:rPr>
          <w:fldChar w:fldCharType="end"/>
        </w:r>
      </w:hyperlink>
    </w:p>
    <w:p w14:paraId="451CB8CD" w14:textId="3A6F847F" w:rsidR="003C77F3" w:rsidRDefault="003C77F3">
      <w:pPr>
        <w:pStyle w:val="TableofFigures"/>
        <w:tabs>
          <w:tab w:val="right" w:leader="dot" w:pos="8296"/>
        </w:tabs>
        <w:rPr>
          <w:rFonts w:asciiTheme="minorHAnsi" w:eastAsiaTheme="minorEastAsia" w:hAnsiTheme="minorHAnsi" w:cstheme="minorBidi"/>
          <w:noProof/>
          <w:szCs w:val="22"/>
          <w:lang w:val="en-US"/>
        </w:rPr>
      </w:pPr>
      <w:hyperlink r:id="rId29" w:anchor="_Toc165894576" w:history="1">
        <w:r w:rsidRPr="00F85FFF">
          <w:rPr>
            <w:rStyle w:val="Hyperlink"/>
            <w:noProof/>
          </w:rPr>
          <w:t>Figure 26: Author</w:t>
        </w:r>
        <w:r>
          <w:rPr>
            <w:noProof/>
            <w:webHidden/>
          </w:rPr>
          <w:tab/>
        </w:r>
        <w:r>
          <w:rPr>
            <w:noProof/>
            <w:webHidden/>
          </w:rPr>
          <w:fldChar w:fldCharType="begin"/>
        </w:r>
        <w:r>
          <w:rPr>
            <w:noProof/>
            <w:webHidden/>
          </w:rPr>
          <w:instrText xml:space="preserve"> PAGEREF _Toc165894576 \h </w:instrText>
        </w:r>
        <w:r>
          <w:rPr>
            <w:noProof/>
            <w:webHidden/>
          </w:rPr>
        </w:r>
        <w:r>
          <w:rPr>
            <w:noProof/>
            <w:webHidden/>
          </w:rPr>
          <w:fldChar w:fldCharType="separate"/>
        </w:r>
        <w:r w:rsidR="006D0EB2">
          <w:rPr>
            <w:noProof/>
            <w:webHidden/>
          </w:rPr>
          <w:t>51</w:t>
        </w:r>
        <w:r>
          <w:rPr>
            <w:noProof/>
            <w:webHidden/>
          </w:rPr>
          <w:fldChar w:fldCharType="end"/>
        </w:r>
      </w:hyperlink>
    </w:p>
    <w:p w14:paraId="470DF280" w14:textId="59D08631" w:rsidR="00B263DA" w:rsidRDefault="007C7B28" w:rsidP="001B0FCC">
      <w:pPr>
        <w:spacing w:line="240" w:lineRule="auto"/>
        <w:jc w:val="left"/>
        <w:rPr>
          <w:b/>
        </w:rPr>
      </w:pPr>
      <w:r>
        <w:rPr>
          <w:b/>
        </w:rPr>
        <w:fldChar w:fldCharType="end"/>
      </w:r>
    </w:p>
    <w:p w14:paraId="2FB8DAFF" w14:textId="251D4784" w:rsidR="00B263DA" w:rsidRDefault="00B263DA">
      <w:pPr>
        <w:spacing w:line="240" w:lineRule="auto"/>
        <w:jc w:val="left"/>
        <w:rPr>
          <w:b/>
        </w:rPr>
      </w:pPr>
      <w:r>
        <w:rPr>
          <w:b/>
        </w:rPr>
        <w:br w:type="page"/>
      </w:r>
    </w:p>
    <w:p w14:paraId="6F4D636C" w14:textId="77777777" w:rsidR="00B263DA" w:rsidRDefault="00B263DA" w:rsidP="001B0FCC">
      <w:pPr>
        <w:spacing w:line="240" w:lineRule="auto"/>
        <w:jc w:val="left"/>
        <w:rPr>
          <w:b/>
        </w:rPr>
      </w:pPr>
    </w:p>
    <w:p w14:paraId="571D6E16" w14:textId="588024BB" w:rsidR="007C7B28" w:rsidRDefault="007C7B28" w:rsidP="001B0FCC">
      <w:pPr>
        <w:spacing w:line="240" w:lineRule="auto"/>
        <w:jc w:val="left"/>
        <w:rPr>
          <w:b/>
        </w:rPr>
      </w:pPr>
      <w:r>
        <w:rPr>
          <w:b/>
        </w:rPr>
        <w:t>List of Tables</w:t>
      </w:r>
    </w:p>
    <w:p w14:paraId="02F9693F" w14:textId="5F6F94AF" w:rsidR="007C7B28" w:rsidRDefault="007C7B28">
      <w:pPr>
        <w:pStyle w:val="TableofFigures"/>
        <w:tabs>
          <w:tab w:val="right" w:leader="dot" w:pos="8296"/>
        </w:tabs>
        <w:rPr>
          <w:rFonts w:asciiTheme="minorHAnsi" w:eastAsiaTheme="minorEastAsia" w:hAnsiTheme="minorHAnsi" w:cstheme="minorBidi"/>
          <w:noProof/>
          <w:szCs w:val="22"/>
          <w:lang w:val="en-US"/>
        </w:rPr>
      </w:pPr>
      <w:r>
        <w:rPr>
          <w:b/>
        </w:rPr>
        <w:fldChar w:fldCharType="begin"/>
      </w:r>
      <w:r>
        <w:rPr>
          <w:b/>
        </w:rPr>
        <w:instrText xml:space="preserve"> TOC \h \z \c "Table" </w:instrText>
      </w:r>
      <w:r>
        <w:rPr>
          <w:b/>
        </w:rPr>
        <w:fldChar w:fldCharType="separate"/>
      </w:r>
      <w:hyperlink w:anchor="_Toc165625395" w:history="1">
        <w:r w:rsidRPr="00433D45">
          <w:rPr>
            <w:rStyle w:val="Hyperlink"/>
            <w:noProof/>
          </w:rPr>
          <w:t>Table 1: Schedule Conferences</w:t>
        </w:r>
        <w:r>
          <w:rPr>
            <w:noProof/>
            <w:webHidden/>
          </w:rPr>
          <w:tab/>
        </w:r>
        <w:r>
          <w:rPr>
            <w:noProof/>
            <w:webHidden/>
          </w:rPr>
          <w:fldChar w:fldCharType="begin"/>
        </w:r>
        <w:r>
          <w:rPr>
            <w:noProof/>
            <w:webHidden/>
          </w:rPr>
          <w:instrText xml:space="preserve"> PAGEREF _Toc165625395 \h </w:instrText>
        </w:r>
        <w:r>
          <w:rPr>
            <w:noProof/>
            <w:webHidden/>
          </w:rPr>
        </w:r>
        <w:r>
          <w:rPr>
            <w:noProof/>
            <w:webHidden/>
          </w:rPr>
          <w:fldChar w:fldCharType="separate"/>
        </w:r>
        <w:r w:rsidR="006D0EB2">
          <w:rPr>
            <w:noProof/>
            <w:webHidden/>
          </w:rPr>
          <w:t>13</w:t>
        </w:r>
        <w:r>
          <w:rPr>
            <w:noProof/>
            <w:webHidden/>
          </w:rPr>
          <w:fldChar w:fldCharType="end"/>
        </w:r>
      </w:hyperlink>
    </w:p>
    <w:p w14:paraId="35475700" w14:textId="04FC15C3"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396" w:history="1">
        <w:r w:rsidR="007C7B28" w:rsidRPr="00433D45">
          <w:rPr>
            <w:rStyle w:val="Hyperlink"/>
            <w:noProof/>
          </w:rPr>
          <w:t>Table 2: Set Submission Deadlines</w:t>
        </w:r>
        <w:r w:rsidR="007C7B28">
          <w:rPr>
            <w:noProof/>
            <w:webHidden/>
          </w:rPr>
          <w:tab/>
        </w:r>
        <w:r w:rsidR="007C7B28">
          <w:rPr>
            <w:noProof/>
            <w:webHidden/>
          </w:rPr>
          <w:fldChar w:fldCharType="begin"/>
        </w:r>
        <w:r w:rsidR="007C7B28">
          <w:rPr>
            <w:noProof/>
            <w:webHidden/>
          </w:rPr>
          <w:instrText xml:space="preserve"> PAGEREF _Toc165625396 \h </w:instrText>
        </w:r>
        <w:r w:rsidR="007C7B28">
          <w:rPr>
            <w:noProof/>
            <w:webHidden/>
          </w:rPr>
        </w:r>
        <w:r w:rsidR="007C7B28">
          <w:rPr>
            <w:noProof/>
            <w:webHidden/>
          </w:rPr>
          <w:fldChar w:fldCharType="separate"/>
        </w:r>
        <w:r w:rsidR="006D0EB2">
          <w:rPr>
            <w:noProof/>
            <w:webHidden/>
          </w:rPr>
          <w:t>14</w:t>
        </w:r>
        <w:r w:rsidR="007C7B28">
          <w:rPr>
            <w:noProof/>
            <w:webHidden/>
          </w:rPr>
          <w:fldChar w:fldCharType="end"/>
        </w:r>
      </w:hyperlink>
    </w:p>
    <w:p w14:paraId="0CE16EED" w14:textId="64785AB2"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397" w:history="1">
        <w:r w:rsidR="007C7B28" w:rsidRPr="00433D45">
          <w:rPr>
            <w:rStyle w:val="Hyperlink"/>
            <w:noProof/>
          </w:rPr>
          <w:t>Table 3: Publish Accepted Submissions</w:t>
        </w:r>
        <w:r w:rsidR="007C7B28">
          <w:rPr>
            <w:noProof/>
            <w:webHidden/>
          </w:rPr>
          <w:tab/>
        </w:r>
        <w:r w:rsidR="007C7B28">
          <w:rPr>
            <w:noProof/>
            <w:webHidden/>
          </w:rPr>
          <w:fldChar w:fldCharType="begin"/>
        </w:r>
        <w:r w:rsidR="007C7B28">
          <w:rPr>
            <w:noProof/>
            <w:webHidden/>
          </w:rPr>
          <w:instrText xml:space="preserve"> PAGEREF _Toc165625397 \h </w:instrText>
        </w:r>
        <w:r w:rsidR="007C7B28">
          <w:rPr>
            <w:noProof/>
            <w:webHidden/>
          </w:rPr>
        </w:r>
        <w:r w:rsidR="007C7B28">
          <w:rPr>
            <w:noProof/>
            <w:webHidden/>
          </w:rPr>
          <w:fldChar w:fldCharType="separate"/>
        </w:r>
        <w:r w:rsidR="006D0EB2">
          <w:rPr>
            <w:noProof/>
            <w:webHidden/>
          </w:rPr>
          <w:t>14</w:t>
        </w:r>
        <w:r w:rsidR="007C7B28">
          <w:rPr>
            <w:noProof/>
            <w:webHidden/>
          </w:rPr>
          <w:fldChar w:fldCharType="end"/>
        </w:r>
      </w:hyperlink>
    </w:p>
    <w:p w14:paraId="3F692EFF" w14:textId="3E584499"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398" w:history="1">
        <w:r w:rsidR="007C7B28" w:rsidRPr="00433D45">
          <w:rPr>
            <w:rStyle w:val="Hyperlink"/>
            <w:noProof/>
          </w:rPr>
          <w:t>Table 4: Notify Researcher</w:t>
        </w:r>
        <w:r w:rsidR="007C7B28">
          <w:rPr>
            <w:noProof/>
            <w:webHidden/>
          </w:rPr>
          <w:tab/>
        </w:r>
        <w:r w:rsidR="007C7B28">
          <w:rPr>
            <w:noProof/>
            <w:webHidden/>
          </w:rPr>
          <w:fldChar w:fldCharType="begin"/>
        </w:r>
        <w:r w:rsidR="007C7B28">
          <w:rPr>
            <w:noProof/>
            <w:webHidden/>
          </w:rPr>
          <w:instrText xml:space="preserve"> PAGEREF _Toc165625398 \h </w:instrText>
        </w:r>
        <w:r w:rsidR="007C7B28">
          <w:rPr>
            <w:noProof/>
            <w:webHidden/>
          </w:rPr>
        </w:r>
        <w:r w:rsidR="007C7B28">
          <w:rPr>
            <w:noProof/>
            <w:webHidden/>
          </w:rPr>
          <w:fldChar w:fldCharType="separate"/>
        </w:r>
        <w:r w:rsidR="006D0EB2">
          <w:rPr>
            <w:noProof/>
            <w:webHidden/>
          </w:rPr>
          <w:t>15</w:t>
        </w:r>
        <w:r w:rsidR="007C7B28">
          <w:rPr>
            <w:noProof/>
            <w:webHidden/>
          </w:rPr>
          <w:fldChar w:fldCharType="end"/>
        </w:r>
      </w:hyperlink>
    </w:p>
    <w:p w14:paraId="413CCF9E" w14:textId="1F6438B4"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399" w:history="1">
        <w:r w:rsidR="007C7B28" w:rsidRPr="00433D45">
          <w:rPr>
            <w:rStyle w:val="Hyperlink"/>
            <w:noProof/>
          </w:rPr>
          <w:t>Table 5: Generate Status Report</w:t>
        </w:r>
        <w:r w:rsidR="007C7B28">
          <w:rPr>
            <w:noProof/>
            <w:webHidden/>
          </w:rPr>
          <w:tab/>
        </w:r>
        <w:r w:rsidR="007C7B28">
          <w:rPr>
            <w:noProof/>
            <w:webHidden/>
          </w:rPr>
          <w:fldChar w:fldCharType="begin"/>
        </w:r>
        <w:r w:rsidR="007C7B28">
          <w:rPr>
            <w:noProof/>
            <w:webHidden/>
          </w:rPr>
          <w:instrText xml:space="preserve"> PAGEREF _Toc165625399 \h </w:instrText>
        </w:r>
        <w:r w:rsidR="007C7B28">
          <w:rPr>
            <w:noProof/>
            <w:webHidden/>
          </w:rPr>
        </w:r>
        <w:r w:rsidR="007C7B28">
          <w:rPr>
            <w:noProof/>
            <w:webHidden/>
          </w:rPr>
          <w:fldChar w:fldCharType="separate"/>
        </w:r>
        <w:r w:rsidR="006D0EB2">
          <w:rPr>
            <w:noProof/>
            <w:webHidden/>
          </w:rPr>
          <w:t>16</w:t>
        </w:r>
        <w:r w:rsidR="007C7B28">
          <w:rPr>
            <w:noProof/>
            <w:webHidden/>
          </w:rPr>
          <w:fldChar w:fldCharType="end"/>
        </w:r>
      </w:hyperlink>
    </w:p>
    <w:p w14:paraId="54F5B837" w14:textId="48D6B6EC"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0" w:history="1">
        <w:r w:rsidR="007C7B28" w:rsidRPr="00433D45">
          <w:rPr>
            <w:rStyle w:val="Hyperlink"/>
            <w:noProof/>
          </w:rPr>
          <w:t>Table 6: Select Publication to Review</w:t>
        </w:r>
        <w:r w:rsidR="007C7B28">
          <w:rPr>
            <w:noProof/>
            <w:webHidden/>
          </w:rPr>
          <w:tab/>
        </w:r>
        <w:r w:rsidR="007C7B28">
          <w:rPr>
            <w:noProof/>
            <w:webHidden/>
          </w:rPr>
          <w:fldChar w:fldCharType="begin"/>
        </w:r>
        <w:r w:rsidR="007C7B28">
          <w:rPr>
            <w:noProof/>
            <w:webHidden/>
          </w:rPr>
          <w:instrText xml:space="preserve"> PAGEREF _Toc165625400 \h </w:instrText>
        </w:r>
        <w:r w:rsidR="007C7B28">
          <w:rPr>
            <w:noProof/>
            <w:webHidden/>
          </w:rPr>
        </w:r>
        <w:r w:rsidR="007C7B28">
          <w:rPr>
            <w:noProof/>
            <w:webHidden/>
          </w:rPr>
          <w:fldChar w:fldCharType="separate"/>
        </w:r>
        <w:r w:rsidR="006D0EB2">
          <w:rPr>
            <w:noProof/>
            <w:webHidden/>
          </w:rPr>
          <w:t>17</w:t>
        </w:r>
        <w:r w:rsidR="007C7B28">
          <w:rPr>
            <w:noProof/>
            <w:webHidden/>
          </w:rPr>
          <w:fldChar w:fldCharType="end"/>
        </w:r>
      </w:hyperlink>
    </w:p>
    <w:p w14:paraId="71A8EB52" w14:textId="220BC25A"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1" w:history="1">
        <w:r w:rsidR="007C7B28" w:rsidRPr="00433D45">
          <w:rPr>
            <w:rStyle w:val="Hyperlink"/>
            <w:noProof/>
          </w:rPr>
          <w:t>Table 7: Review Publications</w:t>
        </w:r>
        <w:r w:rsidR="007C7B28">
          <w:rPr>
            <w:noProof/>
            <w:webHidden/>
          </w:rPr>
          <w:tab/>
        </w:r>
        <w:r w:rsidR="007C7B28">
          <w:rPr>
            <w:noProof/>
            <w:webHidden/>
          </w:rPr>
          <w:fldChar w:fldCharType="begin"/>
        </w:r>
        <w:r w:rsidR="007C7B28">
          <w:rPr>
            <w:noProof/>
            <w:webHidden/>
          </w:rPr>
          <w:instrText xml:space="preserve"> PAGEREF _Toc165625401 \h </w:instrText>
        </w:r>
        <w:r w:rsidR="007C7B28">
          <w:rPr>
            <w:noProof/>
            <w:webHidden/>
          </w:rPr>
        </w:r>
        <w:r w:rsidR="007C7B28">
          <w:rPr>
            <w:noProof/>
            <w:webHidden/>
          </w:rPr>
          <w:fldChar w:fldCharType="separate"/>
        </w:r>
        <w:r w:rsidR="006D0EB2">
          <w:rPr>
            <w:noProof/>
            <w:webHidden/>
          </w:rPr>
          <w:t>17</w:t>
        </w:r>
        <w:r w:rsidR="007C7B28">
          <w:rPr>
            <w:noProof/>
            <w:webHidden/>
          </w:rPr>
          <w:fldChar w:fldCharType="end"/>
        </w:r>
      </w:hyperlink>
    </w:p>
    <w:p w14:paraId="7858A4B8" w14:textId="0328723D"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2" w:history="1">
        <w:r w:rsidR="007C7B28" w:rsidRPr="00433D45">
          <w:rPr>
            <w:rStyle w:val="Hyperlink"/>
            <w:noProof/>
          </w:rPr>
          <w:t>Table 8: Give Feedback</w:t>
        </w:r>
        <w:r w:rsidR="007C7B28">
          <w:rPr>
            <w:noProof/>
            <w:webHidden/>
          </w:rPr>
          <w:tab/>
        </w:r>
        <w:r w:rsidR="007C7B28">
          <w:rPr>
            <w:noProof/>
            <w:webHidden/>
          </w:rPr>
          <w:fldChar w:fldCharType="begin"/>
        </w:r>
        <w:r w:rsidR="007C7B28">
          <w:rPr>
            <w:noProof/>
            <w:webHidden/>
          </w:rPr>
          <w:instrText xml:space="preserve"> PAGEREF _Toc165625402 \h </w:instrText>
        </w:r>
        <w:r w:rsidR="007C7B28">
          <w:rPr>
            <w:noProof/>
            <w:webHidden/>
          </w:rPr>
        </w:r>
        <w:r w:rsidR="007C7B28">
          <w:rPr>
            <w:noProof/>
            <w:webHidden/>
          </w:rPr>
          <w:fldChar w:fldCharType="separate"/>
        </w:r>
        <w:r w:rsidR="006D0EB2">
          <w:rPr>
            <w:noProof/>
            <w:webHidden/>
          </w:rPr>
          <w:t>18</w:t>
        </w:r>
        <w:r w:rsidR="007C7B28">
          <w:rPr>
            <w:noProof/>
            <w:webHidden/>
          </w:rPr>
          <w:fldChar w:fldCharType="end"/>
        </w:r>
      </w:hyperlink>
    </w:p>
    <w:p w14:paraId="7BB41177" w14:textId="1699087E"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3" w:history="1">
        <w:r w:rsidR="007C7B28" w:rsidRPr="00433D45">
          <w:rPr>
            <w:rStyle w:val="Hyperlink"/>
            <w:noProof/>
          </w:rPr>
          <w:t>Table 9: Specify Publication Type</w:t>
        </w:r>
        <w:r w:rsidR="007C7B28">
          <w:rPr>
            <w:noProof/>
            <w:webHidden/>
          </w:rPr>
          <w:tab/>
        </w:r>
        <w:r w:rsidR="007C7B28">
          <w:rPr>
            <w:noProof/>
            <w:webHidden/>
          </w:rPr>
          <w:fldChar w:fldCharType="begin"/>
        </w:r>
        <w:r w:rsidR="007C7B28">
          <w:rPr>
            <w:noProof/>
            <w:webHidden/>
          </w:rPr>
          <w:instrText xml:space="preserve"> PAGEREF _Toc165625403 \h </w:instrText>
        </w:r>
        <w:r w:rsidR="007C7B28">
          <w:rPr>
            <w:noProof/>
            <w:webHidden/>
          </w:rPr>
        </w:r>
        <w:r w:rsidR="007C7B28">
          <w:rPr>
            <w:noProof/>
            <w:webHidden/>
          </w:rPr>
          <w:fldChar w:fldCharType="separate"/>
        </w:r>
        <w:r w:rsidR="006D0EB2">
          <w:rPr>
            <w:noProof/>
            <w:webHidden/>
          </w:rPr>
          <w:t>18</w:t>
        </w:r>
        <w:r w:rsidR="007C7B28">
          <w:rPr>
            <w:noProof/>
            <w:webHidden/>
          </w:rPr>
          <w:fldChar w:fldCharType="end"/>
        </w:r>
      </w:hyperlink>
    </w:p>
    <w:p w14:paraId="460EEE5A" w14:textId="5977527F"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4" w:history="1">
        <w:r w:rsidR="007C7B28" w:rsidRPr="00433D45">
          <w:rPr>
            <w:rStyle w:val="Hyperlink"/>
            <w:noProof/>
          </w:rPr>
          <w:t>Table 10: Submit Publication</w:t>
        </w:r>
        <w:r w:rsidR="007C7B28">
          <w:rPr>
            <w:noProof/>
            <w:webHidden/>
          </w:rPr>
          <w:tab/>
        </w:r>
        <w:r w:rsidR="007C7B28">
          <w:rPr>
            <w:noProof/>
            <w:webHidden/>
          </w:rPr>
          <w:fldChar w:fldCharType="begin"/>
        </w:r>
        <w:r w:rsidR="007C7B28">
          <w:rPr>
            <w:noProof/>
            <w:webHidden/>
          </w:rPr>
          <w:instrText xml:space="preserve"> PAGEREF _Toc165625404 \h </w:instrText>
        </w:r>
        <w:r w:rsidR="007C7B28">
          <w:rPr>
            <w:noProof/>
            <w:webHidden/>
          </w:rPr>
        </w:r>
        <w:r w:rsidR="007C7B28">
          <w:rPr>
            <w:noProof/>
            <w:webHidden/>
          </w:rPr>
          <w:fldChar w:fldCharType="separate"/>
        </w:r>
        <w:r w:rsidR="006D0EB2">
          <w:rPr>
            <w:noProof/>
            <w:webHidden/>
          </w:rPr>
          <w:t>19</w:t>
        </w:r>
        <w:r w:rsidR="007C7B28">
          <w:rPr>
            <w:noProof/>
            <w:webHidden/>
          </w:rPr>
          <w:fldChar w:fldCharType="end"/>
        </w:r>
      </w:hyperlink>
    </w:p>
    <w:p w14:paraId="45DAD0BB" w14:textId="34BCCF20"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5" w:history="1">
        <w:r w:rsidR="007C7B28" w:rsidRPr="00433D45">
          <w:rPr>
            <w:rStyle w:val="Hyperlink"/>
            <w:noProof/>
          </w:rPr>
          <w:t>Table 11: Update Publication</w:t>
        </w:r>
        <w:r w:rsidR="007C7B28">
          <w:rPr>
            <w:noProof/>
            <w:webHidden/>
          </w:rPr>
          <w:tab/>
        </w:r>
        <w:r w:rsidR="007C7B28">
          <w:rPr>
            <w:noProof/>
            <w:webHidden/>
          </w:rPr>
          <w:fldChar w:fldCharType="begin"/>
        </w:r>
        <w:r w:rsidR="007C7B28">
          <w:rPr>
            <w:noProof/>
            <w:webHidden/>
          </w:rPr>
          <w:instrText xml:space="preserve"> PAGEREF _Toc165625405 \h </w:instrText>
        </w:r>
        <w:r w:rsidR="007C7B28">
          <w:rPr>
            <w:noProof/>
            <w:webHidden/>
          </w:rPr>
        </w:r>
        <w:r w:rsidR="007C7B28">
          <w:rPr>
            <w:noProof/>
            <w:webHidden/>
          </w:rPr>
          <w:fldChar w:fldCharType="separate"/>
        </w:r>
        <w:r w:rsidR="006D0EB2">
          <w:rPr>
            <w:noProof/>
            <w:webHidden/>
          </w:rPr>
          <w:t>20</w:t>
        </w:r>
        <w:r w:rsidR="007C7B28">
          <w:rPr>
            <w:noProof/>
            <w:webHidden/>
          </w:rPr>
          <w:fldChar w:fldCharType="end"/>
        </w:r>
      </w:hyperlink>
    </w:p>
    <w:p w14:paraId="76866E32" w14:textId="49376B85"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6" w:history="1">
        <w:r w:rsidR="007C7B28" w:rsidRPr="00433D45">
          <w:rPr>
            <w:rStyle w:val="Hyperlink"/>
            <w:noProof/>
          </w:rPr>
          <w:t>Table 12: Withdraw Publication</w:t>
        </w:r>
        <w:r w:rsidR="007C7B28">
          <w:rPr>
            <w:noProof/>
            <w:webHidden/>
          </w:rPr>
          <w:tab/>
        </w:r>
        <w:r w:rsidR="007C7B28">
          <w:rPr>
            <w:noProof/>
            <w:webHidden/>
          </w:rPr>
          <w:fldChar w:fldCharType="begin"/>
        </w:r>
        <w:r w:rsidR="007C7B28">
          <w:rPr>
            <w:noProof/>
            <w:webHidden/>
          </w:rPr>
          <w:instrText xml:space="preserve"> PAGEREF _Toc165625406 \h </w:instrText>
        </w:r>
        <w:r w:rsidR="007C7B28">
          <w:rPr>
            <w:noProof/>
            <w:webHidden/>
          </w:rPr>
        </w:r>
        <w:r w:rsidR="007C7B28">
          <w:rPr>
            <w:noProof/>
            <w:webHidden/>
          </w:rPr>
          <w:fldChar w:fldCharType="separate"/>
        </w:r>
        <w:r w:rsidR="006D0EB2">
          <w:rPr>
            <w:noProof/>
            <w:webHidden/>
          </w:rPr>
          <w:t>20</w:t>
        </w:r>
        <w:r w:rsidR="007C7B28">
          <w:rPr>
            <w:noProof/>
            <w:webHidden/>
          </w:rPr>
          <w:fldChar w:fldCharType="end"/>
        </w:r>
      </w:hyperlink>
    </w:p>
    <w:p w14:paraId="1E3E7352" w14:textId="0F7557F9"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7" w:history="1">
        <w:r w:rsidR="007C7B28" w:rsidRPr="00433D45">
          <w:rPr>
            <w:rStyle w:val="Hyperlink"/>
            <w:noProof/>
          </w:rPr>
          <w:t>Table 13: Receive Notifications</w:t>
        </w:r>
        <w:r w:rsidR="007C7B28">
          <w:rPr>
            <w:noProof/>
            <w:webHidden/>
          </w:rPr>
          <w:tab/>
        </w:r>
        <w:r w:rsidR="007C7B28">
          <w:rPr>
            <w:noProof/>
            <w:webHidden/>
          </w:rPr>
          <w:fldChar w:fldCharType="begin"/>
        </w:r>
        <w:r w:rsidR="007C7B28">
          <w:rPr>
            <w:noProof/>
            <w:webHidden/>
          </w:rPr>
          <w:instrText xml:space="preserve"> PAGEREF _Toc165625407 \h </w:instrText>
        </w:r>
        <w:r w:rsidR="007C7B28">
          <w:rPr>
            <w:noProof/>
            <w:webHidden/>
          </w:rPr>
        </w:r>
        <w:r w:rsidR="007C7B28">
          <w:rPr>
            <w:noProof/>
            <w:webHidden/>
          </w:rPr>
          <w:fldChar w:fldCharType="separate"/>
        </w:r>
        <w:r w:rsidR="006D0EB2">
          <w:rPr>
            <w:noProof/>
            <w:webHidden/>
          </w:rPr>
          <w:t>21</w:t>
        </w:r>
        <w:r w:rsidR="007C7B28">
          <w:rPr>
            <w:noProof/>
            <w:webHidden/>
          </w:rPr>
          <w:fldChar w:fldCharType="end"/>
        </w:r>
      </w:hyperlink>
    </w:p>
    <w:p w14:paraId="5CDACDB4" w14:textId="17EA7453"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8" w:history="1">
        <w:r w:rsidR="007C7B28" w:rsidRPr="00433D45">
          <w:rPr>
            <w:rStyle w:val="Hyperlink"/>
            <w:noProof/>
          </w:rPr>
          <w:t>Table 14: Manage Joint Submission (Co-Authorships)</w:t>
        </w:r>
        <w:r w:rsidR="007C7B28">
          <w:rPr>
            <w:noProof/>
            <w:webHidden/>
          </w:rPr>
          <w:tab/>
        </w:r>
        <w:r w:rsidR="007C7B28">
          <w:rPr>
            <w:noProof/>
            <w:webHidden/>
          </w:rPr>
          <w:fldChar w:fldCharType="begin"/>
        </w:r>
        <w:r w:rsidR="007C7B28">
          <w:rPr>
            <w:noProof/>
            <w:webHidden/>
          </w:rPr>
          <w:instrText xml:space="preserve"> PAGEREF _Toc165625408 \h </w:instrText>
        </w:r>
        <w:r w:rsidR="007C7B28">
          <w:rPr>
            <w:noProof/>
            <w:webHidden/>
          </w:rPr>
        </w:r>
        <w:r w:rsidR="007C7B28">
          <w:rPr>
            <w:noProof/>
            <w:webHidden/>
          </w:rPr>
          <w:fldChar w:fldCharType="separate"/>
        </w:r>
        <w:r w:rsidR="006D0EB2">
          <w:rPr>
            <w:noProof/>
            <w:webHidden/>
          </w:rPr>
          <w:t>22</w:t>
        </w:r>
        <w:r w:rsidR="007C7B28">
          <w:rPr>
            <w:noProof/>
            <w:webHidden/>
          </w:rPr>
          <w:fldChar w:fldCharType="end"/>
        </w:r>
      </w:hyperlink>
    </w:p>
    <w:p w14:paraId="51126614" w14:textId="1A84EDE7"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09" w:history="1">
        <w:r w:rsidR="007C7B28" w:rsidRPr="00433D45">
          <w:rPr>
            <w:rStyle w:val="Hyperlink"/>
            <w:noProof/>
          </w:rPr>
          <w:t>Table 15: Send Payment</w:t>
        </w:r>
        <w:r w:rsidR="007C7B28">
          <w:rPr>
            <w:noProof/>
            <w:webHidden/>
          </w:rPr>
          <w:tab/>
        </w:r>
        <w:r w:rsidR="007C7B28">
          <w:rPr>
            <w:noProof/>
            <w:webHidden/>
          </w:rPr>
          <w:fldChar w:fldCharType="begin"/>
        </w:r>
        <w:r w:rsidR="007C7B28">
          <w:rPr>
            <w:noProof/>
            <w:webHidden/>
          </w:rPr>
          <w:instrText xml:space="preserve"> PAGEREF _Toc165625409 \h </w:instrText>
        </w:r>
        <w:r w:rsidR="007C7B28">
          <w:rPr>
            <w:noProof/>
            <w:webHidden/>
          </w:rPr>
        </w:r>
        <w:r w:rsidR="007C7B28">
          <w:rPr>
            <w:noProof/>
            <w:webHidden/>
          </w:rPr>
          <w:fldChar w:fldCharType="separate"/>
        </w:r>
        <w:r w:rsidR="006D0EB2">
          <w:rPr>
            <w:noProof/>
            <w:webHidden/>
          </w:rPr>
          <w:t>22</w:t>
        </w:r>
        <w:r w:rsidR="007C7B28">
          <w:rPr>
            <w:noProof/>
            <w:webHidden/>
          </w:rPr>
          <w:fldChar w:fldCharType="end"/>
        </w:r>
      </w:hyperlink>
    </w:p>
    <w:p w14:paraId="49E2F87D" w14:textId="4B7561AC"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0" w:history="1">
        <w:r w:rsidR="007C7B28" w:rsidRPr="00433D45">
          <w:rPr>
            <w:rStyle w:val="Hyperlink"/>
            <w:noProof/>
          </w:rPr>
          <w:t>Table 16: Generate Plagiarism Report</w:t>
        </w:r>
        <w:r w:rsidR="007C7B28">
          <w:rPr>
            <w:noProof/>
            <w:webHidden/>
          </w:rPr>
          <w:tab/>
        </w:r>
        <w:r w:rsidR="007C7B28">
          <w:rPr>
            <w:noProof/>
            <w:webHidden/>
          </w:rPr>
          <w:fldChar w:fldCharType="begin"/>
        </w:r>
        <w:r w:rsidR="007C7B28">
          <w:rPr>
            <w:noProof/>
            <w:webHidden/>
          </w:rPr>
          <w:instrText xml:space="preserve"> PAGEREF _Toc165625410 \h </w:instrText>
        </w:r>
        <w:r w:rsidR="007C7B28">
          <w:rPr>
            <w:noProof/>
            <w:webHidden/>
          </w:rPr>
        </w:r>
        <w:r w:rsidR="007C7B28">
          <w:rPr>
            <w:noProof/>
            <w:webHidden/>
          </w:rPr>
          <w:fldChar w:fldCharType="separate"/>
        </w:r>
        <w:r w:rsidR="006D0EB2">
          <w:rPr>
            <w:noProof/>
            <w:webHidden/>
          </w:rPr>
          <w:t>23</w:t>
        </w:r>
        <w:r w:rsidR="007C7B28">
          <w:rPr>
            <w:noProof/>
            <w:webHidden/>
          </w:rPr>
          <w:fldChar w:fldCharType="end"/>
        </w:r>
      </w:hyperlink>
    </w:p>
    <w:p w14:paraId="2363AA7B" w14:textId="798817C1"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1" w:history="1">
        <w:r w:rsidR="007C7B28" w:rsidRPr="00433D45">
          <w:rPr>
            <w:rStyle w:val="Hyperlink"/>
            <w:noProof/>
          </w:rPr>
          <w:t>Table 17: Register</w:t>
        </w:r>
        <w:r w:rsidR="007C7B28">
          <w:rPr>
            <w:noProof/>
            <w:webHidden/>
          </w:rPr>
          <w:tab/>
        </w:r>
        <w:r w:rsidR="007C7B28">
          <w:rPr>
            <w:noProof/>
            <w:webHidden/>
          </w:rPr>
          <w:fldChar w:fldCharType="begin"/>
        </w:r>
        <w:r w:rsidR="007C7B28">
          <w:rPr>
            <w:noProof/>
            <w:webHidden/>
          </w:rPr>
          <w:instrText xml:space="preserve"> PAGEREF _Toc165625411 \h </w:instrText>
        </w:r>
        <w:r w:rsidR="007C7B28">
          <w:rPr>
            <w:noProof/>
            <w:webHidden/>
          </w:rPr>
        </w:r>
        <w:r w:rsidR="007C7B28">
          <w:rPr>
            <w:noProof/>
            <w:webHidden/>
          </w:rPr>
          <w:fldChar w:fldCharType="separate"/>
        </w:r>
        <w:r w:rsidR="006D0EB2">
          <w:rPr>
            <w:noProof/>
            <w:webHidden/>
          </w:rPr>
          <w:t>24</w:t>
        </w:r>
        <w:r w:rsidR="007C7B28">
          <w:rPr>
            <w:noProof/>
            <w:webHidden/>
          </w:rPr>
          <w:fldChar w:fldCharType="end"/>
        </w:r>
      </w:hyperlink>
    </w:p>
    <w:p w14:paraId="418FE6B5" w14:textId="3EA9D1C3"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2" w:history="1">
        <w:r w:rsidR="007C7B28" w:rsidRPr="00433D45">
          <w:rPr>
            <w:rStyle w:val="Hyperlink"/>
            <w:noProof/>
          </w:rPr>
          <w:t>Table 18: Login</w:t>
        </w:r>
        <w:r w:rsidR="007C7B28">
          <w:rPr>
            <w:noProof/>
            <w:webHidden/>
          </w:rPr>
          <w:tab/>
        </w:r>
        <w:r w:rsidR="007C7B28">
          <w:rPr>
            <w:noProof/>
            <w:webHidden/>
          </w:rPr>
          <w:fldChar w:fldCharType="begin"/>
        </w:r>
        <w:r w:rsidR="007C7B28">
          <w:rPr>
            <w:noProof/>
            <w:webHidden/>
          </w:rPr>
          <w:instrText xml:space="preserve"> PAGEREF _Toc165625412 \h </w:instrText>
        </w:r>
        <w:r w:rsidR="007C7B28">
          <w:rPr>
            <w:noProof/>
            <w:webHidden/>
          </w:rPr>
        </w:r>
        <w:r w:rsidR="007C7B28">
          <w:rPr>
            <w:noProof/>
            <w:webHidden/>
          </w:rPr>
          <w:fldChar w:fldCharType="separate"/>
        </w:r>
        <w:r w:rsidR="006D0EB2">
          <w:rPr>
            <w:noProof/>
            <w:webHidden/>
          </w:rPr>
          <w:t>25</w:t>
        </w:r>
        <w:r w:rsidR="007C7B28">
          <w:rPr>
            <w:noProof/>
            <w:webHidden/>
          </w:rPr>
          <w:fldChar w:fldCharType="end"/>
        </w:r>
      </w:hyperlink>
    </w:p>
    <w:p w14:paraId="4892862B" w14:textId="387B965E"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3" w:history="1">
        <w:r w:rsidR="007C7B28" w:rsidRPr="00433D45">
          <w:rPr>
            <w:rStyle w:val="Hyperlink"/>
            <w:noProof/>
          </w:rPr>
          <w:t>Table 19: Search and Browse Publications</w:t>
        </w:r>
        <w:r w:rsidR="007C7B28">
          <w:rPr>
            <w:noProof/>
            <w:webHidden/>
          </w:rPr>
          <w:tab/>
        </w:r>
        <w:r w:rsidR="007C7B28">
          <w:rPr>
            <w:noProof/>
            <w:webHidden/>
          </w:rPr>
          <w:fldChar w:fldCharType="begin"/>
        </w:r>
        <w:r w:rsidR="007C7B28">
          <w:rPr>
            <w:noProof/>
            <w:webHidden/>
          </w:rPr>
          <w:instrText xml:space="preserve"> PAGEREF _Toc165625413 \h </w:instrText>
        </w:r>
        <w:r w:rsidR="007C7B28">
          <w:rPr>
            <w:noProof/>
            <w:webHidden/>
          </w:rPr>
        </w:r>
        <w:r w:rsidR="007C7B28">
          <w:rPr>
            <w:noProof/>
            <w:webHidden/>
          </w:rPr>
          <w:fldChar w:fldCharType="separate"/>
        </w:r>
        <w:r w:rsidR="006D0EB2">
          <w:rPr>
            <w:noProof/>
            <w:webHidden/>
          </w:rPr>
          <w:t>26</w:t>
        </w:r>
        <w:r w:rsidR="007C7B28">
          <w:rPr>
            <w:noProof/>
            <w:webHidden/>
          </w:rPr>
          <w:fldChar w:fldCharType="end"/>
        </w:r>
      </w:hyperlink>
    </w:p>
    <w:p w14:paraId="38320659" w14:textId="74591349"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4" w:history="1">
        <w:r w:rsidR="007C7B28" w:rsidRPr="00433D45">
          <w:rPr>
            <w:rStyle w:val="Hyperlink"/>
            <w:noProof/>
          </w:rPr>
          <w:t>Table 20: Conversate with publication</w:t>
        </w:r>
        <w:r w:rsidR="007C7B28">
          <w:rPr>
            <w:noProof/>
            <w:webHidden/>
          </w:rPr>
          <w:tab/>
        </w:r>
        <w:r w:rsidR="007C7B28">
          <w:rPr>
            <w:noProof/>
            <w:webHidden/>
          </w:rPr>
          <w:fldChar w:fldCharType="begin"/>
        </w:r>
        <w:r w:rsidR="007C7B28">
          <w:rPr>
            <w:noProof/>
            <w:webHidden/>
          </w:rPr>
          <w:instrText xml:space="preserve"> PAGEREF _Toc165625414 \h </w:instrText>
        </w:r>
        <w:r w:rsidR="007C7B28">
          <w:rPr>
            <w:noProof/>
            <w:webHidden/>
          </w:rPr>
        </w:r>
        <w:r w:rsidR="007C7B28">
          <w:rPr>
            <w:noProof/>
            <w:webHidden/>
          </w:rPr>
          <w:fldChar w:fldCharType="separate"/>
        </w:r>
        <w:r w:rsidR="006D0EB2">
          <w:rPr>
            <w:noProof/>
            <w:webHidden/>
          </w:rPr>
          <w:t>26</w:t>
        </w:r>
        <w:r w:rsidR="007C7B28">
          <w:rPr>
            <w:noProof/>
            <w:webHidden/>
          </w:rPr>
          <w:fldChar w:fldCharType="end"/>
        </w:r>
      </w:hyperlink>
    </w:p>
    <w:p w14:paraId="722A5F4B" w14:textId="49F32BA5"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5" w:history="1">
        <w:r w:rsidR="007C7B28" w:rsidRPr="00433D45">
          <w:rPr>
            <w:rStyle w:val="Hyperlink"/>
            <w:noProof/>
          </w:rPr>
          <w:t>Table 21: Configure System</w:t>
        </w:r>
        <w:r w:rsidR="007C7B28">
          <w:rPr>
            <w:noProof/>
            <w:webHidden/>
          </w:rPr>
          <w:tab/>
        </w:r>
        <w:r w:rsidR="007C7B28">
          <w:rPr>
            <w:noProof/>
            <w:webHidden/>
          </w:rPr>
          <w:fldChar w:fldCharType="begin"/>
        </w:r>
        <w:r w:rsidR="007C7B28">
          <w:rPr>
            <w:noProof/>
            <w:webHidden/>
          </w:rPr>
          <w:instrText xml:space="preserve"> PAGEREF _Toc165625415 \h </w:instrText>
        </w:r>
        <w:r w:rsidR="007C7B28">
          <w:rPr>
            <w:noProof/>
            <w:webHidden/>
          </w:rPr>
        </w:r>
        <w:r w:rsidR="007C7B28">
          <w:rPr>
            <w:noProof/>
            <w:webHidden/>
          </w:rPr>
          <w:fldChar w:fldCharType="separate"/>
        </w:r>
        <w:r w:rsidR="006D0EB2">
          <w:rPr>
            <w:noProof/>
            <w:webHidden/>
          </w:rPr>
          <w:t>27</w:t>
        </w:r>
        <w:r w:rsidR="007C7B28">
          <w:rPr>
            <w:noProof/>
            <w:webHidden/>
          </w:rPr>
          <w:fldChar w:fldCharType="end"/>
        </w:r>
      </w:hyperlink>
    </w:p>
    <w:p w14:paraId="5E96ADB7" w14:textId="36B69B2F"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6" w:history="1">
        <w:r w:rsidR="007C7B28" w:rsidRPr="00433D45">
          <w:rPr>
            <w:rStyle w:val="Hyperlink"/>
            <w:noProof/>
          </w:rPr>
          <w:t>Table 22: Manage User Accounts</w:t>
        </w:r>
        <w:r w:rsidR="007C7B28">
          <w:rPr>
            <w:noProof/>
            <w:webHidden/>
          </w:rPr>
          <w:tab/>
        </w:r>
        <w:r w:rsidR="007C7B28">
          <w:rPr>
            <w:noProof/>
            <w:webHidden/>
          </w:rPr>
          <w:fldChar w:fldCharType="begin"/>
        </w:r>
        <w:r w:rsidR="007C7B28">
          <w:rPr>
            <w:noProof/>
            <w:webHidden/>
          </w:rPr>
          <w:instrText xml:space="preserve"> PAGEREF _Toc165625416 \h </w:instrText>
        </w:r>
        <w:r w:rsidR="007C7B28">
          <w:rPr>
            <w:noProof/>
            <w:webHidden/>
          </w:rPr>
        </w:r>
        <w:r w:rsidR="007C7B28">
          <w:rPr>
            <w:noProof/>
            <w:webHidden/>
          </w:rPr>
          <w:fldChar w:fldCharType="separate"/>
        </w:r>
        <w:r w:rsidR="006D0EB2">
          <w:rPr>
            <w:noProof/>
            <w:webHidden/>
          </w:rPr>
          <w:t>28</w:t>
        </w:r>
        <w:r w:rsidR="007C7B28">
          <w:rPr>
            <w:noProof/>
            <w:webHidden/>
          </w:rPr>
          <w:fldChar w:fldCharType="end"/>
        </w:r>
      </w:hyperlink>
    </w:p>
    <w:p w14:paraId="55932DDB" w14:textId="4E3BDEC2"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7" w:history="1">
        <w:r w:rsidR="007C7B28" w:rsidRPr="00433D45">
          <w:rPr>
            <w:rStyle w:val="Hyperlink"/>
            <w:noProof/>
          </w:rPr>
          <w:t>Table 23: Handle Payment</w:t>
        </w:r>
        <w:r w:rsidR="007C7B28">
          <w:rPr>
            <w:noProof/>
            <w:webHidden/>
          </w:rPr>
          <w:tab/>
        </w:r>
        <w:r w:rsidR="007C7B28">
          <w:rPr>
            <w:noProof/>
            <w:webHidden/>
          </w:rPr>
          <w:fldChar w:fldCharType="begin"/>
        </w:r>
        <w:r w:rsidR="007C7B28">
          <w:rPr>
            <w:noProof/>
            <w:webHidden/>
          </w:rPr>
          <w:instrText xml:space="preserve"> PAGEREF _Toc165625417 \h </w:instrText>
        </w:r>
        <w:r w:rsidR="007C7B28">
          <w:rPr>
            <w:noProof/>
            <w:webHidden/>
          </w:rPr>
        </w:r>
        <w:r w:rsidR="007C7B28">
          <w:rPr>
            <w:noProof/>
            <w:webHidden/>
          </w:rPr>
          <w:fldChar w:fldCharType="separate"/>
        </w:r>
        <w:r w:rsidR="006D0EB2">
          <w:rPr>
            <w:noProof/>
            <w:webHidden/>
          </w:rPr>
          <w:t>29</w:t>
        </w:r>
        <w:r w:rsidR="007C7B28">
          <w:rPr>
            <w:noProof/>
            <w:webHidden/>
          </w:rPr>
          <w:fldChar w:fldCharType="end"/>
        </w:r>
      </w:hyperlink>
    </w:p>
    <w:p w14:paraId="0A530560" w14:textId="771FFE1E"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8" w:history="1">
        <w:r w:rsidR="007C7B28" w:rsidRPr="00433D45">
          <w:rPr>
            <w:rStyle w:val="Hyperlink"/>
            <w:noProof/>
          </w:rPr>
          <w:t>Table 24: Test case of Registration by Email</w:t>
        </w:r>
        <w:r w:rsidR="007C7B28">
          <w:rPr>
            <w:noProof/>
            <w:webHidden/>
          </w:rPr>
          <w:tab/>
        </w:r>
        <w:r w:rsidR="007C7B28">
          <w:rPr>
            <w:noProof/>
            <w:webHidden/>
          </w:rPr>
          <w:fldChar w:fldCharType="begin"/>
        </w:r>
        <w:r w:rsidR="007C7B28">
          <w:rPr>
            <w:noProof/>
            <w:webHidden/>
          </w:rPr>
          <w:instrText xml:space="preserve"> PAGEREF _Toc165625418 \h </w:instrText>
        </w:r>
        <w:r w:rsidR="007C7B28">
          <w:rPr>
            <w:noProof/>
            <w:webHidden/>
          </w:rPr>
        </w:r>
        <w:r w:rsidR="007C7B28">
          <w:rPr>
            <w:noProof/>
            <w:webHidden/>
          </w:rPr>
          <w:fldChar w:fldCharType="separate"/>
        </w:r>
        <w:r w:rsidR="006D0EB2">
          <w:rPr>
            <w:noProof/>
            <w:webHidden/>
          </w:rPr>
          <w:t>56</w:t>
        </w:r>
        <w:r w:rsidR="007C7B28">
          <w:rPr>
            <w:noProof/>
            <w:webHidden/>
          </w:rPr>
          <w:fldChar w:fldCharType="end"/>
        </w:r>
      </w:hyperlink>
    </w:p>
    <w:p w14:paraId="2E01ED0C" w14:textId="2F9742E4"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19" w:history="1">
        <w:r w:rsidR="007C7B28" w:rsidRPr="00433D45">
          <w:rPr>
            <w:rStyle w:val="Hyperlink"/>
            <w:noProof/>
          </w:rPr>
          <w:t>Table 25: Test case of Login</w:t>
        </w:r>
        <w:r w:rsidR="007C7B28">
          <w:rPr>
            <w:noProof/>
            <w:webHidden/>
          </w:rPr>
          <w:tab/>
        </w:r>
        <w:r w:rsidR="007C7B28">
          <w:rPr>
            <w:noProof/>
            <w:webHidden/>
          </w:rPr>
          <w:fldChar w:fldCharType="begin"/>
        </w:r>
        <w:r w:rsidR="007C7B28">
          <w:rPr>
            <w:noProof/>
            <w:webHidden/>
          </w:rPr>
          <w:instrText xml:space="preserve"> PAGEREF _Toc165625419 \h </w:instrText>
        </w:r>
        <w:r w:rsidR="007C7B28">
          <w:rPr>
            <w:noProof/>
            <w:webHidden/>
          </w:rPr>
        </w:r>
        <w:r w:rsidR="007C7B28">
          <w:rPr>
            <w:noProof/>
            <w:webHidden/>
          </w:rPr>
          <w:fldChar w:fldCharType="separate"/>
        </w:r>
        <w:r w:rsidR="006D0EB2">
          <w:rPr>
            <w:noProof/>
            <w:webHidden/>
          </w:rPr>
          <w:t>57</w:t>
        </w:r>
        <w:r w:rsidR="007C7B28">
          <w:rPr>
            <w:noProof/>
            <w:webHidden/>
          </w:rPr>
          <w:fldChar w:fldCharType="end"/>
        </w:r>
      </w:hyperlink>
    </w:p>
    <w:p w14:paraId="1AEFAF8A" w14:textId="38DA8B23"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0" w:history="1">
        <w:r w:rsidR="007C7B28" w:rsidRPr="00433D45">
          <w:rPr>
            <w:rStyle w:val="Hyperlink"/>
            <w:noProof/>
          </w:rPr>
          <w:t>Table 26: Test case of Forgot password.</w:t>
        </w:r>
        <w:r w:rsidR="007C7B28">
          <w:rPr>
            <w:noProof/>
            <w:webHidden/>
          </w:rPr>
          <w:tab/>
        </w:r>
        <w:r w:rsidR="007C7B28">
          <w:rPr>
            <w:noProof/>
            <w:webHidden/>
          </w:rPr>
          <w:fldChar w:fldCharType="begin"/>
        </w:r>
        <w:r w:rsidR="007C7B28">
          <w:rPr>
            <w:noProof/>
            <w:webHidden/>
          </w:rPr>
          <w:instrText xml:space="preserve"> PAGEREF _Toc165625420 \h </w:instrText>
        </w:r>
        <w:r w:rsidR="007C7B28">
          <w:rPr>
            <w:noProof/>
            <w:webHidden/>
          </w:rPr>
        </w:r>
        <w:r w:rsidR="007C7B28">
          <w:rPr>
            <w:noProof/>
            <w:webHidden/>
          </w:rPr>
          <w:fldChar w:fldCharType="separate"/>
        </w:r>
        <w:r w:rsidR="006D0EB2">
          <w:rPr>
            <w:noProof/>
            <w:webHidden/>
          </w:rPr>
          <w:t>58</w:t>
        </w:r>
        <w:r w:rsidR="007C7B28">
          <w:rPr>
            <w:noProof/>
            <w:webHidden/>
          </w:rPr>
          <w:fldChar w:fldCharType="end"/>
        </w:r>
      </w:hyperlink>
    </w:p>
    <w:p w14:paraId="782E143A" w14:textId="4F616C71"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1" w:history="1">
        <w:r w:rsidR="007C7B28" w:rsidRPr="00433D45">
          <w:rPr>
            <w:rStyle w:val="Hyperlink"/>
            <w:noProof/>
          </w:rPr>
          <w:t>Table 27: Test case of Logout</w:t>
        </w:r>
        <w:r w:rsidR="007C7B28">
          <w:rPr>
            <w:noProof/>
            <w:webHidden/>
          </w:rPr>
          <w:tab/>
        </w:r>
        <w:r w:rsidR="007C7B28">
          <w:rPr>
            <w:noProof/>
            <w:webHidden/>
          </w:rPr>
          <w:fldChar w:fldCharType="begin"/>
        </w:r>
        <w:r w:rsidR="007C7B28">
          <w:rPr>
            <w:noProof/>
            <w:webHidden/>
          </w:rPr>
          <w:instrText xml:space="preserve"> PAGEREF _Toc165625421 \h </w:instrText>
        </w:r>
        <w:r w:rsidR="007C7B28">
          <w:rPr>
            <w:noProof/>
            <w:webHidden/>
          </w:rPr>
        </w:r>
        <w:r w:rsidR="007C7B28">
          <w:rPr>
            <w:noProof/>
            <w:webHidden/>
          </w:rPr>
          <w:fldChar w:fldCharType="separate"/>
        </w:r>
        <w:r w:rsidR="006D0EB2">
          <w:rPr>
            <w:noProof/>
            <w:webHidden/>
          </w:rPr>
          <w:t>59</w:t>
        </w:r>
        <w:r w:rsidR="007C7B28">
          <w:rPr>
            <w:noProof/>
            <w:webHidden/>
          </w:rPr>
          <w:fldChar w:fldCharType="end"/>
        </w:r>
      </w:hyperlink>
    </w:p>
    <w:p w14:paraId="1ACADFC5" w14:textId="355A8B75"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2" w:history="1">
        <w:r w:rsidR="007C7B28" w:rsidRPr="00433D45">
          <w:rPr>
            <w:rStyle w:val="Hyperlink"/>
            <w:noProof/>
          </w:rPr>
          <w:t>Table 28: Test case of upload publication</w:t>
        </w:r>
        <w:r w:rsidR="007C7B28">
          <w:rPr>
            <w:noProof/>
            <w:webHidden/>
          </w:rPr>
          <w:tab/>
        </w:r>
        <w:r w:rsidR="007C7B28">
          <w:rPr>
            <w:noProof/>
            <w:webHidden/>
          </w:rPr>
          <w:fldChar w:fldCharType="begin"/>
        </w:r>
        <w:r w:rsidR="007C7B28">
          <w:rPr>
            <w:noProof/>
            <w:webHidden/>
          </w:rPr>
          <w:instrText xml:space="preserve"> PAGEREF _Toc165625422 \h </w:instrText>
        </w:r>
        <w:r w:rsidR="007C7B28">
          <w:rPr>
            <w:noProof/>
            <w:webHidden/>
          </w:rPr>
        </w:r>
        <w:r w:rsidR="007C7B28">
          <w:rPr>
            <w:noProof/>
            <w:webHidden/>
          </w:rPr>
          <w:fldChar w:fldCharType="separate"/>
        </w:r>
        <w:r w:rsidR="006D0EB2">
          <w:rPr>
            <w:noProof/>
            <w:webHidden/>
          </w:rPr>
          <w:t>60</w:t>
        </w:r>
        <w:r w:rsidR="007C7B28">
          <w:rPr>
            <w:noProof/>
            <w:webHidden/>
          </w:rPr>
          <w:fldChar w:fldCharType="end"/>
        </w:r>
      </w:hyperlink>
    </w:p>
    <w:p w14:paraId="73F75537" w14:textId="683DABF6"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3" w:history="1">
        <w:r w:rsidR="007C7B28" w:rsidRPr="00433D45">
          <w:rPr>
            <w:rStyle w:val="Hyperlink"/>
            <w:noProof/>
          </w:rPr>
          <w:t>Table 29: Test case of search publication</w:t>
        </w:r>
        <w:r w:rsidR="007C7B28">
          <w:rPr>
            <w:noProof/>
            <w:webHidden/>
          </w:rPr>
          <w:tab/>
        </w:r>
        <w:r w:rsidR="007C7B28">
          <w:rPr>
            <w:noProof/>
            <w:webHidden/>
          </w:rPr>
          <w:fldChar w:fldCharType="begin"/>
        </w:r>
        <w:r w:rsidR="007C7B28">
          <w:rPr>
            <w:noProof/>
            <w:webHidden/>
          </w:rPr>
          <w:instrText xml:space="preserve"> PAGEREF _Toc165625423 \h </w:instrText>
        </w:r>
        <w:r w:rsidR="007C7B28">
          <w:rPr>
            <w:noProof/>
            <w:webHidden/>
          </w:rPr>
        </w:r>
        <w:r w:rsidR="007C7B28">
          <w:rPr>
            <w:noProof/>
            <w:webHidden/>
          </w:rPr>
          <w:fldChar w:fldCharType="separate"/>
        </w:r>
        <w:r w:rsidR="006D0EB2">
          <w:rPr>
            <w:noProof/>
            <w:webHidden/>
          </w:rPr>
          <w:t>61</w:t>
        </w:r>
        <w:r w:rsidR="007C7B28">
          <w:rPr>
            <w:noProof/>
            <w:webHidden/>
          </w:rPr>
          <w:fldChar w:fldCharType="end"/>
        </w:r>
      </w:hyperlink>
    </w:p>
    <w:p w14:paraId="728D1836" w14:textId="5248FD4E"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4" w:history="1">
        <w:r w:rsidR="007C7B28" w:rsidRPr="00433D45">
          <w:rPr>
            <w:rStyle w:val="Hyperlink"/>
            <w:noProof/>
          </w:rPr>
          <w:t>Table 30: Test case of feedback</w:t>
        </w:r>
        <w:r w:rsidR="007C7B28">
          <w:rPr>
            <w:noProof/>
            <w:webHidden/>
          </w:rPr>
          <w:tab/>
        </w:r>
        <w:r w:rsidR="007C7B28">
          <w:rPr>
            <w:noProof/>
            <w:webHidden/>
          </w:rPr>
          <w:fldChar w:fldCharType="begin"/>
        </w:r>
        <w:r w:rsidR="007C7B28">
          <w:rPr>
            <w:noProof/>
            <w:webHidden/>
          </w:rPr>
          <w:instrText xml:space="preserve"> PAGEREF _Toc165625424 \h </w:instrText>
        </w:r>
        <w:r w:rsidR="007C7B28">
          <w:rPr>
            <w:noProof/>
            <w:webHidden/>
          </w:rPr>
        </w:r>
        <w:r w:rsidR="007C7B28">
          <w:rPr>
            <w:noProof/>
            <w:webHidden/>
          </w:rPr>
          <w:fldChar w:fldCharType="separate"/>
        </w:r>
        <w:r w:rsidR="006D0EB2">
          <w:rPr>
            <w:noProof/>
            <w:webHidden/>
          </w:rPr>
          <w:t>61</w:t>
        </w:r>
        <w:r w:rsidR="007C7B28">
          <w:rPr>
            <w:noProof/>
            <w:webHidden/>
          </w:rPr>
          <w:fldChar w:fldCharType="end"/>
        </w:r>
      </w:hyperlink>
    </w:p>
    <w:p w14:paraId="29E6CBED" w14:textId="58749850"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5" w:history="1">
        <w:r w:rsidR="007C7B28" w:rsidRPr="00433D45">
          <w:rPr>
            <w:rStyle w:val="Hyperlink"/>
            <w:noProof/>
          </w:rPr>
          <w:t>Table 31: Test case of Delete from Publications.</w:t>
        </w:r>
        <w:r w:rsidR="007C7B28">
          <w:rPr>
            <w:noProof/>
            <w:webHidden/>
          </w:rPr>
          <w:tab/>
        </w:r>
        <w:r w:rsidR="007C7B28">
          <w:rPr>
            <w:noProof/>
            <w:webHidden/>
          </w:rPr>
          <w:fldChar w:fldCharType="begin"/>
        </w:r>
        <w:r w:rsidR="007C7B28">
          <w:rPr>
            <w:noProof/>
            <w:webHidden/>
          </w:rPr>
          <w:instrText xml:space="preserve"> PAGEREF _Toc165625425 \h </w:instrText>
        </w:r>
        <w:r w:rsidR="007C7B28">
          <w:rPr>
            <w:noProof/>
            <w:webHidden/>
          </w:rPr>
        </w:r>
        <w:r w:rsidR="007C7B28">
          <w:rPr>
            <w:noProof/>
            <w:webHidden/>
          </w:rPr>
          <w:fldChar w:fldCharType="separate"/>
        </w:r>
        <w:r w:rsidR="006D0EB2">
          <w:rPr>
            <w:noProof/>
            <w:webHidden/>
          </w:rPr>
          <w:t>62</w:t>
        </w:r>
        <w:r w:rsidR="007C7B28">
          <w:rPr>
            <w:noProof/>
            <w:webHidden/>
          </w:rPr>
          <w:fldChar w:fldCharType="end"/>
        </w:r>
      </w:hyperlink>
    </w:p>
    <w:p w14:paraId="162A03C3" w14:textId="13188174"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6" w:history="1">
        <w:r w:rsidR="007C7B28" w:rsidRPr="00433D45">
          <w:rPr>
            <w:rStyle w:val="Hyperlink"/>
            <w:noProof/>
          </w:rPr>
          <w:t>Table 32: Test case of View Publication</w:t>
        </w:r>
        <w:r w:rsidR="007C7B28">
          <w:rPr>
            <w:noProof/>
            <w:webHidden/>
          </w:rPr>
          <w:tab/>
        </w:r>
        <w:r w:rsidR="007C7B28">
          <w:rPr>
            <w:noProof/>
            <w:webHidden/>
          </w:rPr>
          <w:fldChar w:fldCharType="begin"/>
        </w:r>
        <w:r w:rsidR="007C7B28">
          <w:rPr>
            <w:noProof/>
            <w:webHidden/>
          </w:rPr>
          <w:instrText xml:space="preserve"> PAGEREF _Toc165625426 \h </w:instrText>
        </w:r>
        <w:r w:rsidR="007C7B28">
          <w:rPr>
            <w:noProof/>
            <w:webHidden/>
          </w:rPr>
        </w:r>
        <w:r w:rsidR="007C7B28">
          <w:rPr>
            <w:noProof/>
            <w:webHidden/>
          </w:rPr>
          <w:fldChar w:fldCharType="separate"/>
        </w:r>
        <w:r w:rsidR="006D0EB2">
          <w:rPr>
            <w:noProof/>
            <w:webHidden/>
          </w:rPr>
          <w:t>62</w:t>
        </w:r>
        <w:r w:rsidR="007C7B28">
          <w:rPr>
            <w:noProof/>
            <w:webHidden/>
          </w:rPr>
          <w:fldChar w:fldCharType="end"/>
        </w:r>
      </w:hyperlink>
    </w:p>
    <w:p w14:paraId="64DF2050" w14:textId="43D5049A"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7" w:history="1">
        <w:r w:rsidR="007C7B28" w:rsidRPr="00433D45">
          <w:rPr>
            <w:rStyle w:val="Hyperlink"/>
            <w:noProof/>
          </w:rPr>
          <w:t>Table 33: Test case of Chat with publication</w:t>
        </w:r>
        <w:r w:rsidR="007C7B28">
          <w:rPr>
            <w:noProof/>
            <w:webHidden/>
          </w:rPr>
          <w:tab/>
        </w:r>
        <w:r w:rsidR="007C7B28">
          <w:rPr>
            <w:noProof/>
            <w:webHidden/>
          </w:rPr>
          <w:fldChar w:fldCharType="begin"/>
        </w:r>
        <w:r w:rsidR="007C7B28">
          <w:rPr>
            <w:noProof/>
            <w:webHidden/>
          </w:rPr>
          <w:instrText xml:space="preserve"> PAGEREF _Toc165625427 \h </w:instrText>
        </w:r>
        <w:r w:rsidR="007C7B28">
          <w:rPr>
            <w:noProof/>
            <w:webHidden/>
          </w:rPr>
        </w:r>
        <w:r w:rsidR="007C7B28">
          <w:rPr>
            <w:noProof/>
            <w:webHidden/>
          </w:rPr>
          <w:fldChar w:fldCharType="separate"/>
        </w:r>
        <w:r w:rsidR="006D0EB2">
          <w:rPr>
            <w:noProof/>
            <w:webHidden/>
          </w:rPr>
          <w:t>63</w:t>
        </w:r>
        <w:r w:rsidR="007C7B28">
          <w:rPr>
            <w:noProof/>
            <w:webHidden/>
          </w:rPr>
          <w:fldChar w:fldCharType="end"/>
        </w:r>
      </w:hyperlink>
    </w:p>
    <w:p w14:paraId="5EE77A0C" w14:textId="4CD9C1DE"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8" w:history="1">
        <w:r w:rsidR="007C7B28" w:rsidRPr="00433D45">
          <w:rPr>
            <w:rStyle w:val="Hyperlink"/>
            <w:noProof/>
          </w:rPr>
          <w:t>Table 34: Schedule Conference</w:t>
        </w:r>
        <w:r w:rsidR="007C7B28">
          <w:rPr>
            <w:noProof/>
            <w:webHidden/>
          </w:rPr>
          <w:tab/>
        </w:r>
        <w:r w:rsidR="007C7B28">
          <w:rPr>
            <w:noProof/>
            <w:webHidden/>
          </w:rPr>
          <w:fldChar w:fldCharType="begin"/>
        </w:r>
        <w:r w:rsidR="007C7B28">
          <w:rPr>
            <w:noProof/>
            <w:webHidden/>
          </w:rPr>
          <w:instrText xml:space="preserve"> PAGEREF _Toc165625428 \h </w:instrText>
        </w:r>
        <w:r w:rsidR="007C7B28">
          <w:rPr>
            <w:noProof/>
            <w:webHidden/>
          </w:rPr>
        </w:r>
        <w:r w:rsidR="007C7B28">
          <w:rPr>
            <w:noProof/>
            <w:webHidden/>
          </w:rPr>
          <w:fldChar w:fldCharType="separate"/>
        </w:r>
        <w:r w:rsidR="006D0EB2">
          <w:rPr>
            <w:noProof/>
            <w:webHidden/>
          </w:rPr>
          <w:t>63</w:t>
        </w:r>
        <w:r w:rsidR="007C7B28">
          <w:rPr>
            <w:noProof/>
            <w:webHidden/>
          </w:rPr>
          <w:fldChar w:fldCharType="end"/>
        </w:r>
      </w:hyperlink>
    </w:p>
    <w:p w14:paraId="71420828" w14:textId="6B544CE4"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29" w:history="1">
        <w:r w:rsidR="007C7B28" w:rsidRPr="00433D45">
          <w:rPr>
            <w:rStyle w:val="Hyperlink"/>
            <w:noProof/>
          </w:rPr>
          <w:t>Table 35: Test case of set submission deadline</w:t>
        </w:r>
        <w:r w:rsidR="007C7B28">
          <w:rPr>
            <w:noProof/>
            <w:webHidden/>
          </w:rPr>
          <w:tab/>
        </w:r>
        <w:r w:rsidR="007C7B28">
          <w:rPr>
            <w:noProof/>
            <w:webHidden/>
          </w:rPr>
          <w:fldChar w:fldCharType="begin"/>
        </w:r>
        <w:r w:rsidR="007C7B28">
          <w:rPr>
            <w:noProof/>
            <w:webHidden/>
          </w:rPr>
          <w:instrText xml:space="preserve"> PAGEREF _Toc165625429 \h </w:instrText>
        </w:r>
        <w:r w:rsidR="007C7B28">
          <w:rPr>
            <w:noProof/>
            <w:webHidden/>
          </w:rPr>
        </w:r>
        <w:r w:rsidR="007C7B28">
          <w:rPr>
            <w:noProof/>
            <w:webHidden/>
          </w:rPr>
          <w:fldChar w:fldCharType="separate"/>
        </w:r>
        <w:r w:rsidR="006D0EB2">
          <w:rPr>
            <w:noProof/>
            <w:webHidden/>
          </w:rPr>
          <w:t>64</w:t>
        </w:r>
        <w:r w:rsidR="007C7B28">
          <w:rPr>
            <w:noProof/>
            <w:webHidden/>
          </w:rPr>
          <w:fldChar w:fldCharType="end"/>
        </w:r>
      </w:hyperlink>
    </w:p>
    <w:p w14:paraId="0D3FD2A8" w14:textId="309952C2"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0" w:history="1">
        <w:r w:rsidR="007C7B28" w:rsidRPr="00433D45">
          <w:rPr>
            <w:rStyle w:val="Hyperlink"/>
            <w:noProof/>
          </w:rPr>
          <w:t>Table 36: Test case Publish accepted publications.</w:t>
        </w:r>
        <w:r w:rsidR="007C7B28">
          <w:rPr>
            <w:noProof/>
            <w:webHidden/>
          </w:rPr>
          <w:tab/>
        </w:r>
        <w:r w:rsidR="007C7B28">
          <w:rPr>
            <w:noProof/>
            <w:webHidden/>
          </w:rPr>
          <w:fldChar w:fldCharType="begin"/>
        </w:r>
        <w:r w:rsidR="007C7B28">
          <w:rPr>
            <w:noProof/>
            <w:webHidden/>
          </w:rPr>
          <w:instrText xml:space="preserve"> PAGEREF _Toc165625430 \h </w:instrText>
        </w:r>
        <w:r w:rsidR="007C7B28">
          <w:rPr>
            <w:noProof/>
            <w:webHidden/>
          </w:rPr>
        </w:r>
        <w:r w:rsidR="007C7B28">
          <w:rPr>
            <w:noProof/>
            <w:webHidden/>
          </w:rPr>
          <w:fldChar w:fldCharType="separate"/>
        </w:r>
        <w:r w:rsidR="006D0EB2">
          <w:rPr>
            <w:noProof/>
            <w:webHidden/>
          </w:rPr>
          <w:t>64</w:t>
        </w:r>
        <w:r w:rsidR="007C7B28">
          <w:rPr>
            <w:noProof/>
            <w:webHidden/>
          </w:rPr>
          <w:fldChar w:fldCharType="end"/>
        </w:r>
      </w:hyperlink>
    </w:p>
    <w:p w14:paraId="64812EB3" w14:textId="38D443C8"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1" w:history="1">
        <w:r w:rsidR="007C7B28" w:rsidRPr="00433D45">
          <w:rPr>
            <w:rStyle w:val="Hyperlink"/>
            <w:noProof/>
          </w:rPr>
          <w:t>Table 37: Test case of Select a publication for review.</w:t>
        </w:r>
        <w:r w:rsidR="007C7B28">
          <w:rPr>
            <w:noProof/>
            <w:webHidden/>
          </w:rPr>
          <w:tab/>
        </w:r>
        <w:r w:rsidR="007C7B28">
          <w:rPr>
            <w:noProof/>
            <w:webHidden/>
          </w:rPr>
          <w:fldChar w:fldCharType="begin"/>
        </w:r>
        <w:r w:rsidR="007C7B28">
          <w:rPr>
            <w:noProof/>
            <w:webHidden/>
          </w:rPr>
          <w:instrText xml:space="preserve"> PAGEREF _Toc165625431 \h </w:instrText>
        </w:r>
        <w:r w:rsidR="007C7B28">
          <w:rPr>
            <w:noProof/>
            <w:webHidden/>
          </w:rPr>
        </w:r>
        <w:r w:rsidR="007C7B28">
          <w:rPr>
            <w:noProof/>
            <w:webHidden/>
          </w:rPr>
          <w:fldChar w:fldCharType="separate"/>
        </w:r>
        <w:r w:rsidR="006D0EB2">
          <w:rPr>
            <w:noProof/>
            <w:webHidden/>
          </w:rPr>
          <w:t>65</w:t>
        </w:r>
        <w:r w:rsidR="007C7B28">
          <w:rPr>
            <w:noProof/>
            <w:webHidden/>
          </w:rPr>
          <w:fldChar w:fldCharType="end"/>
        </w:r>
      </w:hyperlink>
    </w:p>
    <w:p w14:paraId="4AE987A8" w14:textId="2516A907"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2" w:history="1">
        <w:r w:rsidR="007C7B28" w:rsidRPr="00433D45">
          <w:rPr>
            <w:rStyle w:val="Hyperlink"/>
            <w:noProof/>
          </w:rPr>
          <w:t>Table 38: Test case of feedback</w:t>
        </w:r>
        <w:r w:rsidR="007C7B28">
          <w:rPr>
            <w:noProof/>
            <w:webHidden/>
          </w:rPr>
          <w:tab/>
        </w:r>
        <w:r w:rsidR="007C7B28">
          <w:rPr>
            <w:noProof/>
            <w:webHidden/>
          </w:rPr>
          <w:fldChar w:fldCharType="begin"/>
        </w:r>
        <w:r w:rsidR="007C7B28">
          <w:rPr>
            <w:noProof/>
            <w:webHidden/>
          </w:rPr>
          <w:instrText xml:space="preserve"> PAGEREF _Toc165625432 \h </w:instrText>
        </w:r>
        <w:r w:rsidR="007C7B28">
          <w:rPr>
            <w:noProof/>
            <w:webHidden/>
          </w:rPr>
        </w:r>
        <w:r w:rsidR="007C7B28">
          <w:rPr>
            <w:noProof/>
            <w:webHidden/>
          </w:rPr>
          <w:fldChar w:fldCharType="separate"/>
        </w:r>
        <w:r w:rsidR="006D0EB2">
          <w:rPr>
            <w:noProof/>
            <w:webHidden/>
          </w:rPr>
          <w:t>66</w:t>
        </w:r>
        <w:r w:rsidR="007C7B28">
          <w:rPr>
            <w:noProof/>
            <w:webHidden/>
          </w:rPr>
          <w:fldChar w:fldCharType="end"/>
        </w:r>
      </w:hyperlink>
    </w:p>
    <w:p w14:paraId="7C0610D1" w14:textId="6CD6830F"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3" w:history="1">
        <w:r w:rsidR="007C7B28" w:rsidRPr="00433D45">
          <w:rPr>
            <w:rStyle w:val="Hyperlink"/>
            <w:noProof/>
          </w:rPr>
          <w:t>Table 39: Test case of assigning roles.</w:t>
        </w:r>
        <w:r w:rsidR="007C7B28">
          <w:rPr>
            <w:noProof/>
            <w:webHidden/>
          </w:rPr>
          <w:tab/>
        </w:r>
        <w:r w:rsidR="007C7B28">
          <w:rPr>
            <w:noProof/>
            <w:webHidden/>
          </w:rPr>
          <w:fldChar w:fldCharType="begin"/>
        </w:r>
        <w:r w:rsidR="007C7B28">
          <w:rPr>
            <w:noProof/>
            <w:webHidden/>
          </w:rPr>
          <w:instrText xml:space="preserve"> PAGEREF _Toc165625433 \h </w:instrText>
        </w:r>
        <w:r w:rsidR="007C7B28">
          <w:rPr>
            <w:noProof/>
            <w:webHidden/>
          </w:rPr>
        </w:r>
        <w:r w:rsidR="007C7B28">
          <w:rPr>
            <w:noProof/>
            <w:webHidden/>
          </w:rPr>
          <w:fldChar w:fldCharType="separate"/>
        </w:r>
        <w:r w:rsidR="006D0EB2">
          <w:rPr>
            <w:noProof/>
            <w:webHidden/>
          </w:rPr>
          <w:t>66</w:t>
        </w:r>
        <w:r w:rsidR="007C7B28">
          <w:rPr>
            <w:noProof/>
            <w:webHidden/>
          </w:rPr>
          <w:fldChar w:fldCharType="end"/>
        </w:r>
      </w:hyperlink>
    </w:p>
    <w:p w14:paraId="0FC02B7F" w14:textId="4286DDEA"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4" w:history="1">
        <w:r w:rsidR="007C7B28" w:rsidRPr="00433D45">
          <w:rPr>
            <w:rStyle w:val="Hyperlink"/>
            <w:noProof/>
          </w:rPr>
          <w:t>Table 40: Test case of Handling Payment</w:t>
        </w:r>
        <w:r w:rsidR="007C7B28">
          <w:rPr>
            <w:noProof/>
            <w:webHidden/>
          </w:rPr>
          <w:tab/>
        </w:r>
        <w:r w:rsidR="007C7B28">
          <w:rPr>
            <w:noProof/>
            <w:webHidden/>
          </w:rPr>
          <w:fldChar w:fldCharType="begin"/>
        </w:r>
        <w:r w:rsidR="007C7B28">
          <w:rPr>
            <w:noProof/>
            <w:webHidden/>
          </w:rPr>
          <w:instrText xml:space="preserve"> PAGEREF _Toc165625434 \h </w:instrText>
        </w:r>
        <w:r w:rsidR="007C7B28">
          <w:rPr>
            <w:noProof/>
            <w:webHidden/>
          </w:rPr>
        </w:r>
        <w:r w:rsidR="007C7B28">
          <w:rPr>
            <w:noProof/>
            <w:webHidden/>
          </w:rPr>
          <w:fldChar w:fldCharType="separate"/>
        </w:r>
        <w:r w:rsidR="006D0EB2">
          <w:rPr>
            <w:noProof/>
            <w:webHidden/>
          </w:rPr>
          <w:t>67</w:t>
        </w:r>
        <w:r w:rsidR="007C7B28">
          <w:rPr>
            <w:noProof/>
            <w:webHidden/>
          </w:rPr>
          <w:fldChar w:fldCharType="end"/>
        </w:r>
      </w:hyperlink>
    </w:p>
    <w:p w14:paraId="5A516D7E" w14:textId="4AAE02DD" w:rsidR="007C7B28" w:rsidRDefault="0010164E">
      <w:pPr>
        <w:pStyle w:val="TableofFigures"/>
        <w:tabs>
          <w:tab w:val="right" w:leader="dot" w:pos="8296"/>
        </w:tabs>
        <w:rPr>
          <w:rFonts w:asciiTheme="minorHAnsi" w:eastAsiaTheme="minorEastAsia" w:hAnsiTheme="minorHAnsi" w:cstheme="minorBidi"/>
          <w:noProof/>
          <w:szCs w:val="22"/>
          <w:lang w:val="en-US"/>
        </w:rPr>
      </w:pPr>
      <w:hyperlink w:anchor="_Toc165625435" w:history="1">
        <w:r w:rsidR="007C7B28" w:rsidRPr="00433D45">
          <w:rPr>
            <w:rStyle w:val="Hyperlink"/>
            <w:noProof/>
          </w:rPr>
          <w:t>Table 41: Test case of Logout</w:t>
        </w:r>
        <w:r w:rsidR="007C7B28">
          <w:rPr>
            <w:noProof/>
            <w:webHidden/>
          </w:rPr>
          <w:tab/>
        </w:r>
        <w:r w:rsidR="007C7B28">
          <w:rPr>
            <w:noProof/>
            <w:webHidden/>
          </w:rPr>
          <w:fldChar w:fldCharType="begin"/>
        </w:r>
        <w:r w:rsidR="007C7B28">
          <w:rPr>
            <w:noProof/>
            <w:webHidden/>
          </w:rPr>
          <w:instrText xml:space="preserve"> PAGEREF _Toc165625435 \h </w:instrText>
        </w:r>
        <w:r w:rsidR="007C7B28">
          <w:rPr>
            <w:noProof/>
            <w:webHidden/>
          </w:rPr>
        </w:r>
        <w:r w:rsidR="007C7B28">
          <w:rPr>
            <w:noProof/>
            <w:webHidden/>
          </w:rPr>
          <w:fldChar w:fldCharType="separate"/>
        </w:r>
        <w:r w:rsidR="006D0EB2">
          <w:rPr>
            <w:noProof/>
            <w:webHidden/>
          </w:rPr>
          <w:t>68</w:t>
        </w:r>
        <w:r w:rsidR="007C7B28">
          <w:rPr>
            <w:noProof/>
            <w:webHidden/>
          </w:rPr>
          <w:fldChar w:fldCharType="end"/>
        </w:r>
      </w:hyperlink>
    </w:p>
    <w:p w14:paraId="1FDC5B02" w14:textId="6F5D11B3" w:rsidR="007C7B28" w:rsidRPr="007C7B28" w:rsidRDefault="007C7B28" w:rsidP="001B0FCC">
      <w:pPr>
        <w:spacing w:line="240" w:lineRule="auto"/>
        <w:jc w:val="left"/>
        <w:rPr>
          <w:b/>
        </w:rPr>
      </w:pPr>
      <w:r>
        <w:rPr>
          <w:b/>
        </w:rPr>
        <w:fldChar w:fldCharType="end"/>
      </w:r>
    </w:p>
    <w:p w14:paraId="6F474517" w14:textId="77777777" w:rsidR="00A92B2F" w:rsidRDefault="00A92B2F" w:rsidP="007C7B28">
      <w:pPr>
        <w:spacing w:line="240" w:lineRule="auto"/>
        <w:jc w:val="left"/>
        <w:sectPr w:rsidR="00A92B2F" w:rsidSect="00A92B2F">
          <w:footerReference w:type="default" r:id="rId30"/>
          <w:pgSz w:w="11906" w:h="16838" w:code="9"/>
          <w:pgMar w:top="1440" w:right="1440" w:bottom="1440" w:left="2160" w:header="720" w:footer="720" w:gutter="0"/>
          <w:pgNumType w:fmt="lowerRoman" w:start="1"/>
          <w:cols w:space="708"/>
          <w:docGrid w:linePitch="360"/>
        </w:sectPr>
      </w:pPr>
      <w:bookmarkStart w:id="27" w:name="_Toc69374066"/>
    </w:p>
    <w:p w14:paraId="43794F3C" w14:textId="26B0FF84" w:rsidR="007C7B28" w:rsidRDefault="007C7B28" w:rsidP="007C7B28">
      <w:pPr>
        <w:spacing w:line="240" w:lineRule="auto"/>
        <w:jc w:val="left"/>
      </w:pPr>
    </w:p>
    <w:p w14:paraId="1B0AD67A" w14:textId="34B2399B" w:rsidR="00A92C1B" w:rsidRPr="00C96D9E" w:rsidRDefault="00A92C1B" w:rsidP="00840B73">
      <w:pPr>
        <w:pStyle w:val="Heading1"/>
        <w:rPr>
          <w:rFonts w:ascii="Times New Roman" w:hAnsi="Times New Roman" w:cs="Times New Roman"/>
          <w:sz w:val="24"/>
          <w:szCs w:val="24"/>
        </w:rPr>
      </w:pPr>
      <w:bookmarkStart w:id="28" w:name="_Toc69374067"/>
      <w:bookmarkStart w:id="29" w:name="_Toc165895897"/>
      <w:bookmarkEnd w:id="27"/>
      <w:bookmarkEnd w:id="28"/>
      <w:bookmarkEnd w:id="29"/>
    </w:p>
    <w:p w14:paraId="54B9C0BC" w14:textId="30E9C179" w:rsidR="0004533D" w:rsidRPr="00C96D9E" w:rsidRDefault="00A92C1B" w:rsidP="003C33D9">
      <w:pPr>
        <w:pStyle w:val="ChapterName"/>
        <w:rPr>
          <w:rFonts w:ascii="Times New Roman" w:hAnsi="Times New Roman" w:cs="Times New Roman"/>
          <w:sz w:val="24"/>
          <w:szCs w:val="24"/>
        </w:rPr>
      </w:pPr>
      <w:bookmarkStart w:id="30" w:name="_Toc188868417"/>
      <w:bookmarkStart w:id="31" w:name="_Toc200256474"/>
      <w:bookmarkStart w:id="32" w:name="_Toc200350144"/>
      <w:bookmarkStart w:id="33" w:name="_Toc201374919"/>
      <w:bookmarkStart w:id="34" w:name="_Toc69374068"/>
      <w:bookmarkStart w:id="35" w:name="_Toc165895898"/>
      <w:r w:rsidRPr="00C96D9E">
        <w:rPr>
          <w:rFonts w:ascii="Times New Roman" w:hAnsi="Times New Roman" w:cs="Times New Roman"/>
          <w:sz w:val="24"/>
          <w:szCs w:val="24"/>
        </w:rPr>
        <w:t>Introduction</w:t>
      </w:r>
      <w:bookmarkEnd w:id="30"/>
      <w:bookmarkEnd w:id="31"/>
      <w:bookmarkEnd w:id="32"/>
      <w:bookmarkEnd w:id="33"/>
      <w:bookmarkEnd w:id="34"/>
      <w:bookmarkEnd w:id="35"/>
    </w:p>
    <w:p w14:paraId="74E0D0C3" w14:textId="54D297FF" w:rsidR="00A92C1B" w:rsidRPr="00C96D9E" w:rsidRDefault="009811A3" w:rsidP="00007DFF">
      <w:pPr>
        <w:rPr>
          <w:lang w:val="en-US"/>
        </w:rPr>
      </w:pPr>
      <w:r w:rsidRPr="00C96D9E">
        <w:t xml:space="preserve">This chapter provides the introduction of </w:t>
      </w:r>
      <w:r w:rsidR="0004533D" w:rsidRPr="00C96D9E">
        <w:t xml:space="preserve">our application </w:t>
      </w:r>
      <w:r w:rsidRPr="00C96D9E">
        <w:t xml:space="preserve">BibConfetti. This chapter will highlight the motivation, problem statement, contribution, and objectives of the project. BibConfetti is a web application through which user </w:t>
      </w:r>
      <w:r w:rsidR="00C910C8">
        <w:rPr>
          <w:lang w:val="en-US"/>
        </w:rPr>
        <w:t>a</w:t>
      </w:r>
      <w:r w:rsidR="00CB1613" w:rsidRPr="00C96D9E">
        <w:rPr>
          <w:lang w:val="en-US"/>
        </w:rPr>
        <w:t xml:space="preserve"> web-based conference and research article software system with a better </w:t>
      </w:r>
      <w:r w:rsidR="00C910C8">
        <w:rPr>
          <w:lang w:val="en-US"/>
        </w:rPr>
        <w:t>user i</w:t>
      </w:r>
      <w:r w:rsidR="00CB1613" w:rsidRPr="00C96D9E">
        <w:rPr>
          <w:lang w:val="en-US"/>
        </w:rPr>
        <w:t xml:space="preserve">nterface, integrated plagiarism checker and AI-NLP based large language models for ensuring factual correctness and summarizing the theme of the research article submitted. </w:t>
      </w:r>
    </w:p>
    <w:p w14:paraId="2DB2CCA0" w14:textId="179B7745" w:rsidR="0004533D" w:rsidRPr="00B55522" w:rsidRDefault="00B55522" w:rsidP="00863F1A">
      <w:pPr>
        <w:pStyle w:val="Heading2"/>
      </w:pPr>
      <w:bookmarkStart w:id="36" w:name="_Toc188868418"/>
      <w:bookmarkStart w:id="37" w:name="_Toc200256475"/>
      <w:bookmarkStart w:id="38" w:name="_Toc200350145"/>
      <w:bookmarkStart w:id="39" w:name="_Toc200768837"/>
      <w:bookmarkStart w:id="40" w:name="_Toc200769171"/>
      <w:bookmarkStart w:id="41" w:name="_Toc201374920"/>
      <w:bookmarkStart w:id="42" w:name="_Toc69373667"/>
      <w:bookmarkStart w:id="43" w:name="_Toc69374069"/>
      <w:bookmarkStart w:id="44" w:name="_Toc165895899"/>
      <w:r w:rsidRPr="00B55522">
        <w:t xml:space="preserve">1.1 </w:t>
      </w:r>
      <w:r w:rsidR="00A92C1B" w:rsidRPr="00B55522">
        <w:t>Motivation</w:t>
      </w:r>
      <w:bookmarkStart w:id="45" w:name="_Toc153747861"/>
      <w:bookmarkEnd w:id="36"/>
      <w:bookmarkEnd w:id="37"/>
      <w:bookmarkEnd w:id="38"/>
      <w:bookmarkEnd w:id="39"/>
      <w:bookmarkEnd w:id="40"/>
      <w:bookmarkEnd w:id="41"/>
      <w:bookmarkEnd w:id="42"/>
      <w:bookmarkEnd w:id="43"/>
      <w:bookmarkEnd w:id="44"/>
    </w:p>
    <w:p w14:paraId="0054A2D3" w14:textId="6EFA55E5" w:rsidR="00830D8A" w:rsidRPr="00B8797D" w:rsidRDefault="0004533D" w:rsidP="00863F1A">
      <w:pPr>
        <w:pStyle w:val="Heading2"/>
        <w:rPr>
          <w:b w:val="0"/>
          <w:color w:val="auto"/>
        </w:rPr>
      </w:pPr>
      <w:bookmarkStart w:id="46" w:name="_Toc165624383"/>
      <w:bookmarkStart w:id="47" w:name="_Toc165895900"/>
      <w:r w:rsidRPr="00B8797D">
        <w:rPr>
          <w:b w:val="0"/>
        </w:rPr>
        <w:t xml:space="preserve">The main motivation behind this project is to enhance </w:t>
      </w:r>
      <w:r w:rsidR="00830D8A" w:rsidRPr="00B8797D">
        <w:rPr>
          <w:b w:val="0"/>
        </w:rPr>
        <w:t>The Academic Conference &amp; Research Article Management System represents a new, self-contained product designed to revolutionize the management of academic conferences and research article submissions. It is not a replacement for existing systems but rather a standalone solution catering to the specific needs of academic institutions and researchers. The system operates independently but may interface with external services for plagiarism checking and payment processing. While it functions autonomously, its seamless integration with external systems ensures a holistic approach to conference management and publication workflows.</w:t>
      </w:r>
      <w:bookmarkEnd w:id="45"/>
      <w:bookmarkEnd w:id="46"/>
      <w:bookmarkEnd w:id="47"/>
      <w:r w:rsidR="00830D8A" w:rsidRPr="00B8797D">
        <w:rPr>
          <w:b w:val="0"/>
        </w:rPr>
        <w:t xml:space="preserve"> </w:t>
      </w:r>
    </w:p>
    <w:p w14:paraId="794867F1" w14:textId="057ACD7A" w:rsidR="00A92C1B" w:rsidRPr="00B55522" w:rsidRDefault="00B55522" w:rsidP="00863F1A">
      <w:pPr>
        <w:pStyle w:val="Heading2"/>
        <w:rPr>
          <w:color w:val="auto"/>
        </w:rPr>
      </w:pPr>
      <w:bookmarkStart w:id="48" w:name="_Toc188868419"/>
      <w:bookmarkStart w:id="49" w:name="_Toc200256476"/>
      <w:bookmarkStart w:id="50" w:name="_Toc200350146"/>
      <w:bookmarkStart w:id="51" w:name="_Toc200768838"/>
      <w:bookmarkStart w:id="52" w:name="_Toc200769172"/>
      <w:bookmarkStart w:id="53" w:name="_Toc201374921"/>
      <w:bookmarkStart w:id="54" w:name="_Toc69373669"/>
      <w:bookmarkStart w:id="55" w:name="_Toc69374071"/>
      <w:bookmarkStart w:id="56" w:name="_Toc165895901"/>
      <w:r w:rsidRPr="00B55522">
        <w:t xml:space="preserve">1.2 </w:t>
      </w:r>
      <w:r w:rsidR="00E0605B" w:rsidRPr="00B55522">
        <w:t>O</w:t>
      </w:r>
      <w:r w:rsidR="00A92C1B" w:rsidRPr="00B55522">
        <w:t>bjectives</w:t>
      </w:r>
      <w:bookmarkEnd w:id="48"/>
      <w:bookmarkEnd w:id="49"/>
      <w:bookmarkEnd w:id="50"/>
      <w:bookmarkEnd w:id="51"/>
      <w:bookmarkEnd w:id="52"/>
      <w:bookmarkEnd w:id="53"/>
      <w:bookmarkEnd w:id="54"/>
      <w:bookmarkEnd w:id="55"/>
      <w:bookmarkEnd w:id="56"/>
    </w:p>
    <w:p w14:paraId="69C87F76" w14:textId="1E8EADD8" w:rsidR="00A92C1B" w:rsidRPr="00C96D9E" w:rsidRDefault="00A92C1B" w:rsidP="00007DFF">
      <w:r w:rsidRPr="00C96D9E">
        <w:t xml:space="preserve">To this end the main objectives of </w:t>
      </w:r>
      <w:r w:rsidR="00830D8A" w:rsidRPr="00C96D9E">
        <w:t>Project</w:t>
      </w:r>
      <w:r w:rsidRPr="00C96D9E">
        <w:t xml:space="preserve"> are:</w:t>
      </w:r>
    </w:p>
    <w:p w14:paraId="4BCEB5E5" w14:textId="65795BAB" w:rsidR="00A92C1B" w:rsidRPr="00C96D9E" w:rsidRDefault="00CB1613" w:rsidP="002F120A">
      <w:pPr>
        <w:numPr>
          <w:ilvl w:val="0"/>
          <w:numId w:val="3"/>
        </w:numPr>
        <w:rPr>
          <w:i/>
        </w:rPr>
      </w:pPr>
      <w:r w:rsidRPr="00C96D9E">
        <w:rPr>
          <w:i/>
        </w:rPr>
        <w:t>Auto Assignment of reviewers.</w:t>
      </w:r>
    </w:p>
    <w:p w14:paraId="26FB7D12" w14:textId="0B33B596" w:rsidR="00CB1613" w:rsidRPr="00C96D9E" w:rsidRDefault="00D0233C" w:rsidP="00CB1613">
      <w:pPr>
        <w:numPr>
          <w:ilvl w:val="0"/>
          <w:numId w:val="3"/>
        </w:numPr>
        <w:rPr>
          <w:i/>
          <w:lang w:val="en-US"/>
        </w:rPr>
      </w:pPr>
      <w:r w:rsidRPr="00C96D9E">
        <w:rPr>
          <w:i/>
          <w:lang w:val="en-US"/>
        </w:rPr>
        <w:t>Key insights</w:t>
      </w:r>
      <w:r w:rsidR="00CB1613" w:rsidRPr="00C96D9E">
        <w:rPr>
          <w:i/>
          <w:lang w:val="en-US"/>
        </w:rPr>
        <w:t xml:space="preserve"> for helping reviewer for feedback.</w:t>
      </w:r>
    </w:p>
    <w:p w14:paraId="59C9F70F" w14:textId="017B02D4" w:rsidR="00D0233C" w:rsidRPr="00C96D9E" w:rsidRDefault="00D0233C" w:rsidP="00CB1613">
      <w:pPr>
        <w:numPr>
          <w:ilvl w:val="0"/>
          <w:numId w:val="3"/>
        </w:numPr>
        <w:rPr>
          <w:i/>
          <w:lang w:val="en-US"/>
        </w:rPr>
      </w:pPr>
      <w:r w:rsidRPr="00C96D9E">
        <w:rPr>
          <w:i/>
          <w:lang w:val="en-US"/>
        </w:rPr>
        <w:t>Chat with document</w:t>
      </w:r>
    </w:p>
    <w:p w14:paraId="5C6B11A2" w14:textId="77777777" w:rsidR="00CB1613" w:rsidRPr="00C96D9E" w:rsidRDefault="00CB1613" w:rsidP="00CB1613">
      <w:pPr>
        <w:numPr>
          <w:ilvl w:val="0"/>
          <w:numId w:val="3"/>
        </w:numPr>
        <w:rPr>
          <w:i/>
          <w:lang w:val="en-US"/>
        </w:rPr>
      </w:pPr>
      <w:r w:rsidRPr="00C96D9E">
        <w:rPr>
          <w:i/>
          <w:lang w:val="en-US"/>
        </w:rPr>
        <w:t>Plagiarism Checker Integration</w:t>
      </w:r>
    </w:p>
    <w:p w14:paraId="56D03480" w14:textId="77777777" w:rsidR="00CB1613" w:rsidRPr="00C96D9E" w:rsidRDefault="00CB1613" w:rsidP="00CB1613">
      <w:pPr>
        <w:numPr>
          <w:ilvl w:val="0"/>
          <w:numId w:val="3"/>
        </w:numPr>
        <w:rPr>
          <w:i/>
          <w:lang w:val="en-US"/>
        </w:rPr>
      </w:pPr>
      <w:r w:rsidRPr="00C96D9E">
        <w:rPr>
          <w:i/>
          <w:lang w:val="en-US"/>
        </w:rPr>
        <w:t>Pricing Plans and Packages</w:t>
      </w:r>
    </w:p>
    <w:p w14:paraId="1CD9C435" w14:textId="264C02ED" w:rsidR="0004533D" w:rsidRPr="00C96D9E" w:rsidRDefault="0004533D" w:rsidP="00CB1613">
      <w:pPr>
        <w:numPr>
          <w:ilvl w:val="0"/>
          <w:numId w:val="3"/>
        </w:numPr>
        <w:rPr>
          <w:i/>
          <w:lang w:val="en-US"/>
        </w:rPr>
      </w:pPr>
      <w:r w:rsidRPr="00C96D9E">
        <w:rPr>
          <w:i/>
          <w:lang w:val="en-US"/>
        </w:rPr>
        <w:t>Better UI for understanding of users</w:t>
      </w:r>
    </w:p>
    <w:p w14:paraId="2A51401E" w14:textId="77777777" w:rsidR="00A92C1B" w:rsidRPr="00C96D9E" w:rsidRDefault="00A92C1B" w:rsidP="005D4C70">
      <w:pPr>
        <w:ind w:left="720"/>
        <w:rPr>
          <w:i/>
        </w:rPr>
      </w:pPr>
    </w:p>
    <w:p w14:paraId="0A1599B7" w14:textId="0D033F5A" w:rsidR="00A92C1B" w:rsidRPr="00B55522" w:rsidRDefault="00B55522" w:rsidP="00863F1A">
      <w:pPr>
        <w:pStyle w:val="Heading2"/>
      </w:pPr>
      <w:bookmarkStart w:id="57" w:name="_Toc200768839"/>
      <w:bookmarkStart w:id="58" w:name="_Toc200769173"/>
      <w:bookmarkStart w:id="59" w:name="_Toc201374922"/>
      <w:bookmarkStart w:id="60" w:name="_Toc69373670"/>
      <w:bookmarkStart w:id="61" w:name="_Toc69374072"/>
      <w:bookmarkStart w:id="62" w:name="_Toc188868420"/>
      <w:bookmarkStart w:id="63" w:name="_Toc200256477"/>
      <w:bookmarkStart w:id="64" w:name="_Toc200350147"/>
      <w:bookmarkStart w:id="65" w:name="_Toc165895902"/>
      <w:r w:rsidRPr="00B55522">
        <w:lastRenderedPageBreak/>
        <w:t xml:space="preserve">1.3 </w:t>
      </w:r>
      <w:r w:rsidR="00A92C1B" w:rsidRPr="00B55522">
        <w:t>Main contributions</w:t>
      </w:r>
      <w:bookmarkEnd w:id="57"/>
      <w:bookmarkEnd w:id="58"/>
      <w:bookmarkEnd w:id="59"/>
      <w:bookmarkEnd w:id="60"/>
      <w:bookmarkEnd w:id="61"/>
      <w:bookmarkEnd w:id="65"/>
    </w:p>
    <w:p w14:paraId="14B9CC2F" w14:textId="0AF5096B" w:rsidR="00CB1613" w:rsidRPr="00C96D9E" w:rsidRDefault="003E5460" w:rsidP="003E5460">
      <w:pPr>
        <w:rPr>
          <w:lang w:val="en-US"/>
        </w:rPr>
      </w:pPr>
      <w:r w:rsidRPr="00C96D9E">
        <w:rPr>
          <w:lang w:val="en-US"/>
        </w:rPr>
        <w:t xml:space="preserve">Our tool is unique from other that firstly we are using AI features for automation and this application also provide one to all solution to its users as it consists of integrated plagiarism checker, payment module which other such tools does not have such integrated modules users have to switch to other applications for payment and plagiarism purposes. </w:t>
      </w:r>
      <w:r w:rsidR="00CB1613" w:rsidRPr="00C96D9E">
        <w:rPr>
          <w:lang w:val="en-US"/>
        </w:rPr>
        <w:t>The Academic Conference &amp; Research Article Management System is a web-based software designed to streamline and enhance the management of academic conferences and research article submissions. Its primary purpose is to facilitate the end-to-end process of organizing conferences, managing various types of publications, and ensuring a seamless user experience for researchers, conference organizers, reviewers, and administrators. The system's benefits include improved collaboration among researchers, faster and more transparent review processes, and enhanced organization and scheduling of academic conferences.</w:t>
      </w:r>
      <w:bookmarkStart w:id="66" w:name="_Toc188868421"/>
      <w:bookmarkStart w:id="67" w:name="_Toc200256478"/>
      <w:bookmarkStart w:id="68" w:name="_Toc200350148"/>
      <w:bookmarkStart w:id="69" w:name="_Toc200768840"/>
      <w:bookmarkStart w:id="70" w:name="_Toc200769174"/>
      <w:bookmarkStart w:id="71" w:name="_Toc201374923"/>
      <w:bookmarkEnd w:id="62"/>
      <w:bookmarkEnd w:id="63"/>
      <w:bookmarkEnd w:id="64"/>
    </w:p>
    <w:p w14:paraId="40337A1A" w14:textId="45C02030" w:rsidR="003E5460" w:rsidRPr="00E60242" w:rsidRDefault="00B55522" w:rsidP="00863F1A">
      <w:pPr>
        <w:pStyle w:val="Heading2"/>
      </w:pPr>
      <w:bookmarkStart w:id="72" w:name="_Toc69373671"/>
      <w:bookmarkStart w:id="73" w:name="_Toc69374073"/>
      <w:bookmarkStart w:id="74" w:name="_Toc165895903"/>
      <w:r>
        <w:t xml:space="preserve">1.4 </w:t>
      </w:r>
      <w:r w:rsidR="00D42722" w:rsidRPr="00E60242">
        <w:t>Report</w:t>
      </w:r>
      <w:r w:rsidR="00A92C1B" w:rsidRPr="00E60242">
        <w:t xml:space="preserve"> </w:t>
      </w:r>
      <w:bookmarkEnd w:id="66"/>
      <w:bookmarkEnd w:id="67"/>
      <w:bookmarkEnd w:id="68"/>
      <w:bookmarkEnd w:id="69"/>
      <w:bookmarkEnd w:id="70"/>
      <w:bookmarkEnd w:id="71"/>
      <w:bookmarkEnd w:id="72"/>
      <w:bookmarkEnd w:id="73"/>
      <w:r w:rsidR="003E5460" w:rsidRPr="00E60242">
        <w:t>organisation.</w:t>
      </w:r>
      <w:bookmarkEnd w:id="74"/>
    </w:p>
    <w:p w14:paraId="591E678F" w14:textId="2F13CBFA" w:rsidR="003E5460" w:rsidRPr="00C96D9E" w:rsidRDefault="003E5460" w:rsidP="00007DFF">
      <w:pPr>
        <w:rPr>
          <w:b/>
        </w:rPr>
      </w:pPr>
      <w:r w:rsidRPr="00C96D9E">
        <w:rPr>
          <w:b/>
        </w:rPr>
        <w:t>Chapter 1:</w:t>
      </w:r>
    </w:p>
    <w:p w14:paraId="1AB660AC" w14:textId="4DE49DA0" w:rsidR="003E5460" w:rsidRPr="00C96D9E" w:rsidRDefault="003E5460" w:rsidP="00007DFF">
      <w:r w:rsidRPr="00C96D9E">
        <w:t>In this chapter, we have given a short introduction to our project and have discussed some objectives and uniqueness of our project BibConfetti.</w:t>
      </w:r>
    </w:p>
    <w:p w14:paraId="5F264F01" w14:textId="01869F37" w:rsidR="00A92C1B" w:rsidRPr="00C96D9E" w:rsidRDefault="00A92C1B" w:rsidP="00007DFF">
      <w:r w:rsidRPr="00C96D9E">
        <w:rPr>
          <w:b/>
        </w:rPr>
        <w:t xml:space="preserve">Chapter </w:t>
      </w:r>
      <w:r w:rsidR="003E5460" w:rsidRPr="00C96D9E">
        <w:rPr>
          <w:b/>
        </w:rPr>
        <w:t>2</w:t>
      </w:r>
      <w:r w:rsidR="003E5460" w:rsidRPr="00C96D9E">
        <w:t>:</w:t>
      </w:r>
    </w:p>
    <w:p w14:paraId="5BB1CED9" w14:textId="5AFE8CCD" w:rsidR="00A92C1B" w:rsidRPr="00C96D9E" w:rsidRDefault="003E5460" w:rsidP="00007DFF">
      <w:r w:rsidRPr="00C96D9E">
        <w:t xml:space="preserve">In this chapter, we discussed how our project is different from other conference management tools and publications tools </w:t>
      </w:r>
      <w:r w:rsidR="00454608" w:rsidRPr="00C96D9E">
        <w:t>and</w:t>
      </w:r>
      <w:r w:rsidRPr="00C96D9E">
        <w:t xml:space="preserve"> what are advantages and disadvantages</w:t>
      </w:r>
      <w:r w:rsidR="00454608" w:rsidRPr="00C96D9E">
        <w:t xml:space="preserve"> of our project.</w:t>
      </w:r>
    </w:p>
    <w:p w14:paraId="4F5953D7" w14:textId="29FD25B3" w:rsidR="00A92C1B" w:rsidRPr="00C96D9E" w:rsidRDefault="00A92C1B" w:rsidP="00007DFF">
      <w:r w:rsidRPr="00C96D9E">
        <w:rPr>
          <w:b/>
        </w:rPr>
        <w:t>Chapter 3</w:t>
      </w:r>
      <w:r w:rsidR="00454608" w:rsidRPr="00C96D9E">
        <w:t>:</w:t>
      </w:r>
    </w:p>
    <w:p w14:paraId="30F2465C" w14:textId="5F3EB859" w:rsidR="00A92C1B" w:rsidRPr="00C96D9E" w:rsidRDefault="00454608" w:rsidP="00007DFF">
      <w:r w:rsidRPr="00C96D9E">
        <w:t>In this chapter, we discussed use case diagram and basic flow of our project and discussed some functional and non-functional requirements. Understanding of different actors involve by using use case descriptions.</w:t>
      </w:r>
    </w:p>
    <w:p w14:paraId="5981F66F" w14:textId="45E159F6" w:rsidR="00A92C1B" w:rsidRPr="00C96D9E" w:rsidRDefault="00A92C1B" w:rsidP="00007DFF">
      <w:r w:rsidRPr="00C96D9E">
        <w:rPr>
          <w:b/>
        </w:rPr>
        <w:t>Chapter 4</w:t>
      </w:r>
      <w:r w:rsidR="00454608" w:rsidRPr="00C96D9E">
        <w:t>:</w:t>
      </w:r>
    </w:p>
    <w:p w14:paraId="69D7F74F" w14:textId="5FE89687" w:rsidR="00A92C1B" w:rsidRPr="00C96D9E" w:rsidRDefault="00454608" w:rsidP="00007DFF">
      <w:r w:rsidRPr="00C96D9E">
        <w:t>In this chapter, we discuss UML diagrams like class, activity, sequence diagrams for better understanding of project.</w:t>
      </w:r>
    </w:p>
    <w:p w14:paraId="73756E3D" w14:textId="0EC9669C" w:rsidR="003E5460" w:rsidRPr="00C96D9E" w:rsidRDefault="00A92C1B" w:rsidP="00007DFF">
      <w:r w:rsidRPr="00C96D9E">
        <w:rPr>
          <w:b/>
        </w:rPr>
        <w:t>Chapter 5</w:t>
      </w:r>
      <w:r w:rsidR="00454608" w:rsidRPr="00C96D9E">
        <w:t>:</w:t>
      </w:r>
    </w:p>
    <w:p w14:paraId="3A18EC05" w14:textId="5DA39E2E" w:rsidR="00454608" w:rsidRDefault="00454608" w:rsidP="00007DFF">
      <w:r w:rsidRPr="00C96D9E">
        <w:t>In this chapter, we discussed technologies and different types of tools which we used for creation of our application.</w:t>
      </w:r>
    </w:p>
    <w:p w14:paraId="45917202" w14:textId="43CD3335" w:rsidR="00E60242" w:rsidRDefault="00E60242" w:rsidP="00007DFF">
      <w:pPr>
        <w:rPr>
          <w:b/>
        </w:rPr>
      </w:pPr>
    </w:p>
    <w:p w14:paraId="323263A1" w14:textId="06245712" w:rsidR="00D426F9" w:rsidRDefault="00D426F9" w:rsidP="00007DFF">
      <w:pPr>
        <w:rPr>
          <w:b/>
        </w:rPr>
      </w:pPr>
    </w:p>
    <w:p w14:paraId="3B2D073D" w14:textId="7730EAB4" w:rsidR="00D426F9" w:rsidRDefault="00D426F9" w:rsidP="00007DFF">
      <w:pPr>
        <w:rPr>
          <w:b/>
        </w:rPr>
      </w:pPr>
    </w:p>
    <w:p w14:paraId="2AA8F1A1" w14:textId="77777777" w:rsidR="00D426F9" w:rsidRDefault="00D426F9" w:rsidP="00007DFF">
      <w:pPr>
        <w:rPr>
          <w:b/>
        </w:rPr>
      </w:pPr>
    </w:p>
    <w:p w14:paraId="1135D7B1" w14:textId="77777777" w:rsidR="00E60242" w:rsidRDefault="00E60242" w:rsidP="00007DFF">
      <w:pPr>
        <w:rPr>
          <w:b/>
        </w:rPr>
      </w:pPr>
    </w:p>
    <w:p w14:paraId="2765ADD8" w14:textId="1D318E89" w:rsidR="003E5460" w:rsidRPr="00C96D9E" w:rsidRDefault="00A92C1B" w:rsidP="00007DFF">
      <w:r w:rsidRPr="00C96D9E">
        <w:rPr>
          <w:b/>
        </w:rPr>
        <w:t>Chapter 6</w:t>
      </w:r>
      <w:r w:rsidR="00454608" w:rsidRPr="00C96D9E">
        <w:t>:</w:t>
      </w:r>
    </w:p>
    <w:p w14:paraId="11B89873" w14:textId="6C1315B5" w:rsidR="00454608" w:rsidRPr="00C96D9E" w:rsidRDefault="00704242" w:rsidP="00007DFF">
      <w:r w:rsidRPr="00C96D9E">
        <w:t>In this chapter, we test correctness of our project features to verify that if all requirements are fulfilling or not and also perform different types of testing so that to make sure that quality of system is maintained.</w:t>
      </w:r>
    </w:p>
    <w:p w14:paraId="1D377CA0" w14:textId="6E394552" w:rsidR="00A92C1B" w:rsidRPr="00C96D9E" w:rsidRDefault="00A92C1B" w:rsidP="00007DFF">
      <w:r w:rsidRPr="00C96D9E">
        <w:rPr>
          <w:b/>
        </w:rPr>
        <w:t>Chapter 7</w:t>
      </w:r>
      <w:r w:rsidR="00704242" w:rsidRPr="00C96D9E">
        <w:t>:</w:t>
      </w:r>
    </w:p>
    <w:p w14:paraId="09A89F1D" w14:textId="7760C56B" w:rsidR="00704242" w:rsidRPr="00C96D9E" w:rsidRDefault="00704242" w:rsidP="00007DFF">
      <w:r w:rsidRPr="00C96D9E">
        <w:t>In this chapter, we conclude whole project and learning from this project and future work relates to this project.</w:t>
      </w:r>
    </w:p>
    <w:p w14:paraId="74B4C151" w14:textId="77777777" w:rsidR="00A92C1B" w:rsidRPr="00C96D9E" w:rsidRDefault="00A92C1B" w:rsidP="00007DFF"/>
    <w:p w14:paraId="55692D4C" w14:textId="726C8B75" w:rsidR="00A92C1B" w:rsidRPr="00C96D9E" w:rsidRDefault="00A92C1B" w:rsidP="00B102A1">
      <w:pPr>
        <w:jc w:val="center"/>
      </w:pPr>
    </w:p>
    <w:p w14:paraId="545A505D" w14:textId="77777777" w:rsidR="004615A9" w:rsidRPr="00C96D9E" w:rsidRDefault="004615A9" w:rsidP="004615A9"/>
    <w:p w14:paraId="27C9DC53" w14:textId="77777777" w:rsidR="004615A9" w:rsidRPr="00C96D9E" w:rsidRDefault="004615A9" w:rsidP="004615A9">
      <w:r w:rsidRPr="00C96D9E">
        <w:br w:type="page"/>
      </w:r>
    </w:p>
    <w:p w14:paraId="06161C25" w14:textId="77777777" w:rsidR="006D4B76" w:rsidRPr="00C96D9E" w:rsidRDefault="004615A9" w:rsidP="00840B73">
      <w:pPr>
        <w:pStyle w:val="Heading1"/>
        <w:rPr>
          <w:rFonts w:ascii="Times New Roman" w:hAnsi="Times New Roman" w:cs="Times New Roman"/>
          <w:sz w:val="24"/>
          <w:szCs w:val="24"/>
        </w:rPr>
      </w:pPr>
      <w:r w:rsidRPr="00C96D9E">
        <w:rPr>
          <w:rFonts w:ascii="Times New Roman" w:hAnsi="Times New Roman" w:cs="Times New Roman"/>
          <w:sz w:val="24"/>
          <w:szCs w:val="24"/>
        </w:rPr>
        <w:lastRenderedPageBreak/>
        <w:t xml:space="preserve"> </w:t>
      </w:r>
      <w:bookmarkStart w:id="75" w:name="_Toc188868422"/>
      <w:bookmarkStart w:id="76" w:name="_Toc200256479"/>
      <w:bookmarkStart w:id="77" w:name="_Toc200257587"/>
      <w:bookmarkStart w:id="78" w:name="_Toc200350149"/>
      <w:bookmarkStart w:id="79" w:name="_Toc200768841"/>
      <w:bookmarkStart w:id="80" w:name="_Toc200769175"/>
      <w:bookmarkStart w:id="81" w:name="_Toc200769666"/>
      <w:bookmarkStart w:id="82" w:name="_Toc200775245"/>
      <w:bookmarkStart w:id="83" w:name="_Toc200944225"/>
      <w:bookmarkStart w:id="84" w:name="_Toc201374924"/>
      <w:bookmarkStart w:id="85" w:name="_Toc69374074"/>
      <w:bookmarkStart w:id="86" w:name="_Toc188868423"/>
      <w:bookmarkStart w:id="87" w:name="_Toc200256480"/>
      <w:bookmarkStart w:id="88" w:name="_Toc200350150"/>
      <w:bookmarkStart w:id="89" w:name="_Toc201374925"/>
      <w:bookmarkStart w:id="90" w:name="_Toc165895904"/>
      <w:bookmarkEnd w:id="75"/>
      <w:bookmarkEnd w:id="76"/>
      <w:bookmarkEnd w:id="77"/>
      <w:bookmarkEnd w:id="78"/>
      <w:bookmarkEnd w:id="79"/>
      <w:bookmarkEnd w:id="80"/>
      <w:bookmarkEnd w:id="81"/>
      <w:bookmarkEnd w:id="82"/>
      <w:bookmarkEnd w:id="83"/>
      <w:bookmarkEnd w:id="84"/>
      <w:bookmarkEnd w:id="85"/>
      <w:bookmarkEnd w:id="90"/>
    </w:p>
    <w:p w14:paraId="19426F91" w14:textId="77777777" w:rsidR="00A92C1B" w:rsidRPr="00C96D9E" w:rsidRDefault="00A61BA8" w:rsidP="00966BE2">
      <w:pPr>
        <w:pStyle w:val="ChapterName"/>
        <w:rPr>
          <w:rFonts w:ascii="Times New Roman" w:hAnsi="Times New Roman" w:cs="Times New Roman"/>
          <w:sz w:val="24"/>
          <w:szCs w:val="24"/>
        </w:rPr>
      </w:pPr>
      <w:bookmarkStart w:id="91" w:name="_Toc69374075"/>
      <w:bookmarkStart w:id="92" w:name="_Toc165895905"/>
      <w:r w:rsidRPr="00C96D9E">
        <w:rPr>
          <w:rFonts w:ascii="Times New Roman" w:hAnsi="Times New Roman" w:cs="Times New Roman"/>
          <w:sz w:val="24"/>
          <w:szCs w:val="24"/>
        </w:rPr>
        <w:t>Background</w:t>
      </w:r>
      <w:bookmarkEnd w:id="86"/>
      <w:bookmarkEnd w:id="87"/>
      <w:bookmarkEnd w:id="88"/>
      <w:bookmarkEnd w:id="89"/>
      <w:r w:rsidRPr="00C96D9E">
        <w:rPr>
          <w:rFonts w:ascii="Times New Roman" w:hAnsi="Times New Roman" w:cs="Times New Roman"/>
          <w:sz w:val="24"/>
          <w:szCs w:val="24"/>
        </w:rPr>
        <w:t xml:space="preserve"> Study</w:t>
      </w:r>
      <w:r w:rsidR="008400AD" w:rsidRPr="00C96D9E">
        <w:rPr>
          <w:rFonts w:ascii="Times New Roman" w:hAnsi="Times New Roman" w:cs="Times New Roman"/>
          <w:sz w:val="24"/>
          <w:szCs w:val="24"/>
        </w:rPr>
        <w:t>/Literature Review</w:t>
      </w:r>
      <w:bookmarkEnd w:id="91"/>
      <w:bookmarkEnd w:id="92"/>
    </w:p>
    <w:p w14:paraId="4813429D" w14:textId="630E67C5" w:rsidR="003D3608" w:rsidRPr="00B54B1D" w:rsidRDefault="003C33D9" w:rsidP="003D3608">
      <w:pPr>
        <w:rPr>
          <w:b/>
        </w:rPr>
      </w:pPr>
      <w:r>
        <w:rPr>
          <w:b/>
        </w:rPr>
        <w:t xml:space="preserve">2.1 </w:t>
      </w:r>
      <w:r w:rsidR="003D3608" w:rsidRPr="00B54B1D">
        <w:rPr>
          <w:b/>
        </w:rPr>
        <w:t>Rationale of BibConfetti</w:t>
      </w:r>
    </w:p>
    <w:p w14:paraId="25EF55DB" w14:textId="77777777" w:rsidR="003D3608" w:rsidRDefault="003D3608" w:rsidP="003D3608">
      <w:r w:rsidRPr="00B54B1D">
        <w:t>BibConfetti was created and is being developed based on the main issues of current Academic Conference Management Systems and the related advantages offered by AI and automation technologies. Through the delivery of a useful interface, functioning artificial intelligence and powerful security measures, BibConfetti purpose is to facilitate online conferences, application, feedback, publication, and as a result, the efficiency and effectiveness of academic conferences will improve.</w:t>
      </w:r>
    </w:p>
    <w:p w14:paraId="500BD570" w14:textId="68C3C891" w:rsidR="00A168E9" w:rsidRPr="00A168E9" w:rsidRDefault="00A168E9" w:rsidP="009B4909"/>
    <w:p w14:paraId="25938491" w14:textId="139FC271" w:rsidR="009B4909" w:rsidRPr="00E60242" w:rsidRDefault="003C33D9" w:rsidP="009B4909">
      <w:pPr>
        <w:rPr>
          <w:b/>
        </w:rPr>
      </w:pPr>
      <w:r>
        <w:rPr>
          <w:b/>
        </w:rPr>
        <w:t xml:space="preserve">2.1.1 </w:t>
      </w:r>
      <w:r w:rsidR="00E60242" w:rsidRPr="00E60242">
        <w:rPr>
          <w:b/>
        </w:rPr>
        <w:t>Challenges and O</w:t>
      </w:r>
      <w:r w:rsidR="00A168E9">
        <w:rPr>
          <w:b/>
        </w:rPr>
        <w:t>ppo</w:t>
      </w:r>
      <w:r w:rsidR="00E60242" w:rsidRPr="00E60242">
        <w:rPr>
          <w:b/>
        </w:rPr>
        <w:t>rtunities</w:t>
      </w:r>
    </w:p>
    <w:p w14:paraId="784362EE" w14:textId="7606E56A" w:rsidR="009B4909" w:rsidRPr="00C96D9E" w:rsidRDefault="00A168E9" w:rsidP="009B4909">
      <w:r>
        <w:t>This study shows that a</w:t>
      </w:r>
      <w:r w:rsidR="00E60242" w:rsidRPr="00E60242">
        <w:t>lthough computerized systems of academic conference management have shown great progress, a several of the challenges are still being experienced. In this category, there are questions regarding user interaction, growth restriction, security, as well as manual control of the approach to reviewing. Also, as the enormous volume of the submissions and the prompt decision-making capacity required have seen come to fore as major concerns for conference organizers and reviewers. Nevertheless, these difficulties can give rise to the inventive application of artificial intelligence (AI) technology and automation and thus may be regarded as the beginning of a new period of automation that possibly leads to new highs in productivity.</w:t>
      </w:r>
      <w:r>
        <w:t xml:space="preserve"> </w:t>
      </w:r>
    </w:p>
    <w:p w14:paraId="47A38B27" w14:textId="790F35C1" w:rsidR="00B54B1D" w:rsidRDefault="00B54B1D" w:rsidP="003B2E31"/>
    <w:p w14:paraId="578E2898" w14:textId="13BD2466" w:rsidR="00B54B1D" w:rsidRPr="00B54B1D" w:rsidRDefault="003C33D9" w:rsidP="003B2E31">
      <w:pPr>
        <w:rPr>
          <w:b/>
        </w:rPr>
      </w:pPr>
      <w:r>
        <w:rPr>
          <w:b/>
        </w:rPr>
        <w:t xml:space="preserve">2.1.2 </w:t>
      </w:r>
      <w:r w:rsidR="00B54B1D" w:rsidRPr="00B54B1D">
        <w:rPr>
          <w:b/>
        </w:rPr>
        <w:t>Gap Analysis</w:t>
      </w:r>
    </w:p>
    <w:p w14:paraId="619AC982" w14:textId="54C7B9E3" w:rsidR="003B2E31" w:rsidRDefault="00A168E9" w:rsidP="003B2E31">
      <w:r>
        <w:t>W</w:t>
      </w:r>
      <w:r w:rsidR="00B54B1D" w:rsidRPr="00B54B1D">
        <w:t>hile the academic conference management systems which are already in the market deliver substantial functionalities, there are a lot of gaps in this sector that BibConfetti wants to address. For instance, the systems have to feature improved user experience, easily integrate AI-driven functions, and provide support for teamwork/communication among the concerned bodies. Through technology adoption, especially the one that emerging technologies are offering, and by addressing these gaps, BibConfetti endeavors to move beyond the scope of existing solutions and create a comprehensive and functional platform for academic conferences' administration.</w:t>
      </w:r>
    </w:p>
    <w:p w14:paraId="058AB40C" w14:textId="1592BA8C" w:rsidR="00B54B1D" w:rsidRDefault="00B54B1D" w:rsidP="003B2E31"/>
    <w:p w14:paraId="278EB852" w14:textId="4C10DB58" w:rsidR="00A168E9" w:rsidRPr="00B54B1D" w:rsidRDefault="003C33D9" w:rsidP="00A168E9">
      <w:pPr>
        <w:rPr>
          <w:b/>
        </w:rPr>
      </w:pPr>
      <w:r>
        <w:rPr>
          <w:b/>
        </w:rPr>
        <w:lastRenderedPageBreak/>
        <w:t xml:space="preserve">2.1.3 </w:t>
      </w:r>
      <w:r w:rsidR="00A168E9" w:rsidRPr="00B54B1D">
        <w:rPr>
          <w:b/>
        </w:rPr>
        <w:t>Theoretical Framework</w:t>
      </w:r>
    </w:p>
    <w:p w14:paraId="2941FA22" w14:textId="65A25E90" w:rsidR="00A168E9" w:rsidRDefault="00A168E9" w:rsidP="00A168E9">
      <w:r w:rsidRPr="00B54B1D">
        <w:t>The processes of BibConfetti design and development are steered by information systems theory, human-computer interaction (HCI) and scholarly communication science Ideas of system usability, user-centered design, and social aspects of technology adoption educate the team making BibConfetti a user-friendly application that meets the expectations of its users.</w:t>
      </w:r>
    </w:p>
    <w:p w14:paraId="265E23AF" w14:textId="0233A47B" w:rsidR="00A168E9" w:rsidRDefault="003C33D9" w:rsidP="00863F1A">
      <w:pPr>
        <w:pStyle w:val="Heading2"/>
      </w:pPr>
      <w:bookmarkStart w:id="93" w:name="_Toc165895906"/>
      <w:r>
        <w:t xml:space="preserve">2.1.4 </w:t>
      </w:r>
      <w:r w:rsidR="00A168E9">
        <w:t>Emerging Trends and Innovation</w:t>
      </w:r>
      <w:bookmarkEnd w:id="93"/>
    </w:p>
    <w:p w14:paraId="048BAC4C" w14:textId="1AA739E7" w:rsidR="00A168E9" w:rsidRDefault="00A168E9" w:rsidP="00A168E9">
      <w:r w:rsidRPr="00E60242">
        <w:t>The latest AI, NLP and machine learning advancements bring various benefits for improvement of the academic conference systems in terms of their efficiency and effectiveness. These AI-powered tools can accomplish tasks like reviewer assignment, plagiarism checking, and content analysis with less effort on the users' side. Besides that, data analytics tools may translate into finding out submission trends, reviewer behavior, and publication impact.</w:t>
      </w:r>
      <w:r>
        <w:t xml:space="preserve"> </w:t>
      </w:r>
    </w:p>
    <w:p w14:paraId="6BE8E90B" w14:textId="77777777" w:rsidR="003D3608" w:rsidRDefault="003D3608" w:rsidP="003D3608">
      <w:pPr>
        <w:rPr>
          <w:b/>
        </w:rPr>
      </w:pPr>
    </w:p>
    <w:p w14:paraId="10B34BBD" w14:textId="3BEF29BC" w:rsidR="003D3608" w:rsidRPr="00E60242" w:rsidRDefault="003C33D9" w:rsidP="003D3608">
      <w:pPr>
        <w:rPr>
          <w:b/>
        </w:rPr>
      </w:pPr>
      <w:r>
        <w:rPr>
          <w:b/>
        </w:rPr>
        <w:t xml:space="preserve">2.2 </w:t>
      </w:r>
      <w:r w:rsidR="003D3608" w:rsidRPr="00E60242">
        <w:rPr>
          <w:b/>
        </w:rPr>
        <w:t>Existing Solution and Technologies</w:t>
      </w:r>
    </w:p>
    <w:p w14:paraId="0A145B4F" w14:textId="77777777" w:rsidR="003D3608" w:rsidRDefault="003D3608" w:rsidP="003D3608">
      <w:r>
        <w:t>T</w:t>
      </w:r>
      <w:r w:rsidRPr="00C96D9E">
        <w:t xml:space="preserve">he two </w:t>
      </w:r>
      <w:r>
        <w:t xml:space="preserve">famous </w:t>
      </w:r>
      <w:r w:rsidRPr="00C96D9E">
        <w:t>applications which are currently providing these services are Microsoft Conference Management Toolkit and EasyChair however our application, BibConfetti which is an Academic Conference &amp; Research Article Management System represents a new, self-contained product designed to revolutionize the management of academic conferences and research article submissions. It is not a replacement for existing systems but rather a standalone solution catering to the specific needs of academic institutions and researchers. The system operates independently but may interface with external services for plagiarism checking and payment processing. While it functions autonomously, its seamless integration with external systems ensures a holistic approach to conference management and publication workflows.</w:t>
      </w:r>
    </w:p>
    <w:p w14:paraId="5549826D" w14:textId="77777777" w:rsidR="003D3608" w:rsidRDefault="0010164E" w:rsidP="003D3608">
      <w:hyperlink r:id="rId31" w:history="1">
        <w:r w:rsidR="003D3608" w:rsidRPr="003D3608">
          <w:rPr>
            <w:rStyle w:val="Hyperlink"/>
          </w:rPr>
          <w:t>https://easychair.org/</w:t>
        </w:r>
      </w:hyperlink>
    </w:p>
    <w:p w14:paraId="40B6998A" w14:textId="77777777" w:rsidR="00893D72" w:rsidRDefault="0010164E" w:rsidP="003D3608">
      <w:hyperlink r:id="rId32" w:history="1">
        <w:r w:rsidR="00893D72" w:rsidRPr="00893D72">
          <w:rPr>
            <w:rStyle w:val="Hyperlink"/>
          </w:rPr>
          <w:t>https://cmt3.research.microsoft.com/</w:t>
        </w:r>
      </w:hyperlink>
    </w:p>
    <w:p w14:paraId="1D54B147" w14:textId="66ED828F" w:rsidR="003D3608" w:rsidRDefault="003D3608" w:rsidP="003D3608">
      <w:r>
        <w:t xml:space="preserve"> </w:t>
      </w:r>
    </w:p>
    <w:p w14:paraId="496D4583" w14:textId="48CC6875" w:rsidR="003D3608" w:rsidRDefault="003C33D9" w:rsidP="003D3608">
      <w:r>
        <w:rPr>
          <w:b/>
        </w:rPr>
        <w:t xml:space="preserve">2.2.1 </w:t>
      </w:r>
      <w:r w:rsidR="003D3608" w:rsidRPr="003D3608">
        <w:rPr>
          <w:b/>
        </w:rPr>
        <w:t>Drawbacks:</w:t>
      </w:r>
      <w:r w:rsidR="003D3608">
        <w:t xml:space="preserve"> </w:t>
      </w:r>
      <w:r w:rsidR="003D3608" w:rsidRPr="00C96D9E">
        <w:t>These are some poin</w:t>
      </w:r>
      <w:r w:rsidR="003D3608">
        <w:t>ts gathered through feedback of</w:t>
      </w:r>
      <w:r w:rsidR="003D3608" w:rsidRPr="00C96D9E">
        <w:t xml:space="preserve"> these application users which should be improved:</w:t>
      </w:r>
      <w:r w:rsidR="003D3608">
        <w:t xml:space="preserve"> </w:t>
      </w:r>
      <w:r w:rsidR="003D3608" w:rsidRPr="00C96D9E">
        <w:rPr>
          <w:lang w:val="en-US"/>
        </w:rPr>
        <w:t>MS-CMT has been criticized for having a somewhat outdated and less friendly UI.</w:t>
      </w:r>
      <w:r w:rsidR="003D3608">
        <w:rPr>
          <w:lang w:val="en-US"/>
        </w:rPr>
        <w:t xml:space="preserve"> </w:t>
      </w:r>
      <w:r w:rsidR="003D3608" w:rsidRPr="00C96D9E">
        <w:rPr>
          <w:lang w:val="en-US"/>
        </w:rPr>
        <w:t>Bugs in CMT can disrupt the</w:t>
      </w:r>
      <w:r w:rsidR="003D3608">
        <w:rPr>
          <w:lang w:val="en-US"/>
        </w:rPr>
        <w:t xml:space="preserve"> submission </w:t>
      </w:r>
      <w:r w:rsidR="003D3608">
        <w:rPr>
          <w:lang w:val="en-US"/>
        </w:rPr>
        <w:lastRenderedPageBreak/>
        <w:t xml:space="preserve">and review process. </w:t>
      </w:r>
      <w:r w:rsidR="003D3608" w:rsidRPr="00C96D9E">
        <w:rPr>
          <w:lang w:val="en-US"/>
        </w:rPr>
        <w:t xml:space="preserve">Users have expressed concerns about data privacy and security when using </w:t>
      </w:r>
      <w:r w:rsidR="003D3608">
        <w:rPr>
          <w:lang w:val="en-US"/>
        </w:rPr>
        <w:t xml:space="preserve">Easy Chair. </w:t>
      </w:r>
      <w:r w:rsidR="003D3608" w:rsidRPr="00C96D9E">
        <w:rPr>
          <w:lang w:val="en-US"/>
        </w:rPr>
        <w:t>Navigating its features and settings can take time.</w:t>
      </w:r>
    </w:p>
    <w:p w14:paraId="48FA076F" w14:textId="3E6042A5" w:rsidR="00A168E9" w:rsidRDefault="00A168E9" w:rsidP="003B2E31"/>
    <w:p w14:paraId="0DE99055" w14:textId="494122F9" w:rsidR="00A168E9" w:rsidRPr="00893D72" w:rsidRDefault="00893D72" w:rsidP="003B2E31">
      <w:pPr>
        <w:rPr>
          <w:b/>
        </w:rPr>
      </w:pPr>
      <w:r>
        <w:rPr>
          <w:b/>
        </w:rPr>
        <w:t xml:space="preserve">2.3 </w:t>
      </w:r>
      <w:r w:rsidRPr="00893D72">
        <w:rPr>
          <w:b/>
        </w:rPr>
        <w:t>Literature Review</w:t>
      </w:r>
    </w:p>
    <w:p w14:paraId="050AB693" w14:textId="77777777" w:rsidR="00893D72" w:rsidRPr="00893D72" w:rsidRDefault="00893D72" w:rsidP="00893D72">
      <w:pPr>
        <w:rPr>
          <w:color w:val="000000" w:themeColor="text1"/>
        </w:rPr>
      </w:pPr>
      <w:r w:rsidRPr="00893D72">
        <w:rPr>
          <w:color w:val="000000" w:themeColor="text1"/>
        </w:rPr>
        <w:t>In this section, we have briefly explained different literature that we studied related to</w:t>
      </w:r>
    </w:p>
    <w:p w14:paraId="63BC0D75" w14:textId="070AD0B7" w:rsidR="003B2E31" w:rsidRPr="00893D72" w:rsidRDefault="00893D72" w:rsidP="00893D72">
      <w:pPr>
        <w:rPr>
          <w:color w:val="000000" w:themeColor="text1"/>
        </w:rPr>
      </w:pPr>
      <w:r w:rsidRPr="00893D72">
        <w:rPr>
          <w:color w:val="000000" w:themeColor="text1"/>
        </w:rPr>
        <w:t>the technologies and modules related to our system</w:t>
      </w:r>
    </w:p>
    <w:p w14:paraId="6E804BF5" w14:textId="2F922395" w:rsidR="009B4909" w:rsidRPr="00630DBF" w:rsidRDefault="009B4909" w:rsidP="009B4909">
      <w:pPr>
        <w:rPr>
          <w:b/>
          <w:lang w:val="en-US"/>
        </w:rPr>
      </w:pPr>
    </w:p>
    <w:p w14:paraId="33E1DD79" w14:textId="15B756F2" w:rsidR="009B4909" w:rsidRPr="00630DBF" w:rsidRDefault="00893D72" w:rsidP="009B4909">
      <w:pPr>
        <w:rPr>
          <w:b/>
        </w:rPr>
      </w:pPr>
      <w:r w:rsidRPr="00630DBF">
        <w:rPr>
          <w:b/>
        </w:rPr>
        <w:t>2.3.1 A Framework for Conference Management System</w:t>
      </w:r>
    </w:p>
    <w:p w14:paraId="358F4DAB" w14:textId="2025D70D" w:rsidR="00893D72" w:rsidRDefault="00893D72" w:rsidP="009B4909">
      <w:r>
        <w:t xml:space="preserve">This study shows that </w:t>
      </w:r>
      <w:r w:rsidR="003C33D9">
        <w:t>m</w:t>
      </w:r>
      <w:r w:rsidRPr="00893D72">
        <w:t>ost universities and colleges use one of the several web-based conference management systems that have been built under the open source paradigm.</w:t>
      </w:r>
      <w:r w:rsidR="00630DBF">
        <w:t xml:space="preserve"> </w:t>
      </w:r>
      <w:r w:rsidRPr="00893D72">
        <w:t>Every conference management system created used web servers. The process of the event planning requires much paperwork and takes a lot of time. This encompasses the announcement of the call for papers, author submissions, review process, author registration, and overall participant registration. Thus, an easy to use framework is required for the conference management system to satisfy the needs of non-technical users.</w:t>
      </w:r>
      <w:r w:rsidR="00630DBF">
        <w:t xml:space="preserve"> [1]</w:t>
      </w:r>
    </w:p>
    <w:p w14:paraId="590EEF98" w14:textId="1A4664A2" w:rsidR="00630DBF" w:rsidRDefault="00630DBF" w:rsidP="009B4909"/>
    <w:p w14:paraId="198F5C0B" w14:textId="3BD63E0A" w:rsidR="00630DBF" w:rsidRPr="00630DBF" w:rsidRDefault="00630DBF" w:rsidP="009B4909">
      <w:pPr>
        <w:rPr>
          <w:b/>
        </w:rPr>
      </w:pPr>
      <w:r w:rsidRPr="00630DBF">
        <w:rPr>
          <w:b/>
        </w:rPr>
        <w:t>2.3.2 Survey of Conference Management Systems</w:t>
      </w:r>
    </w:p>
    <w:p w14:paraId="127ABF43" w14:textId="1E09DAAD" w:rsidR="00630DBF" w:rsidRDefault="00630DBF" w:rsidP="00630DBF">
      <w:r>
        <w:t>This article examines the several conference management systems that are used to organize conferences across the globe.</w:t>
      </w:r>
      <w:r w:rsidR="003C33D9">
        <w:t xml:space="preserve"> </w:t>
      </w:r>
      <w:r>
        <w:t xml:space="preserve">Every system has certain features that are specific to it as well as certain shared features. </w:t>
      </w:r>
      <w:r w:rsidR="003C33D9">
        <w:t>A</w:t>
      </w:r>
      <w:r>
        <w:t>pproaches for the specification of functions, behavior, and communication are further separated into the external interaction specification approaches. We summarize how the systems' functionalities are used after surveying them. Under the following headings, we have conducted surveys on EDAS, Confious, OpenConf, ConfTool, and PaperDyne: 1)</w:t>
      </w:r>
      <w:r w:rsidR="003C33D9">
        <w:t xml:space="preserve"> </w:t>
      </w:r>
      <w:r>
        <w:t>System 2) Conferences 3) TPC 4) Reviewers5) Papers 6) Reports and 7)</w:t>
      </w:r>
      <w:r w:rsidR="003C33D9">
        <w:t xml:space="preserve"> </w:t>
      </w:r>
      <w:r>
        <w:t>Notifications. [2]</w:t>
      </w:r>
    </w:p>
    <w:p w14:paraId="44BE17BE" w14:textId="19F21BE8" w:rsidR="00630DBF" w:rsidRDefault="00630DBF" w:rsidP="00630DBF"/>
    <w:p w14:paraId="5EEB759D" w14:textId="77777777" w:rsidR="00630DBF" w:rsidRPr="00630DBF" w:rsidRDefault="00630DBF" w:rsidP="00630DBF">
      <w:pPr>
        <w:rPr>
          <w:b/>
        </w:rPr>
      </w:pPr>
    </w:p>
    <w:p w14:paraId="0A0827F0" w14:textId="0EF64EEF" w:rsidR="00630DBF" w:rsidRPr="00630DBF" w:rsidRDefault="00630DBF" w:rsidP="00630DBF">
      <w:pPr>
        <w:rPr>
          <w:b/>
        </w:rPr>
      </w:pPr>
      <w:r w:rsidRPr="00630DBF">
        <w:rPr>
          <w:b/>
        </w:rPr>
        <w:t xml:space="preserve">2.3.3 </w:t>
      </w:r>
      <w:r w:rsidR="003C33D9" w:rsidRPr="00630DBF">
        <w:rPr>
          <w:b/>
        </w:rPr>
        <w:t>A Topic-Based Reviewer Assignment System</w:t>
      </w:r>
    </w:p>
    <w:p w14:paraId="7706051F" w14:textId="6C041795" w:rsidR="00630DBF" w:rsidRDefault="00630DBF" w:rsidP="00630DBF">
      <w:r w:rsidRPr="00630DBF">
        <w:t xml:space="preserve">A commonly used method for evaluating the caliber of papers submitted to journals or scientific conferences is peer review. Conference organizers use conference management systems (CMS) to assign reviewers to submitted papers and invite suitable reviewers. Conventional CMS compute the paper assignment by using basic matching algorithms on the paper bids submitted by the reviewers. In contrast to </w:t>
      </w:r>
      <w:r w:rsidRPr="00630DBF">
        <w:lastRenderedPageBreak/>
        <w:t>widely used CMSs, there is a Reviewer Assignment System (RAS) in this work, which has more functionalities. Initially, reviewer and submission profiles are automatically extracted by RAS as topic vectors. By using these profiles, reviewers can be automatically assigned to papers instead of going through the time-consuming and prone to error bidding procedure.</w:t>
      </w:r>
      <w:r>
        <w:t xml:space="preserve"> [3]</w:t>
      </w:r>
    </w:p>
    <w:p w14:paraId="7176E5DE" w14:textId="77777777" w:rsidR="00E14FDF" w:rsidRDefault="00E14FDF" w:rsidP="00630DBF"/>
    <w:p w14:paraId="163E4405" w14:textId="77777777" w:rsidR="00E14FDF" w:rsidRDefault="00E14FDF" w:rsidP="00E14FDF">
      <w:pPr>
        <w:rPr>
          <w:b/>
        </w:rPr>
      </w:pPr>
      <w:r w:rsidRPr="00E14FDF">
        <w:rPr>
          <w:b/>
        </w:rPr>
        <w:t>2.3.4 Architecture of a Conference Management System Providing Advanced PaperAssignment Features</w:t>
      </w:r>
      <w:r w:rsidR="00630DBF" w:rsidRPr="00E14FDF">
        <w:rPr>
          <w:b/>
        </w:rPr>
        <w:t xml:space="preserve"> </w:t>
      </w:r>
    </w:p>
    <w:p w14:paraId="726F7029" w14:textId="428A3784" w:rsidR="00E14FDF" w:rsidRPr="00E14FDF" w:rsidRDefault="00E14FDF" w:rsidP="00E14FDF">
      <w:r w:rsidRPr="00E14FDF">
        <w:t>In order to facilitate the precise and accurate automatic assignment of reviewers to articles, this study offers the architecture and assignment management model of a conference management system. The system describes papers and reviewers' competencies using a taxonomy of keywords. The taxonomy's inferred hierarchical structure offers crucial further information about the semantic connections among the individual terms. It enables similarity metrics to determine how semantically similar two papers are, in addition to counting the number of keywords that perfectly match between them and the reviewer. Reviewers are free to express their explicit conflicts of interest (CoI) with articles and to bid on the papers they would like to review or not.</w:t>
      </w:r>
      <w:r>
        <w:t xml:space="preserve"> [4]</w:t>
      </w:r>
    </w:p>
    <w:p w14:paraId="6238F1AE" w14:textId="3B890CF9" w:rsidR="00211E22" w:rsidRPr="00E14FDF" w:rsidRDefault="00211E22" w:rsidP="00E14FDF"/>
    <w:p w14:paraId="15BA40A6" w14:textId="7617A962" w:rsidR="00A92C1B" w:rsidRPr="00E14FDF" w:rsidRDefault="00E14FDF" w:rsidP="00E14FDF">
      <w:pPr>
        <w:pStyle w:val="BodyText"/>
        <w:rPr>
          <w:b/>
        </w:rPr>
      </w:pPr>
      <w:r w:rsidRPr="00E14FDF">
        <w:rPr>
          <w:b/>
        </w:rPr>
        <w:t xml:space="preserve">2.3.5 </w:t>
      </w:r>
      <w:r w:rsidR="003C33D9">
        <w:rPr>
          <w:b/>
        </w:rPr>
        <w:t>A Comparative Review o</w:t>
      </w:r>
      <w:r w:rsidR="003C33D9" w:rsidRPr="00E14FDF">
        <w:rPr>
          <w:b/>
        </w:rPr>
        <w:t>f Conference Management System</w:t>
      </w:r>
      <w:r w:rsidR="00A92C1B" w:rsidRPr="00E14FDF">
        <w:rPr>
          <w:b/>
        </w:rPr>
        <w:tab/>
      </w:r>
    </w:p>
    <w:p w14:paraId="05A91897" w14:textId="6F7ED6BA" w:rsidR="00E14FDF" w:rsidRDefault="00E14FDF" w:rsidP="00650373">
      <w:r w:rsidRPr="00E14FDF">
        <w:t>A succinct but thorough overview of Conference Management Systems (CMS) is given in this article, which also features popular platforms that conference organizers frequently utilize, like Microsoft CMT, COMS, EDAS, EasyChair, and ConfBay. With an emphasis on important areas including paper submission, the review procedure, registration, agenda and program management, virtual conference support, proceedings, and email correspondence, the advantages and characteristics of each platform are examined. By means of this comparative research, the many functionalities and unique contributions of each CMS are made apparent, providing conference organizers with useful insights to enable them to make informed selections that are specifically customized to their event requirements.</w:t>
      </w:r>
      <w:r>
        <w:t xml:space="preserve"> [5]</w:t>
      </w:r>
    </w:p>
    <w:p w14:paraId="5EF1C0B6" w14:textId="0A2DA11D" w:rsidR="00157283" w:rsidRDefault="00157283" w:rsidP="00650373"/>
    <w:p w14:paraId="138A7934" w14:textId="77777777" w:rsidR="003C33D9" w:rsidRDefault="003C33D9" w:rsidP="00650373"/>
    <w:p w14:paraId="6593EF50" w14:textId="43BD29C7" w:rsidR="00157283" w:rsidRDefault="00157283" w:rsidP="00157283">
      <w:pPr>
        <w:rPr>
          <w:b/>
        </w:rPr>
      </w:pPr>
      <w:r w:rsidRPr="00157283">
        <w:rPr>
          <w:b/>
        </w:rPr>
        <w:lastRenderedPageBreak/>
        <w:t>2.3.6 An Efficient and Intelligent Conference Management System- Desired Services and Features</w:t>
      </w:r>
    </w:p>
    <w:p w14:paraId="4AF87FE6" w14:textId="0DDCBB86" w:rsidR="00157283" w:rsidRDefault="00157283" w:rsidP="00157283">
      <w:r w:rsidRPr="00157283">
        <w:t>Journals and conferences provide a solid medium and platform for scientific endeavors. A conference's organization is a lengthy, challenging, and intricate process that involves numerous parties. Quality has become a highly sought-after topic due to the proliferation of conferences held worldwide and the volume of submissions to conferences and journals. There are many platforms and systems available now that offer different services and capabilities for planning conferences. To effectively manage the entire event, conference organizers must select one of the Conference Management Systems (CMS). This article compares thirty CMS and gives a list of desired features and services for an effective CMS. The following are the essential elements of an effective CMS: impartial evaluations; accuracy; dependability; speed; web-based/online-based; complete automation.</w:t>
      </w:r>
      <w:r>
        <w:t xml:space="preserve"> [6]</w:t>
      </w:r>
    </w:p>
    <w:p w14:paraId="21B63389" w14:textId="3E87C63C" w:rsidR="0032255E" w:rsidRDefault="0032255E" w:rsidP="00650373"/>
    <w:p w14:paraId="63C4AE53" w14:textId="1507B38C" w:rsidR="0032255E" w:rsidRPr="003C33D9" w:rsidRDefault="0032255E" w:rsidP="0032255E">
      <w:pPr>
        <w:rPr>
          <w:b/>
        </w:rPr>
      </w:pPr>
      <w:r w:rsidRPr="0032255E">
        <w:rPr>
          <w:b/>
        </w:rPr>
        <w:t>2.3.7 Design Approach in Conference Management System with EZDESK Dashboard for Digital Ecosystem</w:t>
      </w:r>
    </w:p>
    <w:p w14:paraId="0B6089CF" w14:textId="2D20FC88" w:rsidR="0032255E" w:rsidRDefault="0032255E" w:rsidP="0032255E">
      <w:r>
        <w:t>The idea behind the conference management system is to handle and maintain pertinent files in several activities both before and after the conference. In actuality, the administrative procedures that are documented are part of the conference preparations. As a key component that drives overall implementation, the direction and modeling process in this instance should take the user experience (UX) into account using a simplified design approach to RMS (recognize, materialize, and scrutinize). This approach has been designed to assist in the development of prototypes with standards and usability aspects that align with user requirements. An application called EzDesk was created to help customers with application registration and document verification related to conference registration. A digital ecosystem, on the other hand, is a collection of linked IT resources that work together as a single entity. [7]</w:t>
      </w:r>
    </w:p>
    <w:p w14:paraId="11939402" w14:textId="77777777" w:rsidR="0032255E" w:rsidRDefault="0032255E" w:rsidP="0032255E"/>
    <w:p w14:paraId="0C911EE5" w14:textId="4421A376" w:rsidR="0032255E" w:rsidRPr="003C33D9" w:rsidRDefault="0032255E" w:rsidP="0032255E">
      <w:pPr>
        <w:rPr>
          <w:b/>
        </w:rPr>
      </w:pPr>
      <w:r w:rsidRPr="0032255E">
        <w:rPr>
          <w:b/>
        </w:rPr>
        <w:t>2.3.8 Automatic Topics Identification for Reviewer Assignment</w:t>
      </w:r>
    </w:p>
    <w:p w14:paraId="365AE99E" w14:textId="77777777" w:rsidR="0032255E" w:rsidRDefault="0032255E" w:rsidP="0032255E">
      <w:r>
        <w:t xml:space="preserve">The planning team would greatly benefit from having a Web-based management system that makes some of the numerous intricate and multifaceted tasks involved in scientific conference management a little bit simpler. Assigning submitted papers to appropriate reviewers involves the conference chair, reviewers, and authors. This is </w:t>
      </w:r>
      <w:r>
        <w:lastRenderedPageBreak/>
        <w:t>one of these activities. When submitting a paper, authors typically need to fill out a form with the title of their work, an abstract, and a list of conference themes related to the topic of their submission. Reviewers must register and indicate, among other things, that they are knowledgeable about the conference subjects. Lastly, the conference chair must complete the review task while considering the data submitted by the reviewers and authors regarding their paper. [8]</w:t>
      </w:r>
    </w:p>
    <w:p w14:paraId="6BF216FC" w14:textId="77777777" w:rsidR="005C3F43" w:rsidRDefault="005C3F43" w:rsidP="005C3F43"/>
    <w:p w14:paraId="4B91E2E3" w14:textId="7A8034F7" w:rsidR="005C3F43" w:rsidRPr="003C33D9" w:rsidRDefault="005C3F43" w:rsidP="005C3F43">
      <w:pPr>
        <w:rPr>
          <w:b/>
        </w:rPr>
      </w:pPr>
      <w:r w:rsidRPr="005C3F43">
        <w:rPr>
          <w:b/>
        </w:rPr>
        <w:t>2.3.9 ConfSys2: an improved web-based multi-conference management system</w:t>
      </w:r>
    </w:p>
    <w:p w14:paraId="36B9EB7E" w14:textId="77777777" w:rsidR="005C3F43" w:rsidRDefault="005C3F43" w:rsidP="005C3F43">
      <w:r>
        <w:t>In this study, we present ConfSys2, an enhanced web-based system for managing multiple conferences as well as journal submission and publication. With additional capabilities to assist general chairs, program chairs, and program committees in managing academic conference procedures and in providing conference-related services to authors and conference participants, ConfSys2 is an advanced redesign of the ConfSys system. The insights gained from utilizing ConfSys have been integrated into Confsys2, which not only introduces new concepts like conference/journal series management, user-group-function management, and smart daemon in conference management to improve data sharing, reduce repetitive work, and make management work more flexible, but also implements a better user interface for Confsys's useful functions, like automatically/manually allocating paper to reviewers, debating, and rating paper. [9]</w:t>
      </w:r>
    </w:p>
    <w:p w14:paraId="158C1020" w14:textId="77777777" w:rsidR="005C3F43" w:rsidRPr="003C33D9" w:rsidRDefault="005C3F43" w:rsidP="005C3F43">
      <w:pPr>
        <w:rPr>
          <w:b/>
        </w:rPr>
      </w:pPr>
    </w:p>
    <w:p w14:paraId="3DE5A60A" w14:textId="3B40587A" w:rsidR="005A74CE" w:rsidRPr="003C33D9" w:rsidRDefault="005A74CE" w:rsidP="005A74CE">
      <w:pPr>
        <w:rPr>
          <w:b/>
        </w:rPr>
      </w:pPr>
      <w:r w:rsidRPr="003C33D9">
        <w:rPr>
          <w:b/>
        </w:rPr>
        <w:t>2.3.10 CyberChair: A Web-Based Groupware Application to Facilitate the Paper Reviewing Process</w:t>
      </w:r>
    </w:p>
    <w:p w14:paraId="50956C37" w14:textId="06B5E347" w:rsidR="005C3F43" w:rsidRDefault="005A74CE" w:rsidP="005C3F43">
      <w:r>
        <w:t>In this paper, CyberChair, an online groupware tool that facilitates the technical contribution evaluation process for conferences, is provided. The majority of the administrative duties related to the review process are handled by CyberChair, including author data storage, abstracts, camera-ready manuscripts, and reviews. Based on the reviews, it produces a number of summaries that help the Program Committee (PC) choose the best articles. Conflicting reviews are flagged by CyberChair, which also provides a way for reviewers to quickly resolve these issues through communication. O. Nierstrasz uses a pattern language to explain this review procedure in his work Identify the Champion. CyberChair is implemented using these patterns to support PCs. [10]</w:t>
      </w:r>
    </w:p>
    <w:p w14:paraId="468FB703" w14:textId="0F654D74" w:rsidR="00650373" w:rsidRPr="00C96D9E" w:rsidRDefault="005C3F43" w:rsidP="005C3F43">
      <w:r w:rsidRPr="00C96D9E">
        <w:t xml:space="preserve"> </w:t>
      </w:r>
      <w:r w:rsidR="00650373" w:rsidRPr="00C96D9E">
        <w:br w:type="page"/>
      </w:r>
    </w:p>
    <w:p w14:paraId="126CBD5E" w14:textId="77777777" w:rsidR="00A92C1B" w:rsidRPr="00C96D9E" w:rsidRDefault="00A92C1B" w:rsidP="00840B73">
      <w:pPr>
        <w:pStyle w:val="Heading1"/>
        <w:rPr>
          <w:rFonts w:ascii="Times New Roman" w:hAnsi="Times New Roman" w:cs="Times New Roman"/>
          <w:sz w:val="24"/>
          <w:szCs w:val="24"/>
        </w:rPr>
      </w:pPr>
      <w:bookmarkStart w:id="94" w:name="_Toc188868439"/>
      <w:bookmarkStart w:id="95" w:name="_Toc200256510"/>
      <w:bookmarkStart w:id="96" w:name="_Toc200257604"/>
      <w:bookmarkStart w:id="97" w:name="_Toc200350166"/>
      <w:bookmarkStart w:id="98" w:name="_Toc200768857"/>
      <w:bookmarkStart w:id="99" w:name="_Toc200769191"/>
      <w:bookmarkStart w:id="100" w:name="_Toc200769683"/>
      <w:bookmarkStart w:id="101" w:name="_Toc200775262"/>
      <w:bookmarkStart w:id="102" w:name="_Toc200944242"/>
      <w:bookmarkStart w:id="103" w:name="_Toc201374941"/>
      <w:bookmarkStart w:id="104" w:name="_Toc69374080"/>
      <w:bookmarkStart w:id="105" w:name="_Toc165895907"/>
      <w:bookmarkEnd w:id="94"/>
      <w:bookmarkEnd w:id="95"/>
      <w:bookmarkEnd w:id="96"/>
      <w:bookmarkEnd w:id="97"/>
      <w:bookmarkEnd w:id="98"/>
      <w:bookmarkEnd w:id="99"/>
      <w:bookmarkEnd w:id="100"/>
      <w:bookmarkEnd w:id="101"/>
      <w:bookmarkEnd w:id="102"/>
      <w:bookmarkEnd w:id="103"/>
      <w:bookmarkEnd w:id="104"/>
      <w:bookmarkEnd w:id="105"/>
    </w:p>
    <w:p w14:paraId="70A9795D" w14:textId="77777777" w:rsidR="00A92C1B" w:rsidRPr="00C96D9E" w:rsidRDefault="003D5E98" w:rsidP="00C55D33">
      <w:pPr>
        <w:pStyle w:val="ChapterName"/>
        <w:rPr>
          <w:rFonts w:ascii="Times New Roman" w:hAnsi="Times New Roman" w:cs="Times New Roman"/>
          <w:sz w:val="24"/>
          <w:szCs w:val="24"/>
        </w:rPr>
      </w:pPr>
      <w:bookmarkStart w:id="106" w:name="_Toc69374081"/>
      <w:bookmarkStart w:id="107" w:name="_Toc165895908"/>
      <w:r w:rsidRPr="00C96D9E">
        <w:rPr>
          <w:rFonts w:ascii="Times New Roman" w:hAnsi="Times New Roman" w:cs="Times New Roman"/>
          <w:sz w:val="24"/>
          <w:szCs w:val="24"/>
        </w:rPr>
        <w:t>System Requirements</w:t>
      </w:r>
      <w:bookmarkEnd w:id="106"/>
      <w:bookmarkEnd w:id="107"/>
    </w:p>
    <w:p w14:paraId="7A34EDAD" w14:textId="36B4721F" w:rsidR="00A92C1B" w:rsidRPr="00C96D9E" w:rsidRDefault="004C16DA" w:rsidP="00863F1A">
      <w:pPr>
        <w:pStyle w:val="Heading2"/>
      </w:pPr>
      <w:bookmarkStart w:id="108" w:name="_Toc69373676"/>
      <w:bookmarkStart w:id="109" w:name="_Toc69374082"/>
      <w:bookmarkStart w:id="110" w:name="_Toc165895909"/>
      <w:r w:rsidRPr="00C96D9E">
        <w:t xml:space="preserve">3.1 </w:t>
      </w:r>
      <w:r w:rsidR="003D5E98" w:rsidRPr="00C96D9E">
        <w:t>Use Case Diagram</w:t>
      </w:r>
      <w:bookmarkEnd w:id="108"/>
      <w:bookmarkEnd w:id="109"/>
      <w:bookmarkEnd w:id="110"/>
    </w:p>
    <w:p w14:paraId="2227909D" w14:textId="77777777" w:rsidR="003C33D9" w:rsidRDefault="00FF25A0" w:rsidP="003C33D9">
      <w:pPr>
        <w:keepNext/>
      </w:pPr>
      <w:r w:rsidRPr="00C96D9E">
        <w:rPr>
          <w:b/>
          <w:noProof/>
          <w:color w:val="000000" w:themeColor="text1"/>
          <w:lang w:val="en-US"/>
        </w:rPr>
        <w:drawing>
          <wp:inline distT="0" distB="0" distL="0" distR="0" wp14:anchorId="64281A09" wp14:editId="55E44012">
            <wp:extent cx="5274310" cy="3674576"/>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74576"/>
                    </a:xfrm>
                    <a:prstGeom prst="rect">
                      <a:avLst/>
                    </a:prstGeom>
                  </pic:spPr>
                </pic:pic>
              </a:graphicData>
            </a:graphic>
          </wp:inline>
        </w:drawing>
      </w:r>
    </w:p>
    <w:p w14:paraId="235E0A74" w14:textId="68BD8B5D" w:rsidR="00FF25A0" w:rsidRPr="003C33D9" w:rsidRDefault="003C33D9" w:rsidP="003C33D9">
      <w:pPr>
        <w:pStyle w:val="Caption"/>
        <w:jc w:val="center"/>
      </w:pPr>
      <w:bookmarkStart w:id="111" w:name="_Toc165894551"/>
      <w:r>
        <w:t xml:space="preserve">Figure </w:t>
      </w:r>
      <w:r>
        <w:fldChar w:fldCharType="begin"/>
      </w:r>
      <w:r>
        <w:instrText xml:space="preserve"> SEQ Figure \* ARABIC </w:instrText>
      </w:r>
      <w:r>
        <w:fldChar w:fldCharType="separate"/>
      </w:r>
      <w:r w:rsidR="006D0EB2">
        <w:rPr>
          <w:noProof/>
        </w:rPr>
        <w:t>1</w:t>
      </w:r>
      <w:r>
        <w:fldChar w:fldCharType="end"/>
      </w:r>
      <w:r>
        <w:t>: Use Case Diagram</w:t>
      </w:r>
      <w:bookmarkEnd w:id="111"/>
    </w:p>
    <w:p w14:paraId="65850218" w14:textId="77777777" w:rsidR="003C33D9" w:rsidRDefault="003C33D9" w:rsidP="00A05EFD">
      <w:pPr>
        <w:rPr>
          <w:b/>
        </w:rPr>
      </w:pPr>
    </w:p>
    <w:p w14:paraId="02892C22" w14:textId="723E9272" w:rsidR="00493420" w:rsidRDefault="00493420" w:rsidP="00A05EFD">
      <w:r w:rsidRPr="003C33D9">
        <w:rPr>
          <w:b/>
        </w:rPr>
        <w:t>Description</w:t>
      </w:r>
      <w:r w:rsidRPr="00C96D9E">
        <w:t xml:space="preserve"> The above use-case diagram shows the contact of the Users with the Web Application. The above diagram includes a user and an admin. The functionalities of the user are subdivided into more actors and their details are given below and how they interact with the system.</w:t>
      </w:r>
    </w:p>
    <w:p w14:paraId="269CEBE8" w14:textId="77777777" w:rsidR="003C33D9" w:rsidRPr="00C96D9E" w:rsidRDefault="003C33D9" w:rsidP="00A05EFD"/>
    <w:p w14:paraId="50F2E64D" w14:textId="77777777" w:rsidR="00B16D19" w:rsidRPr="00C96D9E" w:rsidRDefault="00B16D19" w:rsidP="00FC09B1">
      <w:pPr>
        <w:numPr>
          <w:ilvl w:val="0"/>
          <w:numId w:val="50"/>
        </w:numPr>
        <w:spacing w:line="240" w:lineRule="exact"/>
        <w:jc w:val="left"/>
        <w:rPr>
          <w:b/>
          <w:bCs/>
          <w:iCs/>
          <w:color w:val="000000" w:themeColor="text1"/>
        </w:rPr>
      </w:pPr>
      <w:r w:rsidRPr="00C96D9E">
        <w:rPr>
          <w:b/>
          <w:bCs/>
          <w:iCs/>
          <w:color w:val="000000" w:themeColor="text1"/>
        </w:rPr>
        <w:t>Editorial Coordinator:</w:t>
      </w:r>
    </w:p>
    <w:p w14:paraId="1179EF1E" w14:textId="77777777" w:rsidR="00B16D19" w:rsidRPr="00C96D9E" w:rsidRDefault="00B16D19" w:rsidP="00B16D19">
      <w:pPr>
        <w:ind w:left="720"/>
        <w:rPr>
          <w:b/>
          <w:bCs/>
          <w:iCs/>
          <w:color w:val="000000" w:themeColor="text1"/>
        </w:rPr>
      </w:pPr>
    </w:p>
    <w:p w14:paraId="0DD70EE5" w14:textId="77777777" w:rsidR="00B16D19" w:rsidRPr="00C96D9E" w:rsidRDefault="00B16D19" w:rsidP="00B16D19">
      <w:pPr>
        <w:rPr>
          <w:color w:val="000000" w:themeColor="text1"/>
        </w:rPr>
      </w:pPr>
      <w:r w:rsidRPr="00C96D9E">
        <w:rPr>
          <w:b/>
          <w:bCs/>
          <w:iCs/>
          <w:color w:val="000000" w:themeColor="text1"/>
        </w:rPr>
        <w:t>Frequency of Use:</w:t>
      </w:r>
      <w:r w:rsidRPr="00C96D9E">
        <w:rPr>
          <w:color w:val="000000" w:themeColor="text1"/>
        </w:rPr>
        <w:t xml:space="preserve"> Frequent user, particularly during the submission review and publication phases.</w:t>
      </w:r>
    </w:p>
    <w:p w14:paraId="0E631520" w14:textId="77777777" w:rsidR="00B16D19" w:rsidRPr="00C96D9E" w:rsidRDefault="00B16D19" w:rsidP="00B16D19">
      <w:pPr>
        <w:rPr>
          <w:color w:val="000000" w:themeColor="text1"/>
        </w:rPr>
      </w:pPr>
      <w:r w:rsidRPr="00C96D9E">
        <w:rPr>
          <w:b/>
          <w:bCs/>
          <w:iCs/>
          <w:color w:val="000000" w:themeColor="text1"/>
        </w:rPr>
        <w:t>Product Functions</w:t>
      </w:r>
      <w:r w:rsidRPr="00C96D9E">
        <w:rPr>
          <w:color w:val="000000" w:themeColor="text1"/>
        </w:rPr>
        <w:t>: Access to editorial functionalities, including generating status reports, and notifying researchers.</w:t>
      </w:r>
    </w:p>
    <w:p w14:paraId="0A2E2D5E" w14:textId="77777777" w:rsidR="00B16D19" w:rsidRPr="00C96D9E" w:rsidRDefault="00B16D19" w:rsidP="00B16D19">
      <w:pPr>
        <w:rPr>
          <w:color w:val="000000" w:themeColor="text1"/>
        </w:rPr>
      </w:pPr>
      <w:r w:rsidRPr="00C96D9E">
        <w:rPr>
          <w:b/>
          <w:bCs/>
          <w:iCs/>
          <w:color w:val="000000" w:themeColor="text1"/>
        </w:rPr>
        <w:t>Technical Expertise</w:t>
      </w:r>
      <w:r w:rsidRPr="00C96D9E">
        <w:rPr>
          <w:color w:val="000000" w:themeColor="text1"/>
        </w:rPr>
        <w:t>: Moderate technical proficiency, as the role involves coordinating the review process and managing publication-related tasks.</w:t>
      </w:r>
    </w:p>
    <w:p w14:paraId="288F203A" w14:textId="77777777" w:rsidR="00B16D19" w:rsidRPr="00C96D9E" w:rsidRDefault="00B16D19" w:rsidP="00B16D19">
      <w:pPr>
        <w:rPr>
          <w:color w:val="000000" w:themeColor="text1"/>
        </w:rPr>
      </w:pPr>
      <w:r w:rsidRPr="00C96D9E">
        <w:rPr>
          <w:b/>
          <w:bCs/>
          <w:iCs/>
          <w:color w:val="000000" w:themeColor="text1"/>
        </w:rPr>
        <w:lastRenderedPageBreak/>
        <w:t>Security/Privilege Level</w:t>
      </w:r>
      <w:r w:rsidRPr="00C96D9E">
        <w:rPr>
          <w:color w:val="000000" w:themeColor="text1"/>
        </w:rPr>
        <w:t>: Moderate to high privilege level, with authority to oversee and facilitate the editorial workflow.</w:t>
      </w:r>
    </w:p>
    <w:p w14:paraId="15D429F0" w14:textId="77777777" w:rsidR="00B16D19" w:rsidRPr="00C96D9E" w:rsidRDefault="00B16D19" w:rsidP="00B16D19">
      <w:pPr>
        <w:rPr>
          <w:color w:val="000000" w:themeColor="text1"/>
        </w:rPr>
      </w:pPr>
      <w:r w:rsidRPr="00C96D9E">
        <w:rPr>
          <w:b/>
          <w:bCs/>
          <w:iCs/>
          <w:color w:val="000000" w:themeColor="text1"/>
        </w:rPr>
        <w:t>Educational Level/Experience</w:t>
      </w:r>
      <w:r w:rsidRPr="00C96D9E">
        <w:rPr>
          <w:color w:val="000000" w:themeColor="text1"/>
        </w:rPr>
        <w:t>: Typically educated with experience in academic publishing, editorial coordination, or related fields.</w:t>
      </w:r>
    </w:p>
    <w:p w14:paraId="24030784" w14:textId="6A41FC64" w:rsidR="00B16D19" w:rsidRPr="00AA0FC6" w:rsidRDefault="009F63CF" w:rsidP="00B16D19">
      <w:pPr>
        <w:rPr>
          <w:color w:val="000000" w:themeColor="text1"/>
        </w:rPr>
      </w:pPr>
      <w:r>
        <w:rPr>
          <w:b/>
          <w:bCs/>
          <w:iCs/>
          <w:color w:val="000000" w:themeColor="text1"/>
        </w:rPr>
        <w:t xml:space="preserve">Duties: </w:t>
      </w:r>
      <w:r w:rsidRPr="00AA0FC6">
        <w:rPr>
          <w:color w:val="000000"/>
          <w:shd w:val="clear" w:color="auto" w:fill="FFFFFF"/>
        </w:rPr>
        <w:t>Produces updates on submitted research papers, interacts with scientists as well. Moreover, in coming up with briefs for publications the editorial coordin</w:t>
      </w:r>
      <w:r w:rsidR="00AA0FC6">
        <w:rPr>
          <w:color w:val="000000"/>
          <w:shd w:val="clear" w:color="auto" w:fill="FFFFFF"/>
        </w:rPr>
        <w:t>ator has a significant position</w:t>
      </w:r>
      <w:r w:rsidRPr="00AA0FC6">
        <w:rPr>
          <w:color w:val="000000"/>
          <w:shd w:val="clear" w:color="auto" w:fill="FFFFFF"/>
        </w:rPr>
        <w:t>, and is responsible for overseeing the completion status of articles during review.</w:t>
      </w:r>
    </w:p>
    <w:p w14:paraId="33A388DE" w14:textId="77777777" w:rsidR="003C33D9" w:rsidRPr="003C33D9" w:rsidRDefault="003C33D9" w:rsidP="00B16D19">
      <w:pPr>
        <w:rPr>
          <w:color w:val="000000" w:themeColor="text1"/>
        </w:rPr>
      </w:pPr>
    </w:p>
    <w:p w14:paraId="23442620" w14:textId="77777777" w:rsidR="00B16D19" w:rsidRPr="00C96D9E" w:rsidRDefault="00B16D19" w:rsidP="00FC09B1">
      <w:pPr>
        <w:numPr>
          <w:ilvl w:val="0"/>
          <w:numId w:val="50"/>
        </w:numPr>
        <w:spacing w:line="240" w:lineRule="exact"/>
        <w:jc w:val="left"/>
        <w:rPr>
          <w:b/>
          <w:bCs/>
          <w:iCs/>
          <w:color w:val="000000" w:themeColor="text1"/>
        </w:rPr>
      </w:pPr>
      <w:r w:rsidRPr="00C96D9E">
        <w:rPr>
          <w:b/>
          <w:bCs/>
          <w:iCs/>
          <w:color w:val="000000" w:themeColor="text1"/>
        </w:rPr>
        <w:t>Conference Organizer:</w:t>
      </w:r>
    </w:p>
    <w:p w14:paraId="087764EF" w14:textId="77777777" w:rsidR="00B16D19" w:rsidRPr="00C96D9E" w:rsidRDefault="00B16D19" w:rsidP="00B16D19">
      <w:pPr>
        <w:ind w:left="720"/>
        <w:rPr>
          <w:b/>
          <w:bCs/>
          <w:iCs/>
          <w:color w:val="000000" w:themeColor="text1"/>
        </w:rPr>
      </w:pPr>
    </w:p>
    <w:p w14:paraId="6767C6FD" w14:textId="77777777" w:rsidR="00B16D19" w:rsidRPr="00C96D9E" w:rsidRDefault="00B16D19" w:rsidP="00B16D19">
      <w:pPr>
        <w:rPr>
          <w:b/>
          <w:bCs/>
          <w:iCs/>
          <w:color w:val="000000" w:themeColor="text1"/>
        </w:rPr>
      </w:pPr>
      <w:r w:rsidRPr="00C96D9E">
        <w:rPr>
          <w:b/>
          <w:bCs/>
          <w:iCs/>
          <w:color w:val="000000" w:themeColor="text1"/>
        </w:rPr>
        <w:t xml:space="preserve">Frequency of Use: </w:t>
      </w:r>
      <w:r w:rsidRPr="00C96D9E">
        <w:rPr>
          <w:iCs/>
          <w:color w:val="000000" w:themeColor="text1"/>
        </w:rPr>
        <w:t>Frequent user</w:t>
      </w:r>
    </w:p>
    <w:p w14:paraId="1349D186" w14:textId="48E26695" w:rsidR="00B16D19" w:rsidRPr="00C96D9E" w:rsidRDefault="00B16D19" w:rsidP="00B16D19">
      <w:pPr>
        <w:rPr>
          <w:color w:val="000000" w:themeColor="text1"/>
        </w:rPr>
      </w:pPr>
      <w:r w:rsidRPr="00C96D9E">
        <w:rPr>
          <w:b/>
          <w:bCs/>
          <w:iCs/>
          <w:color w:val="000000" w:themeColor="text1"/>
        </w:rPr>
        <w:t>Product Functions:</w:t>
      </w:r>
      <w:r w:rsidRPr="00C96D9E">
        <w:rPr>
          <w:color w:val="000000" w:themeColor="text1"/>
        </w:rPr>
        <w:t xml:space="preserve"> </w:t>
      </w:r>
      <w:r w:rsidR="00AA0FC6" w:rsidRPr="00AA0FC6">
        <w:rPr>
          <w:color w:val="000000"/>
          <w:shd w:val="clear" w:color="auto" w:fill="FFFFFF"/>
        </w:rPr>
        <w:t>Availability of the functionalities of conference management.</w:t>
      </w:r>
    </w:p>
    <w:p w14:paraId="11F7AD97" w14:textId="77777777" w:rsidR="00B16D19" w:rsidRPr="00C96D9E" w:rsidRDefault="00B16D19" w:rsidP="00B16D19">
      <w:pPr>
        <w:rPr>
          <w:color w:val="000000" w:themeColor="text1"/>
        </w:rPr>
      </w:pPr>
      <w:r w:rsidRPr="00C96D9E">
        <w:rPr>
          <w:b/>
          <w:bCs/>
          <w:iCs/>
          <w:color w:val="000000" w:themeColor="text1"/>
        </w:rPr>
        <w:t>Technical Expertise</w:t>
      </w:r>
      <w:r w:rsidRPr="00C96D9E">
        <w:rPr>
          <w:color w:val="000000" w:themeColor="text1"/>
        </w:rPr>
        <w:t>: Moderate to high technical proficiency</w:t>
      </w:r>
    </w:p>
    <w:p w14:paraId="65CB3E43" w14:textId="77777777" w:rsidR="00B16D19" w:rsidRPr="00C96D9E" w:rsidRDefault="00B16D19" w:rsidP="00B16D19">
      <w:pPr>
        <w:rPr>
          <w:color w:val="000000" w:themeColor="text1"/>
        </w:rPr>
      </w:pPr>
      <w:r w:rsidRPr="00C96D9E">
        <w:rPr>
          <w:b/>
          <w:bCs/>
          <w:iCs/>
          <w:color w:val="000000" w:themeColor="text1"/>
        </w:rPr>
        <w:t>Security/Privilege Level:</w:t>
      </w:r>
      <w:r w:rsidRPr="00C96D9E">
        <w:rPr>
          <w:color w:val="000000" w:themeColor="text1"/>
        </w:rPr>
        <w:t xml:space="preserve"> High privilege level</w:t>
      </w:r>
    </w:p>
    <w:p w14:paraId="5FDFB6B1" w14:textId="5E47E36F" w:rsidR="00AA0FC6" w:rsidRDefault="00B16D19" w:rsidP="00B16D19">
      <w:pPr>
        <w:rPr>
          <w:color w:val="000000" w:themeColor="text1"/>
        </w:rPr>
      </w:pPr>
      <w:r w:rsidRPr="00C96D9E">
        <w:rPr>
          <w:b/>
          <w:bCs/>
          <w:iCs/>
          <w:color w:val="000000" w:themeColor="text1"/>
        </w:rPr>
        <w:t>Educational Level/Experience</w:t>
      </w:r>
      <w:r w:rsidRPr="00C96D9E">
        <w:rPr>
          <w:color w:val="000000" w:themeColor="text1"/>
        </w:rPr>
        <w:t xml:space="preserve">: </w:t>
      </w:r>
      <w:r w:rsidR="00AA0FC6" w:rsidRPr="00AA0FC6">
        <w:rPr>
          <w:color w:val="000000" w:themeColor="text1"/>
        </w:rPr>
        <w:t>Usually they have a background in event management or a related field and have coordinated academic conferences before</w:t>
      </w:r>
      <w:r w:rsidR="008F383A">
        <w:rPr>
          <w:color w:val="000000" w:themeColor="text1"/>
        </w:rPr>
        <w:t>.</w:t>
      </w:r>
    </w:p>
    <w:p w14:paraId="218FA57D" w14:textId="06D621EA" w:rsidR="00B16D19" w:rsidRDefault="00AA0FC6" w:rsidP="00B16D19">
      <w:pPr>
        <w:rPr>
          <w:color w:val="000000" w:themeColor="text1"/>
        </w:rPr>
      </w:pPr>
      <w:r>
        <w:rPr>
          <w:b/>
          <w:bCs/>
          <w:iCs/>
          <w:color w:val="000000" w:themeColor="text1"/>
        </w:rPr>
        <w:t>Duties:</w:t>
      </w:r>
      <w:r w:rsidR="00B16D19" w:rsidRPr="00C96D9E">
        <w:rPr>
          <w:color w:val="000000" w:themeColor="text1"/>
        </w:rPr>
        <w:t xml:space="preserve"> </w:t>
      </w:r>
      <w:r w:rsidRPr="00AA0FC6">
        <w:rPr>
          <w:color w:val="000000" w:themeColor="text1"/>
        </w:rPr>
        <w:t>Ensure that academic conferences are well planned, scheduled and managed in the system, which involves setting deadlines for submission, organizing conference timetables and having accepted papers published.</w:t>
      </w:r>
    </w:p>
    <w:p w14:paraId="08148396" w14:textId="77777777" w:rsidR="00AA0FC6" w:rsidRPr="00C96D9E" w:rsidRDefault="00AA0FC6" w:rsidP="00B16D19">
      <w:pPr>
        <w:rPr>
          <w:b/>
          <w:bCs/>
          <w:iCs/>
          <w:color w:val="000000" w:themeColor="text1"/>
        </w:rPr>
      </w:pPr>
    </w:p>
    <w:p w14:paraId="1ECC698E" w14:textId="77777777" w:rsidR="00B16D19" w:rsidRPr="00C96D9E" w:rsidRDefault="00B16D19" w:rsidP="00FC09B1">
      <w:pPr>
        <w:numPr>
          <w:ilvl w:val="0"/>
          <w:numId w:val="50"/>
        </w:numPr>
        <w:spacing w:line="240" w:lineRule="exact"/>
        <w:jc w:val="left"/>
        <w:rPr>
          <w:b/>
          <w:bCs/>
          <w:iCs/>
          <w:color w:val="000000" w:themeColor="text1"/>
        </w:rPr>
      </w:pPr>
      <w:r w:rsidRPr="00C96D9E">
        <w:rPr>
          <w:b/>
          <w:bCs/>
          <w:iCs/>
          <w:color w:val="000000" w:themeColor="text1"/>
        </w:rPr>
        <w:t>Reviewing Committee:</w:t>
      </w:r>
    </w:p>
    <w:p w14:paraId="22FA2875" w14:textId="77777777" w:rsidR="00B16D19" w:rsidRPr="00C96D9E" w:rsidRDefault="00B16D19" w:rsidP="00B16D19">
      <w:pPr>
        <w:rPr>
          <w:color w:val="000000" w:themeColor="text1"/>
        </w:rPr>
      </w:pPr>
    </w:p>
    <w:p w14:paraId="71EEC8FF" w14:textId="77777777" w:rsidR="00B16D19" w:rsidRPr="00C96D9E" w:rsidRDefault="00B16D19" w:rsidP="00B16D19">
      <w:pPr>
        <w:rPr>
          <w:color w:val="000000" w:themeColor="text1"/>
        </w:rPr>
      </w:pPr>
      <w:r w:rsidRPr="00C96D9E">
        <w:rPr>
          <w:b/>
          <w:bCs/>
          <w:iCs/>
          <w:color w:val="000000" w:themeColor="text1"/>
        </w:rPr>
        <w:t>Frequency of Use:</w:t>
      </w:r>
      <w:r w:rsidRPr="00C96D9E">
        <w:rPr>
          <w:color w:val="000000" w:themeColor="text1"/>
        </w:rPr>
        <w:t xml:space="preserve"> Variable, depending on the number of assigned reviews and ongoing publication submissions.</w:t>
      </w:r>
    </w:p>
    <w:p w14:paraId="70A1DD30" w14:textId="77777777" w:rsidR="00B16D19" w:rsidRPr="00C96D9E" w:rsidRDefault="00B16D19" w:rsidP="00B16D19">
      <w:pPr>
        <w:rPr>
          <w:color w:val="000000" w:themeColor="text1"/>
        </w:rPr>
      </w:pPr>
      <w:r w:rsidRPr="00C96D9E">
        <w:rPr>
          <w:b/>
          <w:bCs/>
          <w:iCs/>
          <w:color w:val="000000" w:themeColor="text1"/>
        </w:rPr>
        <w:t xml:space="preserve">Product Functions: </w:t>
      </w:r>
      <w:r w:rsidRPr="00C96D9E">
        <w:rPr>
          <w:iCs/>
          <w:color w:val="000000" w:themeColor="text1"/>
        </w:rPr>
        <w:t>Access</w:t>
      </w:r>
      <w:r w:rsidRPr="00C96D9E">
        <w:rPr>
          <w:color w:val="000000" w:themeColor="text1"/>
        </w:rPr>
        <w:t xml:space="preserve"> to review functionalities.</w:t>
      </w:r>
    </w:p>
    <w:p w14:paraId="0CAF72B3" w14:textId="77777777" w:rsidR="00B16D19" w:rsidRPr="00C96D9E" w:rsidRDefault="00B16D19" w:rsidP="00B16D19">
      <w:pPr>
        <w:rPr>
          <w:color w:val="000000" w:themeColor="text1"/>
        </w:rPr>
      </w:pPr>
      <w:r w:rsidRPr="00C96D9E">
        <w:rPr>
          <w:b/>
          <w:bCs/>
          <w:iCs/>
          <w:color w:val="000000" w:themeColor="text1"/>
        </w:rPr>
        <w:t>Technical Expertise</w:t>
      </w:r>
      <w:r w:rsidRPr="00C96D9E">
        <w:rPr>
          <w:color w:val="000000" w:themeColor="text1"/>
        </w:rPr>
        <w:t>: Moderate to high technical proficiency.</w:t>
      </w:r>
    </w:p>
    <w:p w14:paraId="41D00509" w14:textId="77777777" w:rsidR="00B16D19" w:rsidRPr="00C96D9E" w:rsidRDefault="00B16D19" w:rsidP="00B16D19">
      <w:pPr>
        <w:rPr>
          <w:color w:val="000000" w:themeColor="text1"/>
        </w:rPr>
      </w:pPr>
      <w:r w:rsidRPr="00C96D9E">
        <w:rPr>
          <w:b/>
          <w:bCs/>
          <w:iCs/>
          <w:color w:val="000000" w:themeColor="text1"/>
        </w:rPr>
        <w:t>Security/Privilege Level:</w:t>
      </w:r>
      <w:r w:rsidRPr="00C96D9E">
        <w:rPr>
          <w:color w:val="000000" w:themeColor="text1"/>
        </w:rPr>
        <w:t xml:space="preserve"> Moderate privilege level.</w:t>
      </w:r>
    </w:p>
    <w:p w14:paraId="645DF319" w14:textId="77777777" w:rsidR="00B16D19" w:rsidRPr="00C96D9E" w:rsidRDefault="00B16D19" w:rsidP="00B16D19">
      <w:pPr>
        <w:rPr>
          <w:color w:val="000000" w:themeColor="text1"/>
        </w:rPr>
      </w:pPr>
      <w:r w:rsidRPr="00C96D9E">
        <w:rPr>
          <w:b/>
          <w:bCs/>
          <w:iCs/>
          <w:color w:val="000000" w:themeColor="text1"/>
        </w:rPr>
        <w:t>Educational Level/Experience</w:t>
      </w:r>
      <w:r w:rsidRPr="00C96D9E">
        <w:rPr>
          <w:color w:val="000000" w:themeColor="text1"/>
        </w:rPr>
        <w:t>: Typically holds an advanced degree in the relevant field and possesses expertise in the subject matter being reviewed.</w:t>
      </w:r>
    </w:p>
    <w:p w14:paraId="531D478A" w14:textId="77777777" w:rsidR="008F383A" w:rsidRDefault="008F383A" w:rsidP="008F383A">
      <w:pPr>
        <w:rPr>
          <w:color w:val="000000" w:themeColor="text1"/>
        </w:rPr>
      </w:pPr>
      <w:r>
        <w:rPr>
          <w:b/>
          <w:bCs/>
          <w:iCs/>
          <w:color w:val="000000" w:themeColor="text1"/>
        </w:rPr>
        <w:t>Duties:</w:t>
      </w:r>
      <w:r w:rsidR="00B16D19" w:rsidRPr="00C96D9E">
        <w:rPr>
          <w:color w:val="000000" w:themeColor="text1"/>
        </w:rPr>
        <w:t xml:space="preserve"> </w:t>
      </w:r>
      <w:r w:rsidRPr="008F383A">
        <w:rPr>
          <w:color w:val="000000" w:themeColor="text1"/>
        </w:rPr>
        <w:t>Choose publications to review, give advice to authors, and detect plagiarism using an all-in-one tool. The Editorial Board aids in deciding whether a paper should be published or not depending on its academic value and novelty.</w:t>
      </w:r>
    </w:p>
    <w:p w14:paraId="3BFFEAC3" w14:textId="77777777" w:rsidR="008F383A" w:rsidRDefault="008F383A" w:rsidP="008F383A">
      <w:pPr>
        <w:rPr>
          <w:color w:val="000000" w:themeColor="text1"/>
        </w:rPr>
      </w:pPr>
    </w:p>
    <w:p w14:paraId="359E0BCD" w14:textId="555337C3" w:rsidR="00B16D19" w:rsidRPr="00A90397" w:rsidRDefault="00B16D19" w:rsidP="00A90397">
      <w:pPr>
        <w:pStyle w:val="ListParagraph"/>
        <w:numPr>
          <w:ilvl w:val="0"/>
          <w:numId w:val="50"/>
        </w:numPr>
        <w:rPr>
          <w:b/>
          <w:bCs/>
          <w:iCs/>
          <w:color w:val="000000" w:themeColor="text1"/>
        </w:rPr>
      </w:pPr>
      <w:r w:rsidRPr="00A90397">
        <w:rPr>
          <w:b/>
          <w:bCs/>
          <w:iCs/>
          <w:color w:val="000000" w:themeColor="text1"/>
        </w:rPr>
        <w:lastRenderedPageBreak/>
        <w:t>Researcher:</w:t>
      </w:r>
    </w:p>
    <w:p w14:paraId="0B377777" w14:textId="77777777" w:rsidR="00B16D19" w:rsidRPr="00C96D9E" w:rsidRDefault="00B16D19" w:rsidP="00B16D19">
      <w:pPr>
        <w:rPr>
          <w:b/>
          <w:bCs/>
          <w:iCs/>
          <w:color w:val="000000" w:themeColor="text1"/>
        </w:rPr>
      </w:pPr>
    </w:p>
    <w:p w14:paraId="69EEC859" w14:textId="77777777" w:rsidR="00B16D19" w:rsidRPr="00C96D9E" w:rsidRDefault="00B16D19" w:rsidP="00B16D19">
      <w:pPr>
        <w:rPr>
          <w:color w:val="000000" w:themeColor="text1"/>
        </w:rPr>
      </w:pPr>
      <w:r w:rsidRPr="00C96D9E">
        <w:rPr>
          <w:b/>
          <w:bCs/>
          <w:iCs/>
          <w:color w:val="000000" w:themeColor="text1"/>
        </w:rPr>
        <w:t>Frequency of Use:</w:t>
      </w:r>
      <w:r w:rsidRPr="00C96D9E">
        <w:rPr>
          <w:color w:val="000000" w:themeColor="text1"/>
        </w:rPr>
        <w:t xml:space="preserve"> Variable, depending on the researcher's activity level, including submission and management of publications.</w:t>
      </w:r>
    </w:p>
    <w:p w14:paraId="08890069" w14:textId="77777777" w:rsidR="00B16D19" w:rsidRPr="00C96D9E" w:rsidRDefault="00B16D19" w:rsidP="00B16D19">
      <w:pPr>
        <w:rPr>
          <w:color w:val="000000" w:themeColor="text1"/>
        </w:rPr>
      </w:pPr>
      <w:r w:rsidRPr="00C96D9E">
        <w:rPr>
          <w:b/>
          <w:bCs/>
          <w:iCs/>
          <w:color w:val="000000" w:themeColor="text1"/>
        </w:rPr>
        <w:t>Product Functions:</w:t>
      </w:r>
      <w:r w:rsidRPr="00C96D9E">
        <w:rPr>
          <w:color w:val="000000" w:themeColor="text1"/>
        </w:rPr>
        <w:t xml:space="preserve"> Access to a range of functionalities, such as specifying publication type, submitting and updating publications, managing joint submissions, accessing the plagiarism checker, and sending payments.</w:t>
      </w:r>
    </w:p>
    <w:p w14:paraId="0AE17C36" w14:textId="77777777" w:rsidR="00B16D19" w:rsidRPr="00C96D9E" w:rsidRDefault="00B16D19" w:rsidP="00B16D19">
      <w:pPr>
        <w:rPr>
          <w:color w:val="000000" w:themeColor="text1"/>
        </w:rPr>
      </w:pPr>
      <w:r w:rsidRPr="00C96D9E">
        <w:rPr>
          <w:b/>
          <w:bCs/>
          <w:iCs/>
          <w:color w:val="000000" w:themeColor="text1"/>
        </w:rPr>
        <w:t xml:space="preserve">Technical Expertise: </w:t>
      </w:r>
      <w:r w:rsidRPr="00C96D9E">
        <w:rPr>
          <w:color w:val="000000" w:themeColor="text1"/>
        </w:rPr>
        <w:t>Moderate technical proficiency.</w:t>
      </w:r>
    </w:p>
    <w:p w14:paraId="0766E2B6" w14:textId="77777777" w:rsidR="00B16D19" w:rsidRPr="00C96D9E" w:rsidRDefault="00B16D19" w:rsidP="00B16D19">
      <w:pPr>
        <w:rPr>
          <w:color w:val="000000" w:themeColor="text1"/>
        </w:rPr>
      </w:pPr>
      <w:r w:rsidRPr="00C96D9E">
        <w:rPr>
          <w:b/>
          <w:bCs/>
          <w:iCs/>
          <w:color w:val="000000" w:themeColor="text1"/>
        </w:rPr>
        <w:t>Security/Privilege Level:</w:t>
      </w:r>
      <w:r w:rsidRPr="00C96D9E">
        <w:rPr>
          <w:color w:val="000000" w:themeColor="text1"/>
        </w:rPr>
        <w:t xml:space="preserve"> Moderate privilege level.</w:t>
      </w:r>
    </w:p>
    <w:p w14:paraId="11141159" w14:textId="77777777" w:rsidR="00B16D19" w:rsidRPr="00C96D9E" w:rsidRDefault="00B16D19" w:rsidP="00B16D19">
      <w:pPr>
        <w:rPr>
          <w:color w:val="000000" w:themeColor="text1"/>
        </w:rPr>
      </w:pPr>
      <w:r w:rsidRPr="00C96D9E">
        <w:rPr>
          <w:b/>
          <w:bCs/>
          <w:iCs/>
          <w:color w:val="000000" w:themeColor="text1"/>
        </w:rPr>
        <w:t>Educational Level/Experience:</w:t>
      </w:r>
      <w:r w:rsidRPr="00C96D9E">
        <w:rPr>
          <w:color w:val="000000" w:themeColor="text1"/>
        </w:rPr>
        <w:t xml:space="preserve"> Varied.</w:t>
      </w:r>
    </w:p>
    <w:p w14:paraId="49EA43C5" w14:textId="1E74297A" w:rsidR="00B16D19" w:rsidRPr="00C96D9E" w:rsidRDefault="008F383A" w:rsidP="00B16D19">
      <w:pPr>
        <w:rPr>
          <w:color w:val="000000" w:themeColor="text1"/>
        </w:rPr>
      </w:pPr>
      <w:r>
        <w:rPr>
          <w:b/>
          <w:bCs/>
          <w:iCs/>
          <w:color w:val="000000" w:themeColor="text1"/>
        </w:rPr>
        <w:t>Du</w:t>
      </w:r>
      <w:r w:rsidR="00B16D19" w:rsidRPr="00C96D9E">
        <w:rPr>
          <w:b/>
          <w:bCs/>
          <w:iCs/>
          <w:color w:val="000000" w:themeColor="text1"/>
        </w:rPr>
        <w:t xml:space="preserve">ties: </w:t>
      </w:r>
      <w:r>
        <w:rPr>
          <w:rFonts w:ascii="Arial" w:hAnsi="Arial" w:cs="Arial"/>
          <w:color w:val="000000"/>
          <w:sz w:val="23"/>
          <w:szCs w:val="23"/>
          <w:shd w:val="clear" w:color="auto" w:fill="FFFFFF"/>
        </w:rPr>
        <w:t>The researcher submits publications, does publication details specification, makes joint submissions with co-authors and sends payments, while interacting with the plagiarism checker tool to ascertain the originality of the submitted work. The researcher should ensure that academic content submitted is accurate and timely.</w:t>
      </w:r>
    </w:p>
    <w:p w14:paraId="3E36F77D" w14:textId="7FEE324E" w:rsidR="00B16D19" w:rsidRPr="00C96D9E" w:rsidRDefault="00B16D19" w:rsidP="00B16D19">
      <w:pPr>
        <w:rPr>
          <w:color w:val="000000" w:themeColor="text1"/>
        </w:rPr>
      </w:pPr>
    </w:p>
    <w:p w14:paraId="5DC138B8" w14:textId="77777777" w:rsidR="00B16D19" w:rsidRPr="00C96D9E" w:rsidRDefault="00B16D19" w:rsidP="00FC09B1">
      <w:pPr>
        <w:numPr>
          <w:ilvl w:val="0"/>
          <w:numId w:val="50"/>
        </w:numPr>
        <w:spacing w:line="240" w:lineRule="exact"/>
        <w:jc w:val="left"/>
        <w:rPr>
          <w:color w:val="000000" w:themeColor="text1"/>
        </w:rPr>
      </w:pPr>
      <w:r w:rsidRPr="00C96D9E">
        <w:rPr>
          <w:b/>
          <w:bCs/>
          <w:iCs/>
          <w:color w:val="000000" w:themeColor="text1"/>
        </w:rPr>
        <w:t>Organizational Admin:</w:t>
      </w:r>
    </w:p>
    <w:p w14:paraId="58A9E187" w14:textId="77777777" w:rsidR="00B16D19" w:rsidRPr="00C96D9E" w:rsidRDefault="00B16D19" w:rsidP="00B16D19">
      <w:pPr>
        <w:ind w:left="720"/>
        <w:rPr>
          <w:color w:val="000000" w:themeColor="text1"/>
        </w:rPr>
      </w:pPr>
    </w:p>
    <w:p w14:paraId="083DED76" w14:textId="77777777" w:rsidR="00B16D19" w:rsidRPr="00C96D9E" w:rsidRDefault="00B16D19" w:rsidP="00B16D19">
      <w:pPr>
        <w:rPr>
          <w:color w:val="000000" w:themeColor="text1"/>
        </w:rPr>
      </w:pPr>
      <w:r w:rsidRPr="00C96D9E">
        <w:rPr>
          <w:b/>
          <w:bCs/>
          <w:iCs/>
          <w:color w:val="000000" w:themeColor="text1"/>
        </w:rPr>
        <w:t xml:space="preserve">Frequency of Use: </w:t>
      </w:r>
      <w:r w:rsidRPr="00C96D9E">
        <w:rPr>
          <w:iCs/>
          <w:color w:val="000000" w:themeColor="text1"/>
        </w:rPr>
        <w:t>Intermittent</w:t>
      </w:r>
    </w:p>
    <w:p w14:paraId="4ACB6D2E" w14:textId="77777777" w:rsidR="00B16D19" w:rsidRPr="00C96D9E" w:rsidRDefault="00B16D19" w:rsidP="00B16D19">
      <w:pPr>
        <w:rPr>
          <w:color w:val="000000" w:themeColor="text1"/>
        </w:rPr>
      </w:pPr>
      <w:r w:rsidRPr="00C96D9E">
        <w:rPr>
          <w:b/>
          <w:bCs/>
          <w:iCs/>
          <w:color w:val="000000" w:themeColor="text1"/>
        </w:rPr>
        <w:t>Product Functions</w:t>
      </w:r>
      <w:r w:rsidRPr="00C96D9E">
        <w:rPr>
          <w:color w:val="000000" w:themeColor="text1"/>
        </w:rPr>
        <w:t>: Access to administrative functionalities, including managing user accounts, defining roles and permissions, and handling payments.</w:t>
      </w:r>
    </w:p>
    <w:p w14:paraId="79286914" w14:textId="77777777" w:rsidR="00B16D19" w:rsidRPr="00C96D9E" w:rsidRDefault="00B16D19" w:rsidP="00B16D19">
      <w:pPr>
        <w:rPr>
          <w:color w:val="000000" w:themeColor="text1"/>
        </w:rPr>
      </w:pPr>
      <w:r w:rsidRPr="00C96D9E">
        <w:rPr>
          <w:b/>
          <w:bCs/>
          <w:iCs/>
          <w:color w:val="000000" w:themeColor="text1"/>
        </w:rPr>
        <w:t>Technical Expertise:</w:t>
      </w:r>
      <w:r w:rsidRPr="00C96D9E">
        <w:rPr>
          <w:color w:val="000000" w:themeColor="text1"/>
        </w:rPr>
        <w:t xml:space="preserve"> Moderate to high technical proficiency</w:t>
      </w:r>
    </w:p>
    <w:p w14:paraId="1E542FA2" w14:textId="77777777" w:rsidR="00B16D19" w:rsidRPr="00C96D9E" w:rsidRDefault="00B16D19" w:rsidP="00B16D19">
      <w:pPr>
        <w:rPr>
          <w:color w:val="000000" w:themeColor="text1"/>
        </w:rPr>
      </w:pPr>
      <w:r w:rsidRPr="00C96D9E">
        <w:rPr>
          <w:b/>
          <w:bCs/>
          <w:iCs/>
          <w:color w:val="000000" w:themeColor="text1"/>
        </w:rPr>
        <w:t>Security/Privilege Level:</w:t>
      </w:r>
      <w:r w:rsidRPr="00C96D9E">
        <w:rPr>
          <w:color w:val="000000" w:themeColor="text1"/>
        </w:rPr>
        <w:t xml:space="preserve"> High privilege level</w:t>
      </w:r>
    </w:p>
    <w:p w14:paraId="1EB42E00" w14:textId="77777777" w:rsidR="00B16D19" w:rsidRPr="00C96D9E" w:rsidRDefault="00B16D19" w:rsidP="00B16D19">
      <w:pPr>
        <w:rPr>
          <w:color w:val="000000" w:themeColor="text1"/>
        </w:rPr>
      </w:pPr>
      <w:r w:rsidRPr="00C96D9E">
        <w:rPr>
          <w:b/>
          <w:bCs/>
          <w:iCs/>
          <w:color w:val="000000" w:themeColor="text1"/>
        </w:rPr>
        <w:t xml:space="preserve">Educational Level/Experience: </w:t>
      </w:r>
      <w:r w:rsidRPr="00C96D9E">
        <w:rPr>
          <w:iCs/>
          <w:color w:val="000000" w:themeColor="text1"/>
        </w:rPr>
        <w:t>Typically well-educated with experience in system administration</w:t>
      </w:r>
      <w:r w:rsidRPr="00C96D9E">
        <w:rPr>
          <w:color w:val="000000" w:themeColor="text1"/>
        </w:rPr>
        <w:t xml:space="preserve"> and organizational management.</w:t>
      </w:r>
    </w:p>
    <w:p w14:paraId="015568CE" w14:textId="77777777" w:rsidR="00B16D19" w:rsidRPr="00C96D9E" w:rsidRDefault="00B16D19" w:rsidP="00B16D19">
      <w:pPr>
        <w:rPr>
          <w:color w:val="000000" w:themeColor="text1"/>
        </w:rPr>
      </w:pPr>
      <w:r w:rsidRPr="00C96D9E">
        <w:rPr>
          <w:b/>
          <w:bCs/>
          <w:iCs/>
          <w:color w:val="000000" w:themeColor="text1"/>
        </w:rPr>
        <w:t>Responsibilities:</w:t>
      </w:r>
      <w:r w:rsidRPr="00C96D9E">
        <w:rPr>
          <w:color w:val="000000" w:themeColor="text1"/>
        </w:rPr>
        <w:t xml:space="preserve"> Manages user accounts, defines roles and permissions, and oversees payment-related processes. The organizational admin plays a crucial role in maintaining the integrity and security of the system, ensuring that user roles align with organizational needs, and overseeing financial transactions within the platform.</w:t>
      </w:r>
    </w:p>
    <w:p w14:paraId="244FB6A6" w14:textId="1F5D05A6" w:rsidR="00B16D19" w:rsidRPr="00C96D9E" w:rsidRDefault="00B16D19" w:rsidP="00B16D19">
      <w:pPr>
        <w:tabs>
          <w:tab w:val="left" w:pos="1710"/>
        </w:tabs>
        <w:rPr>
          <w:color w:val="000000" w:themeColor="text1"/>
        </w:rPr>
      </w:pPr>
    </w:p>
    <w:p w14:paraId="211ED4A0" w14:textId="77777777" w:rsidR="00B16D19" w:rsidRPr="00C96D9E" w:rsidRDefault="00B16D19" w:rsidP="00FC09B1">
      <w:pPr>
        <w:numPr>
          <w:ilvl w:val="0"/>
          <w:numId w:val="50"/>
        </w:numPr>
        <w:spacing w:line="240" w:lineRule="exact"/>
        <w:jc w:val="left"/>
        <w:rPr>
          <w:b/>
          <w:bCs/>
          <w:iCs/>
          <w:color w:val="000000" w:themeColor="text1"/>
        </w:rPr>
      </w:pPr>
      <w:r w:rsidRPr="00C96D9E">
        <w:rPr>
          <w:b/>
          <w:bCs/>
          <w:iCs/>
          <w:color w:val="000000" w:themeColor="text1"/>
        </w:rPr>
        <w:t>System Level Admin:</w:t>
      </w:r>
    </w:p>
    <w:p w14:paraId="36CFBB31" w14:textId="77777777" w:rsidR="00B16D19" w:rsidRPr="00C96D9E" w:rsidRDefault="00B16D19" w:rsidP="00B16D19">
      <w:pPr>
        <w:rPr>
          <w:color w:val="000000" w:themeColor="text1"/>
        </w:rPr>
      </w:pPr>
    </w:p>
    <w:p w14:paraId="5A4D2210" w14:textId="77777777" w:rsidR="00B16D19" w:rsidRPr="00C96D9E" w:rsidRDefault="00B16D19" w:rsidP="00B16D19">
      <w:pPr>
        <w:rPr>
          <w:color w:val="000000" w:themeColor="text1"/>
        </w:rPr>
      </w:pPr>
      <w:r w:rsidRPr="00C96D9E">
        <w:rPr>
          <w:b/>
          <w:bCs/>
          <w:iCs/>
          <w:color w:val="000000" w:themeColor="text1"/>
        </w:rPr>
        <w:t>Frequency of Use:</w:t>
      </w:r>
      <w:r w:rsidRPr="00C96D9E">
        <w:rPr>
          <w:color w:val="000000" w:themeColor="text1"/>
        </w:rPr>
        <w:t xml:space="preserve"> Infrequent</w:t>
      </w:r>
    </w:p>
    <w:p w14:paraId="5C20A2CB" w14:textId="77777777" w:rsidR="00B16D19" w:rsidRPr="00C96D9E" w:rsidRDefault="00B16D19" w:rsidP="00B16D19">
      <w:pPr>
        <w:rPr>
          <w:color w:val="000000" w:themeColor="text1"/>
        </w:rPr>
      </w:pPr>
      <w:r w:rsidRPr="00C96D9E">
        <w:rPr>
          <w:b/>
          <w:bCs/>
          <w:iCs/>
          <w:color w:val="000000" w:themeColor="text1"/>
        </w:rPr>
        <w:t>Product Functions</w:t>
      </w:r>
      <w:r w:rsidRPr="00C96D9E">
        <w:rPr>
          <w:iCs/>
          <w:color w:val="000000" w:themeColor="text1"/>
        </w:rPr>
        <w:t>: Access to advanced system configuration settings.</w:t>
      </w:r>
    </w:p>
    <w:p w14:paraId="6B121D8F" w14:textId="77777777" w:rsidR="00B16D19" w:rsidRPr="00C96D9E" w:rsidRDefault="00B16D19" w:rsidP="00B16D19">
      <w:pPr>
        <w:rPr>
          <w:color w:val="000000" w:themeColor="text1"/>
        </w:rPr>
      </w:pPr>
      <w:r w:rsidRPr="00C96D9E">
        <w:rPr>
          <w:b/>
          <w:bCs/>
          <w:iCs/>
          <w:color w:val="000000" w:themeColor="text1"/>
        </w:rPr>
        <w:lastRenderedPageBreak/>
        <w:t>Technical Expertise:</w:t>
      </w:r>
      <w:r w:rsidRPr="00C96D9E">
        <w:rPr>
          <w:color w:val="000000" w:themeColor="text1"/>
        </w:rPr>
        <w:t xml:space="preserve"> High technical proficiency.</w:t>
      </w:r>
    </w:p>
    <w:p w14:paraId="3104F2A8" w14:textId="77777777" w:rsidR="00B16D19" w:rsidRPr="00C96D9E" w:rsidRDefault="00B16D19" w:rsidP="00B16D19">
      <w:pPr>
        <w:rPr>
          <w:b/>
          <w:bCs/>
          <w:iCs/>
          <w:color w:val="000000" w:themeColor="text1"/>
        </w:rPr>
      </w:pPr>
      <w:r w:rsidRPr="00C96D9E">
        <w:rPr>
          <w:b/>
          <w:bCs/>
          <w:iCs/>
          <w:color w:val="000000" w:themeColor="text1"/>
        </w:rPr>
        <w:t>Security/Privilege Level:</w:t>
      </w:r>
      <w:r w:rsidRPr="00C96D9E">
        <w:rPr>
          <w:color w:val="000000" w:themeColor="text1"/>
        </w:rPr>
        <w:t xml:space="preserve"> Highest privilege level</w:t>
      </w:r>
    </w:p>
    <w:p w14:paraId="25DDECAD" w14:textId="77777777" w:rsidR="00B16D19" w:rsidRPr="00C96D9E" w:rsidRDefault="00B16D19" w:rsidP="00B16D19">
      <w:pPr>
        <w:rPr>
          <w:color w:val="000000" w:themeColor="text1"/>
        </w:rPr>
      </w:pPr>
      <w:r w:rsidRPr="00C96D9E">
        <w:rPr>
          <w:b/>
          <w:bCs/>
          <w:iCs/>
          <w:color w:val="000000" w:themeColor="text1"/>
        </w:rPr>
        <w:t>Educational Level/Experience:</w:t>
      </w:r>
      <w:r w:rsidRPr="00C96D9E">
        <w:rPr>
          <w:color w:val="000000" w:themeColor="text1"/>
        </w:rPr>
        <w:t xml:space="preserve"> Typically possesses advanced education and extensive experience in system administration, software architecture, and security protocols.</w:t>
      </w:r>
    </w:p>
    <w:p w14:paraId="03EC359C" w14:textId="606300A5" w:rsidR="00B16D19" w:rsidRPr="003C33D9" w:rsidRDefault="00A90397" w:rsidP="00A05EFD">
      <w:pPr>
        <w:rPr>
          <w:color w:val="000000" w:themeColor="text1"/>
        </w:rPr>
      </w:pPr>
      <w:r>
        <w:rPr>
          <w:b/>
          <w:bCs/>
          <w:iCs/>
          <w:color w:val="000000" w:themeColor="text1"/>
        </w:rPr>
        <w:t>Du</w:t>
      </w:r>
      <w:r w:rsidR="00B16D19" w:rsidRPr="00C96D9E">
        <w:rPr>
          <w:b/>
          <w:bCs/>
          <w:iCs/>
          <w:color w:val="000000" w:themeColor="text1"/>
        </w:rPr>
        <w:t>ties:</w:t>
      </w:r>
      <w:r w:rsidR="00B16D19" w:rsidRPr="00C96D9E">
        <w:rPr>
          <w:color w:val="000000" w:themeColor="text1"/>
        </w:rPr>
        <w:t xml:space="preserve"> </w:t>
      </w:r>
      <w:r>
        <w:rPr>
          <w:color w:val="000000" w:themeColor="text1"/>
        </w:rPr>
        <w:t>maintain and configure the software</w:t>
      </w:r>
    </w:p>
    <w:p w14:paraId="5AE9BA9A" w14:textId="11030EE8" w:rsidR="00B16D19" w:rsidRPr="00C96D9E" w:rsidRDefault="00B16D19" w:rsidP="00863F1A">
      <w:pPr>
        <w:pStyle w:val="Heading2"/>
      </w:pPr>
      <w:bookmarkStart w:id="112" w:name="_Toc165895910"/>
      <w:r w:rsidRPr="00C96D9E">
        <w:t>3.2 Functional Requirements:</w:t>
      </w:r>
      <w:bookmarkEnd w:id="112"/>
    </w:p>
    <w:p w14:paraId="360FF35F" w14:textId="3C59E2E5" w:rsidR="004C16DA" w:rsidRPr="003C33D9" w:rsidRDefault="004C16DA" w:rsidP="00FC09B1">
      <w:pPr>
        <w:pStyle w:val="ListParagraph"/>
        <w:numPr>
          <w:ilvl w:val="2"/>
          <w:numId w:val="51"/>
        </w:numPr>
        <w:rPr>
          <w:rFonts w:ascii="Times New Roman" w:hAnsi="Times New Roman" w:cs="Times New Roman"/>
          <w:b/>
          <w:bCs/>
          <w:sz w:val="24"/>
          <w:szCs w:val="24"/>
        </w:rPr>
      </w:pPr>
      <w:r w:rsidRPr="003C33D9">
        <w:rPr>
          <w:rFonts w:ascii="Times New Roman" w:hAnsi="Times New Roman" w:cs="Times New Roman"/>
          <w:b/>
          <w:bCs/>
          <w:sz w:val="24"/>
          <w:szCs w:val="24"/>
        </w:rPr>
        <w:t>Conference Organizer</w:t>
      </w:r>
    </w:p>
    <w:p w14:paraId="63A5C7E9" w14:textId="64F7A098" w:rsidR="003D19EF" w:rsidRPr="00C96D9E" w:rsidRDefault="003C33D9" w:rsidP="003C33D9">
      <w:pPr>
        <w:pStyle w:val="Heading3"/>
        <w:numPr>
          <w:ilvl w:val="0"/>
          <w:numId w:val="0"/>
        </w:numPr>
        <w:rPr>
          <w:rFonts w:ascii="Times New Roman" w:hAnsi="Times New Roman" w:cs="Times New Roman"/>
          <w:color w:val="000000" w:themeColor="text1"/>
          <w:szCs w:val="24"/>
        </w:rPr>
      </w:pPr>
      <w:bookmarkStart w:id="113" w:name="_Toc165895911"/>
      <w:r>
        <w:rPr>
          <w:rFonts w:ascii="Times New Roman" w:hAnsi="Times New Roman" w:cs="Times New Roman"/>
          <w:color w:val="000000" w:themeColor="text1"/>
          <w:szCs w:val="24"/>
        </w:rPr>
        <w:t xml:space="preserve">3.2.1.1 </w:t>
      </w:r>
      <w:r w:rsidR="003D19EF" w:rsidRPr="00C96D9E">
        <w:rPr>
          <w:rFonts w:ascii="Times New Roman" w:hAnsi="Times New Roman" w:cs="Times New Roman"/>
          <w:color w:val="000000" w:themeColor="text1"/>
          <w:szCs w:val="24"/>
        </w:rPr>
        <w:t>Schedule Conferences</w:t>
      </w:r>
      <w:bookmarkEnd w:id="113"/>
    </w:p>
    <w:p w14:paraId="7F8E796D" w14:textId="5917AD13" w:rsidR="00B723FD" w:rsidRDefault="00B723FD" w:rsidP="00B723FD">
      <w:pPr>
        <w:pStyle w:val="Caption"/>
        <w:keepNext/>
        <w:jc w:val="center"/>
      </w:pPr>
      <w:bookmarkStart w:id="114" w:name="_Toc165625395"/>
      <w:r>
        <w:t xml:space="preserve">Table </w:t>
      </w:r>
      <w:r>
        <w:fldChar w:fldCharType="begin"/>
      </w:r>
      <w:r>
        <w:instrText xml:space="preserve"> SEQ Table \* ARABIC </w:instrText>
      </w:r>
      <w:r>
        <w:fldChar w:fldCharType="separate"/>
      </w:r>
      <w:r w:rsidR="006D0EB2">
        <w:rPr>
          <w:noProof/>
        </w:rPr>
        <w:t>1</w:t>
      </w:r>
      <w:r>
        <w:fldChar w:fldCharType="end"/>
      </w:r>
      <w:r>
        <w:t>: Schedule Conferences</w:t>
      </w:r>
      <w:bookmarkEnd w:id="114"/>
    </w:p>
    <w:tbl>
      <w:tblPr>
        <w:tblW w:w="5000" w:type="pct"/>
        <w:tblInd w:w="-5" w:type="dxa"/>
        <w:tblLayout w:type="fixed"/>
        <w:tblLook w:val="0000" w:firstRow="0" w:lastRow="0" w:firstColumn="0" w:lastColumn="0" w:noHBand="0" w:noVBand="0"/>
      </w:tblPr>
      <w:tblGrid>
        <w:gridCol w:w="423"/>
        <w:gridCol w:w="1691"/>
        <w:gridCol w:w="2192"/>
        <w:gridCol w:w="4216"/>
      </w:tblGrid>
      <w:tr w:rsidR="003D19EF" w:rsidRPr="00C96D9E" w14:paraId="6BAB5AD3"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69F31121" w14:textId="58DAAFAA"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CE516E0" w14:textId="331A3AEB"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01</w:t>
            </w:r>
          </w:p>
        </w:tc>
      </w:tr>
      <w:tr w:rsidR="003D19EF" w:rsidRPr="00C96D9E" w14:paraId="2DD7DA7C"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27C84D7C" w14:textId="5E1197C3"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A515933" w14:textId="77777777" w:rsidR="003D19EF" w:rsidRPr="00C96D9E" w:rsidRDefault="003D19EF" w:rsidP="00002413">
            <w:pPr>
              <w:autoSpaceDE w:val="0"/>
              <w:snapToGrid w:val="0"/>
              <w:rPr>
                <w:b/>
                <w:color w:val="000000" w:themeColor="text1"/>
              </w:rPr>
            </w:pPr>
            <w:r w:rsidRPr="00C96D9E">
              <w:rPr>
                <w:color w:val="000000" w:themeColor="text1"/>
              </w:rPr>
              <w:t>Schedule Call for Paper/Publication</w:t>
            </w:r>
          </w:p>
        </w:tc>
      </w:tr>
      <w:tr w:rsidR="003D19EF" w:rsidRPr="00C96D9E" w14:paraId="30518FB3"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4CE5A289" w14:textId="77777777" w:rsidR="003D19EF" w:rsidRPr="00C96D9E" w:rsidRDefault="003D19EF" w:rsidP="00002413">
            <w:pPr>
              <w:autoSpaceDE w:val="0"/>
              <w:rPr>
                <w:color w:val="000000" w:themeColor="text1"/>
              </w:rPr>
            </w:pPr>
            <w:r w:rsidRPr="00C96D9E">
              <w:rPr>
                <w:b/>
                <w:color w:val="000000" w:themeColor="text1"/>
              </w:rPr>
              <w:t>Actor(s):</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099334B" w14:textId="77777777" w:rsidR="003D19EF" w:rsidRPr="00C96D9E" w:rsidRDefault="003D19EF" w:rsidP="00002413">
            <w:pPr>
              <w:autoSpaceDE w:val="0"/>
              <w:snapToGrid w:val="0"/>
              <w:rPr>
                <w:b/>
                <w:color w:val="000000" w:themeColor="text1"/>
              </w:rPr>
            </w:pPr>
            <w:r w:rsidRPr="00C96D9E">
              <w:rPr>
                <w:color w:val="000000" w:themeColor="text1"/>
              </w:rPr>
              <w:t>Conference Organizer</w:t>
            </w:r>
          </w:p>
        </w:tc>
      </w:tr>
      <w:tr w:rsidR="003D19EF" w:rsidRPr="00C96D9E" w14:paraId="662C5B19"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44029C7F" w14:textId="77777777" w:rsidR="003D19EF" w:rsidRPr="00C96D9E" w:rsidRDefault="003D19EF" w:rsidP="00002413">
            <w:pPr>
              <w:autoSpaceDE w:val="0"/>
              <w:rPr>
                <w:color w:val="000000" w:themeColor="text1"/>
              </w:rPr>
            </w:pPr>
            <w:r w:rsidRPr="00C96D9E">
              <w:rPr>
                <w:b/>
                <w:color w:val="000000" w:themeColor="text1"/>
              </w:rPr>
              <w:t>Pre-Conditions:</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33A7F24" w14:textId="77777777" w:rsidR="003D19EF" w:rsidRPr="00C96D9E" w:rsidRDefault="003D19EF" w:rsidP="00002413">
            <w:pPr>
              <w:autoSpaceDE w:val="0"/>
              <w:snapToGrid w:val="0"/>
              <w:rPr>
                <w:color w:val="000000" w:themeColor="text1"/>
              </w:rPr>
            </w:pPr>
            <w:r w:rsidRPr="00C96D9E">
              <w:rPr>
                <w:color w:val="000000" w:themeColor="text1"/>
              </w:rPr>
              <w:t>Conference details (date, time, venue) are not scheduled.</w:t>
            </w:r>
          </w:p>
        </w:tc>
      </w:tr>
      <w:tr w:rsidR="003D19EF" w:rsidRPr="00C96D9E" w14:paraId="0E1B3ABE"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4EAFB1D0" w14:textId="77777777" w:rsidR="003D19EF" w:rsidRPr="00C96D9E" w:rsidRDefault="003D19EF" w:rsidP="00002413">
            <w:pPr>
              <w:autoSpaceDE w:val="0"/>
              <w:rPr>
                <w:b/>
                <w:color w:val="000000" w:themeColor="text1"/>
              </w:rPr>
            </w:pPr>
            <w:r w:rsidRPr="00C96D9E">
              <w:rPr>
                <w:b/>
                <w:color w:val="000000" w:themeColor="text1"/>
              </w:rPr>
              <w:t>Priority:</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5454956" w14:textId="77777777" w:rsidR="003D19EF" w:rsidRPr="00C96D9E" w:rsidRDefault="003D19EF" w:rsidP="00002413">
            <w:pPr>
              <w:autoSpaceDE w:val="0"/>
              <w:snapToGrid w:val="0"/>
              <w:rPr>
                <w:color w:val="000000" w:themeColor="text1"/>
              </w:rPr>
            </w:pPr>
            <w:r w:rsidRPr="00C96D9E">
              <w:rPr>
                <w:color w:val="000000" w:themeColor="text1"/>
              </w:rPr>
              <w:t>Medium</w:t>
            </w:r>
          </w:p>
        </w:tc>
      </w:tr>
      <w:tr w:rsidR="003D19EF" w:rsidRPr="00C96D9E" w14:paraId="186E3A24" w14:textId="77777777" w:rsidTr="00B723FD">
        <w:tc>
          <w:tcPr>
            <w:tcW w:w="2114" w:type="dxa"/>
            <w:gridSpan w:val="2"/>
            <w:tcBorders>
              <w:top w:val="single" w:sz="4" w:space="0" w:color="000000"/>
              <w:left w:val="single" w:sz="4" w:space="0" w:color="000000"/>
              <w:bottom w:val="single" w:sz="4" w:space="0" w:color="000000"/>
            </w:tcBorders>
            <w:shd w:val="clear" w:color="auto" w:fill="auto"/>
          </w:tcPr>
          <w:p w14:paraId="45A93DFA" w14:textId="77777777" w:rsidR="003D19EF" w:rsidRPr="00C96D9E" w:rsidRDefault="003D19EF" w:rsidP="00002413">
            <w:pPr>
              <w:autoSpaceDE w:val="0"/>
              <w:rPr>
                <w:color w:val="000000" w:themeColor="text1"/>
              </w:rPr>
            </w:pPr>
            <w:r w:rsidRPr="00C96D9E">
              <w:rPr>
                <w:b/>
                <w:color w:val="000000" w:themeColor="text1"/>
              </w:rPr>
              <w:t>Basic Flow:</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8BB6715" w14:textId="77777777" w:rsidR="003D19EF" w:rsidRPr="00C96D9E" w:rsidRDefault="003D19EF" w:rsidP="00002413">
            <w:pPr>
              <w:autoSpaceDE w:val="0"/>
              <w:snapToGrid w:val="0"/>
              <w:rPr>
                <w:color w:val="000000" w:themeColor="text1"/>
              </w:rPr>
            </w:pPr>
            <w:r w:rsidRPr="00C96D9E">
              <w:rPr>
                <w:color w:val="000000" w:themeColor="text1"/>
              </w:rPr>
              <w:t>The conference organizer initiates the scheduling process, providing necessary details such as date, time, and venue through the system interface. Upon confirmation, the system records and saves the conference schedule.</w:t>
            </w:r>
          </w:p>
        </w:tc>
      </w:tr>
      <w:tr w:rsidR="003D19EF" w:rsidRPr="00C96D9E" w14:paraId="2524FD29" w14:textId="77777777" w:rsidTr="00B723FD">
        <w:tc>
          <w:tcPr>
            <w:tcW w:w="4306" w:type="dxa"/>
            <w:gridSpan w:val="3"/>
            <w:tcBorders>
              <w:top w:val="single" w:sz="4" w:space="0" w:color="000000"/>
              <w:left w:val="single" w:sz="4" w:space="0" w:color="000000"/>
              <w:bottom w:val="single" w:sz="4" w:space="0" w:color="000000"/>
            </w:tcBorders>
            <w:shd w:val="clear" w:color="auto" w:fill="auto"/>
          </w:tcPr>
          <w:p w14:paraId="57B942AE"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93FF19D"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6A79220" w14:textId="77777777" w:rsidTr="00B723FD">
        <w:tc>
          <w:tcPr>
            <w:tcW w:w="423" w:type="dxa"/>
            <w:tcBorders>
              <w:top w:val="single" w:sz="4" w:space="0" w:color="000000"/>
              <w:left w:val="single" w:sz="4" w:space="0" w:color="000000"/>
              <w:bottom w:val="single" w:sz="4" w:space="0" w:color="000000"/>
            </w:tcBorders>
            <w:shd w:val="clear" w:color="auto" w:fill="auto"/>
          </w:tcPr>
          <w:p w14:paraId="1710E1BE" w14:textId="77777777" w:rsidR="003D19EF" w:rsidRPr="00C96D9E" w:rsidRDefault="003D19EF" w:rsidP="00002413">
            <w:pPr>
              <w:autoSpaceDE w:val="0"/>
              <w:rPr>
                <w:b/>
                <w:color w:val="000000" w:themeColor="text1"/>
              </w:rPr>
            </w:pPr>
            <w:r w:rsidRPr="00C96D9E">
              <w:rPr>
                <w:b/>
                <w:color w:val="000000" w:themeColor="text1"/>
              </w:rPr>
              <w:t>1</w:t>
            </w:r>
          </w:p>
        </w:tc>
        <w:tc>
          <w:tcPr>
            <w:tcW w:w="3883" w:type="dxa"/>
            <w:gridSpan w:val="2"/>
            <w:tcBorders>
              <w:top w:val="single" w:sz="4" w:space="0" w:color="000000"/>
              <w:left w:val="single" w:sz="4" w:space="0" w:color="000000"/>
              <w:bottom w:val="single" w:sz="4" w:space="0" w:color="000000"/>
            </w:tcBorders>
            <w:shd w:val="clear" w:color="auto" w:fill="auto"/>
          </w:tcPr>
          <w:p w14:paraId="7DB0F350" w14:textId="77777777" w:rsidR="003D19EF" w:rsidRPr="00C96D9E" w:rsidRDefault="003D19EF" w:rsidP="00002413">
            <w:pPr>
              <w:autoSpaceDE w:val="0"/>
              <w:snapToGrid w:val="0"/>
              <w:rPr>
                <w:color w:val="000000" w:themeColor="text1"/>
              </w:rPr>
            </w:pPr>
            <w:r w:rsidRPr="00C96D9E">
              <w:rPr>
                <w:color w:val="000000" w:themeColor="text1"/>
              </w:rPr>
              <w:t>Conference organizer accesses the scheduling feature.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873343C" w14:textId="77777777" w:rsidR="003D19EF" w:rsidRPr="00C96D9E" w:rsidRDefault="003D19EF" w:rsidP="00002413">
            <w:pPr>
              <w:autoSpaceDE w:val="0"/>
              <w:snapToGrid w:val="0"/>
              <w:rPr>
                <w:color w:val="000000" w:themeColor="text1"/>
              </w:rPr>
            </w:pPr>
            <w:r w:rsidRPr="00C96D9E">
              <w:rPr>
                <w:color w:val="000000" w:themeColor="text1"/>
              </w:rPr>
              <w:t>The system validates the provided information.</w:t>
            </w:r>
          </w:p>
        </w:tc>
      </w:tr>
      <w:tr w:rsidR="003D19EF" w:rsidRPr="00C96D9E" w14:paraId="0191015A" w14:textId="77777777" w:rsidTr="00B723FD">
        <w:tc>
          <w:tcPr>
            <w:tcW w:w="423" w:type="dxa"/>
            <w:tcBorders>
              <w:top w:val="single" w:sz="4" w:space="0" w:color="000000"/>
              <w:left w:val="single" w:sz="4" w:space="0" w:color="000000"/>
              <w:bottom w:val="single" w:sz="4" w:space="0" w:color="000000"/>
            </w:tcBorders>
            <w:shd w:val="clear" w:color="auto" w:fill="auto"/>
          </w:tcPr>
          <w:p w14:paraId="259DB589" w14:textId="77777777" w:rsidR="003D19EF" w:rsidRPr="00C96D9E" w:rsidRDefault="003D19EF" w:rsidP="00002413">
            <w:pPr>
              <w:autoSpaceDE w:val="0"/>
              <w:rPr>
                <w:b/>
                <w:color w:val="000000" w:themeColor="text1"/>
              </w:rPr>
            </w:pPr>
            <w:r w:rsidRPr="00C96D9E">
              <w:rPr>
                <w:b/>
                <w:color w:val="000000" w:themeColor="text1"/>
              </w:rPr>
              <w:t>2</w:t>
            </w:r>
          </w:p>
        </w:tc>
        <w:tc>
          <w:tcPr>
            <w:tcW w:w="3883" w:type="dxa"/>
            <w:gridSpan w:val="2"/>
            <w:tcBorders>
              <w:top w:val="single" w:sz="4" w:space="0" w:color="000000"/>
              <w:left w:val="single" w:sz="4" w:space="0" w:color="000000"/>
              <w:bottom w:val="single" w:sz="4" w:space="0" w:color="000000"/>
            </w:tcBorders>
            <w:shd w:val="clear" w:color="auto" w:fill="auto"/>
          </w:tcPr>
          <w:p w14:paraId="2E4A0F6E" w14:textId="77777777" w:rsidR="003D19EF" w:rsidRPr="00C96D9E" w:rsidRDefault="003D19EF" w:rsidP="00002413">
            <w:pPr>
              <w:autoSpaceDE w:val="0"/>
              <w:snapToGrid w:val="0"/>
              <w:rPr>
                <w:b/>
                <w:color w:val="000000" w:themeColor="text1"/>
              </w:rPr>
            </w:pPr>
            <w:r w:rsidRPr="00C96D9E">
              <w:rPr>
                <w:color w:val="000000" w:themeColor="text1"/>
              </w:rPr>
              <w:t>Inputs conference details, including date, time, and venue.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A3EAD73" w14:textId="77777777" w:rsidR="003D19EF" w:rsidRPr="00C96D9E" w:rsidRDefault="003D19EF" w:rsidP="00002413">
            <w:pPr>
              <w:autoSpaceDE w:val="0"/>
              <w:snapToGrid w:val="0"/>
              <w:rPr>
                <w:color w:val="000000" w:themeColor="text1"/>
              </w:rPr>
            </w:pPr>
            <w:r w:rsidRPr="00C96D9E">
              <w:rPr>
                <w:color w:val="000000" w:themeColor="text1"/>
              </w:rPr>
              <w:t>If valid, it confirms successful scheduling and updates the conference schedule.</w:t>
            </w:r>
          </w:p>
        </w:tc>
      </w:tr>
      <w:tr w:rsidR="003D19EF" w:rsidRPr="00C96D9E" w14:paraId="25343E0D" w14:textId="77777777" w:rsidTr="00B723FD">
        <w:tc>
          <w:tcPr>
            <w:tcW w:w="423" w:type="dxa"/>
            <w:tcBorders>
              <w:top w:val="single" w:sz="4" w:space="0" w:color="000000"/>
              <w:left w:val="single" w:sz="4" w:space="0" w:color="000000"/>
              <w:bottom w:val="single" w:sz="4" w:space="0" w:color="000000"/>
            </w:tcBorders>
            <w:shd w:val="clear" w:color="auto" w:fill="auto"/>
          </w:tcPr>
          <w:p w14:paraId="32ED94BD" w14:textId="77777777" w:rsidR="003D19EF" w:rsidRPr="00C96D9E" w:rsidRDefault="003D19EF" w:rsidP="00002413">
            <w:pPr>
              <w:autoSpaceDE w:val="0"/>
              <w:rPr>
                <w:b/>
                <w:color w:val="000000" w:themeColor="text1"/>
              </w:rPr>
            </w:pPr>
            <w:r w:rsidRPr="00C96D9E">
              <w:rPr>
                <w:b/>
                <w:color w:val="000000" w:themeColor="text1"/>
              </w:rPr>
              <w:t>3</w:t>
            </w:r>
          </w:p>
        </w:tc>
        <w:tc>
          <w:tcPr>
            <w:tcW w:w="3883" w:type="dxa"/>
            <w:gridSpan w:val="2"/>
            <w:tcBorders>
              <w:top w:val="single" w:sz="4" w:space="0" w:color="000000"/>
              <w:left w:val="single" w:sz="4" w:space="0" w:color="000000"/>
              <w:bottom w:val="single" w:sz="4" w:space="0" w:color="000000"/>
            </w:tcBorders>
            <w:shd w:val="clear" w:color="auto" w:fill="auto"/>
          </w:tcPr>
          <w:p w14:paraId="5F6FF598" w14:textId="77777777" w:rsidR="003D19EF" w:rsidRPr="00C96D9E" w:rsidRDefault="003D19EF" w:rsidP="00002413">
            <w:pPr>
              <w:autoSpaceDE w:val="0"/>
              <w:snapToGrid w:val="0"/>
              <w:rPr>
                <w:b/>
                <w:color w:val="000000" w:themeColor="text1"/>
              </w:rPr>
            </w:pPr>
            <w:r w:rsidRPr="00C96D9E">
              <w:rPr>
                <w:color w:val="000000" w:themeColor="text1"/>
              </w:rPr>
              <w:t>Submits the scheduling request through the system.</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52DB2E1" w14:textId="77777777" w:rsidR="003D19EF" w:rsidRPr="00C96D9E" w:rsidRDefault="003D19EF" w:rsidP="00002413">
            <w:pPr>
              <w:autoSpaceDE w:val="0"/>
              <w:snapToGrid w:val="0"/>
              <w:rPr>
                <w:b/>
                <w:color w:val="000000" w:themeColor="text1"/>
              </w:rPr>
            </w:pPr>
            <w:r w:rsidRPr="00C96D9E">
              <w:rPr>
                <w:color w:val="000000" w:themeColor="text1"/>
              </w:rPr>
              <w:t>Sends a notification to the organizer about the successful scheduling.</w:t>
            </w:r>
          </w:p>
        </w:tc>
      </w:tr>
      <w:tr w:rsidR="003D19EF" w:rsidRPr="00C96D9E" w14:paraId="56905C2E" w14:textId="77777777" w:rsidTr="00B723FD">
        <w:tc>
          <w:tcPr>
            <w:tcW w:w="4306" w:type="dxa"/>
            <w:gridSpan w:val="3"/>
            <w:tcBorders>
              <w:top w:val="single" w:sz="4" w:space="0" w:color="000000"/>
              <w:left w:val="single" w:sz="4" w:space="0" w:color="000000"/>
              <w:bottom w:val="single" w:sz="4" w:space="0" w:color="000000"/>
            </w:tcBorders>
            <w:shd w:val="clear" w:color="auto" w:fill="auto"/>
          </w:tcPr>
          <w:p w14:paraId="603D4A2B"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A533E78" w14:textId="77777777" w:rsidR="003D19EF" w:rsidRPr="00C96D9E" w:rsidRDefault="003D19EF" w:rsidP="00002413">
            <w:pPr>
              <w:autoSpaceDE w:val="0"/>
              <w:snapToGrid w:val="0"/>
              <w:rPr>
                <w:b/>
                <w:color w:val="000000" w:themeColor="text1"/>
              </w:rPr>
            </w:pPr>
          </w:p>
        </w:tc>
      </w:tr>
      <w:tr w:rsidR="003D19EF" w:rsidRPr="00C96D9E" w14:paraId="7FE5DEDE" w14:textId="77777777" w:rsidTr="00B723FD">
        <w:tc>
          <w:tcPr>
            <w:tcW w:w="4306" w:type="dxa"/>
            <w:gridSpan w:val="3"/>
            <w:tcBorders>
              <w:top w:val="single" w:sz="4" w:space="0" w:color="000000"/>
              <w:left w:val="single" w:sz="4" w:space="0" w:color="000000"/>
              <w:bottom w:val="single" w:sz="4" w:space="0" w:color="000000"/>
            </w:tcBorders>
            <w:shd w:val="clear" w:color="auto" w:fill="auto"/>
          </w:tcPr>
          <w:p w14:paraId="7B2D41B3"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23E6CF0"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50495AE4" w14:textId="77777777" w:rsidTr="00B723FD">
        <w:tc>
          <w:tcPr>
            <w:tcW w:w="423" w:type="dxa"/>
            <w:tcBorders>
              <w:top w:val="single" w:sz="4" w:space="0" w:color="000000"/>
              <w:left w:val="single" w:sz="4" w:space="0" w:color="000000"/>
              <w:bottom w:val="single" w:sz="4" w:space="0" w:color="000000"/>
            </w:tcBorders>
            <w:shd w:val="clear" w:color="auto" w:fill="auto"/>
          </w:tcPr>
          <w:p w14:paraId="30A3E6E1" w14:textId="77777777" w:rsidR="003D19EF" w:rsidRPr="00C96D9E" w:rsidRDefault="003D19EF" w:rsidP="00002413">
            <w:pPr>
              <w:autoSpaceDE w:val="0"/>
              <w:rPr>
                <w:color w:val="000000" w:themeColor="text1"/>
              </w:rPr>
            </w:pPr>
          </w:p>
        </w:tc>
        <w:tc>
          <w:tcPr>
            <w:tcW w:w="3883" w:type="dxa"/>
            <w:gridSpan w:val="2"/>
            <w:tcBorders>
              <w:top w:val="single" w:sz="4" w:space="0" w:color="000000"/>
              <w:left w:val="single" w:sz="4" w:space="0" w:color="000000"/>
              <w:bottom w:val="single" w:sz="4" w:space="0" w:color="000000"/>
            </w:tcBorders>
            <w:shd w:val="clear" w:color="auto" w:fill="auto"/>
          </w:tcPr>
          <w:p w14:paraId="1ADD25E0" w14:textId="77777777" w:rsidR="003D19EF" w:rsidRPr="00C96D9E" w:rsidRDefault="003D19EF" w:rsidP="00002413">
            <w:pPr>
              <w:autoSpaceDE w:val="0"/>
              <w:snapToGrid w:val="0"/>
              <w:rPr>
                <w:b/>
                <w:color w:val="000000" w:themeColor="text1"/>
              </w:rPr>
            </w:pPr>
            <w:r w:rsidRPr="00C96D9E">
              <w:rPr>
                <w:color w:val="000000" w:themeColor="text1"/>
              </w:rPr>
              <w:t>If there is a scheduling conflict with a previously scheduled conference, the organizer adjusts the timing or venue.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102B793" w14:textId="77777777" w:rsidR="003D19EF" w:rsidRPr="00C96D9E" w:rsidRDefault="003D19EF" w:rsidP="00002413">
            <w:pPr>
              <w:autoSpaceDE w:val="0"/>
              <w:snapToGrid w:val="0"/>
              <w:rPr>
                <w:color w:val="000000" w:themeColor="text1"/>
              </w:rPr>
            </w:pPr>
            <w:r w:rsidRPr="00C96D9E">
              <w:rPr>
                <w:color w:val="000000" w:themeColor="text1"/>
              </w:rPr>
              <w:t xml:space="preserve">The system checks for conflicts and updates the schedule, providing confirmation upon successful adjustment </w:t>
            </w:r>
            <w:r w:rsidRPr="00C96D9E">
              <w:rPr>
                <w:color w:val="000000" w:themeColor="text1"/>
              </w:rPr>
              <w:lastRenderedPageBreak/>
              <w:t>or alerts if conflicts persist.</w:t>
            </w:r>
          </w:p>
        </w:tc>
      </w:tr>
    </w:tbl>
    <w:p w14:paraId="2930CA86" w14:textId="77777777" w:rsidR="003D19EF" w:rsidRPr="00C96D9E" w:rsidRDefault="003D19EF" w:rsidP="003D19EF">
      <w:pPr>
        <w:rPr>
          <w:color w:val="000000" w:themeColor="text1"/>
        </w:rPr>
      </w:pPr>
    </w:p>
    <w:p w14:paraId="4FD64D85" w14:textId="780BF01D" w:rsidR="003D19EF" w:rsidRPr="00C96D9E" w:rsidRDefault="003D19EF" w:rsidP="00FC09B1">
      <w:pPr>
        <w:pStyle w:val="Heading3"/>
        <w:numPr>
          <w:ilvl w:val="3"/>
          <w:numId w:val="52"/>
        </w:numPr>
        <w:rPr>
          <w:rFonts w:ascii="Times New Roman" w:hAnsi="Times New Roman" w:cs="Times New Roman"/>
          <w:color w:val="000000" w:themeColor="text1"/>
          <w:szCs w:val="24"/>
        </w:rPr>
      </w:pPr>
      <w:bookmarkStart w:id="115" w:name="_Toc165895912"/>
      <w:r w:rsidRPr="00C96D9E">
        <w:rPr>
          <w:rFonts w:ascii="Times New Roman" w:hAnsi="Times New Roman" w:cs="Times New Roman"/>
          <w:color w:val="000000" w:themeColor="text1"/>
          <w:szCs w:val="24"/>
        </w:rPr>
        <w:t>Set Submission Deadlines</w:t>
      </w:r>
      <w:bookmarkEnd w:id="115"/>
    </w:p>
    <w:p w14:paraId="40175867" w14:textId="6C293B4F" w:rsidR="003F661C" w:rsidRDefault="003F661C" w:rsidP="003F661C">
      <w:pPr>
        <w:pStyle w:val="Caption"/>
        <w:keepNext/>
        <w:jc w:val="center"/>
      </w:pPr>
      <w:bookmarkStart w:id="116" w:name="_Toc165625396"/>
      <w:r>
        <w:t xml:space="preserve">Table </w:t>
      </w:r>
      <w:r>
        <w:fldChar w:fldCharType="begin"/>
      </w:r>
      <w:r>
        <w:instrText xml:space="preserve"> SEQ Table \* ARABIC </w:instrText>
      </w:r>
      <w:r>
        <w:fldChar w:fldCharType="separate"/>
      </w:r>
      <w:r w:rsidR="006D0EB2">
        <w:rPr>
          <w:noProof/>
        </w:rPr>
        <w:t>2</w:t>
      </w:r>
      <w:r>
        <w:fldChar w:fldCharType="end"/>
      </w:r>
      <w:r>
        <w:t>: Set Submission Deadlines</w:t>
      </w:r>
      <w:bookmarkEnd w:id="116"/>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69F72E29"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6B68D529" w14:textId="0CE7DF28"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FC66AAD" w14:textId="5CEB6949"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02</w:t>
            </w:r>
          </w:p>
        </w:tc>
      </w:tr>
      <w:tr w:rsidR="003D19EF" w:rsidRPr="00C96D9E" w14:paraId="32543F42"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4AB2C764" w14:textId="5D82BC43"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79821C4" w14:textId="77777777" w:rsidR="003D19EF" w:rsidRPr="00C96D9E" w:rsidRDefault="003D19EF" w:rsidP="00002413">
            <w:pPr>
              <w:autoSpaceDE w:val="0"/>
              <w:snapToGrid w:val="0"/>
              <w:rPr>
                <w:b/>
                <w:color w:val="000000" w:themeColor="text1"/>
              </w:rPr>
            </w:pPr>
            <w:r w:rsidRPr="00C96D9E">
              <w:rPr>
                <w:color w:val="000000" w:themeColor="text1"/>
              </w:rPr>
              <w:t>Set Submission Deadlines</w:t>
            </w:r>
          </w:p>
        </w:tc>
      </w:tr>
      <w:tr w:rsidR="003D19EF" w:rsidRPr="00C96D9E" w14:paraId="40C66AC1"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650BA5C2"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AE2FB11" w14:textId="77777777" w:rsidR="003D19EF" w:rsidRPr="00C96D9E" w:rsidRDefault="003D19EF" w:rsidP="00002413">
            <w:pPr>
              <w:autoSpaceDE w:val="0"/>
              <w:snapToGrid w:val="0"/>
              <w:rPr>
                <w:b/>
                <w:color w:val="000000" w:themeColor="text1"/>
              </w:rPr>
            </w:pPr>
            <w:r w:rsidRPr="00C96D9E">
              <w:rPr>
                <w:color w:val="000000" w:themeColor="text1"/>
              </w:rPr>
              <w:t>Conference Organizer</w:t>
            </w:r>
          </w:p>
        </w:tc>
      </w:tr>
      <w:tr w:rsidR="003D19EF" w:rsidRPr="00C96D9E" w14:paraId="7CA49251"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16FA5511"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C9E36AF" w14:textId="77777777" w:rsidR="003D19EF" w:rsidRPr="00C96D9E" w:rsidRDefault="003D19EF" w:rsidP="00002413">
            <w:pPr>
              <w:autoSpaceDE w:val="0"/>
              <w:snapToGrid w:val="0"/>
              <w:rPr>
                <w:color w:val="000000" w:themeColor="text1"/>
              </w:rPr>
            </w:pPr>
            <w:r w:rsidRPr="00C96D9E">
              <w:rPr>
                <w:color w:val="000000" w:themeColor="text1"/>
              </w:rPr>
              <w:t>Conference details are available.</w:t>
            </w:r>
          </w:p>
        </w:tc>
      </w:tr>
      <w:tr w:rsidR="003D19EF" w:rsidRPr="00C96D9E" w14:paraId="49AA5E65"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508E16D9"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60F728C"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8AAA6A6"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27F41425"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9B5A5E8" w14:textId="77777777" w:rsidR="003D19EF" w:rsidRPr="00C96D9E" w:rsidRDefault="003D19EF" w:rsidP="00002413">
            <w:pPr>
              <w:autoSpaceDE w:val="0"/>
              <w:snapToGrid w:val="0"/>
              <w:rPr>
                <w:color w:val="000000" w:themeColor="text1"/>
              </w:rPr>
            </w:pPr>
            <w:r w:rsidRPr="00C96D9E">
              <w:rPr>
                <w:color w:val="000000" w:themeColor="text1"/>
              </w:rPr>
              <w:t>Accessing the conference management system, navigating to the submission deadline settings, and defining the deadlines for authors to submit their publications.</w:t>
            </w:r>
          </w:p>
        </w:tc>
      </w:tr>
      <w:tr w:rsidR="003D19EF" w:rsidRPr="00C96D9E" w14:paraId="57799EE0"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35C80154"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4E7B0E2"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9D295CD" w14:textId="77777777" w:rsidTr="003F661C">
        <w:tc>
          <w:tcPr>
            <w:tcW w:w="422" w:type="dxa"/>
            <w:tcBorders>
              <w:top w:val="single" w:sz="4" w:space="0" w:color="000000"/>
              <w:left w:val="single" w:sz="4" w:space="0" w:color="000000"/>
              <w:bottom w:val="single" w:sz="4" w:space="0" w:color="000000"/>
            </w:tcBorders>
            <w:shd w:val="clear" w:color="auto" w:fill="auto"/>
          </w:tcPr>
          <w:p w14:paraId="6FD0C9DE"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37DD4954" w14:textId="77777777" w:rsidR="003D19EF" w:rsidRPr="00C96D9E" w:rsidRDefault="003D19EF" w:rsidP="00002413">
            <w:pPr>
              <w:autoSpaceDE w:val="0"/>
              <w:snapToGrid w:val="0"/>
              <w:rPr>
                <w:color w:val="000000" w:themeColor="text1"/>
              </w:rPr>
            </w:pPr>
            <w:r w:rsidRPr="00C96D9E">
              <w:rPr>
                <w:color w:val="000000" w:themeColor="text1"/>
              </w:rPr>
              <w:t>Conference Organizer logs into the conference management system.</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F52E2C6" w14:textId="77777777" w:rsidR="003D19EF" w:rsidRPr="00C96D9E" w:rsidRDefault="003D19EF" w:rsidP="00002413">
            <w:pPr>
              <w:autoSpaceDE w:val="0"/>
              <w:snapToGrid w:val="0"/>
              <w:rPr>
                <w:color w:val="000000" w:themeColor="text1"/>
              </w:rPr>
            </w:pPr>
            <w:r w:rsidRPr="00C96D9E">
              <w:rPr>
                <w:color w:val="000000" w:themeColor="text1"/>
              </w:rPr>
              <w:t>The system verifies the organizer's credentials and authenticates the login.</w:t>
            </w:r>
          </w:p>
        </w:tc>
      </w:tr>
      <w:tr w:rsidR="003D19EF" w:rsidRPr="00C96D9E" w14:paraId="25211D75" w14:textId="77777777" w:rsidTr="003F661C">
        <w:tc>
          <w:tcPr>
            <w:tcW w:w="422" w:type="dxa"/>
            <w:tcBorders>
              <w:top w:val="single" w:sz="4" w:space="0" w:color="000000"/>
              <w:left w:val="single" w:sz="4" w:space="0" w:color="000000"/>
              <w:bottom w:val="single" w:sz="4" w:space="0" w:color="000000"/>
            </w:tcBorders>
            <w:shd w:val="clear" w:color="auto" w:fill="auto"/>
          </w:tcPr>
          <w:p w14:paraId="4EC9CB70"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2E8E6C18" w14:textId="77777777" w:rsidR="003D19EF" w:rsidRPr="00C96D9E" w:rsidRDefault="003D19EF" w:rsidP="00002413">
            <w:pPr>
              <w:autoSpaceDE w:val="0"/>
              <w:snapToGrid w:val="0"/>
              <w:rPr>
                <w:b/>
                <w:color w:val="000000" w:themeColor="text1"/>
              </w:rPr>
            </w:pPr>
            <w:r w:rsidRPr="00C96D9E">
              <w:rPr>
                <w:color w:val="000000" w:themeColor="text1"/>
              </w:rPr>
              <w:t>The organizer navigates to the submission deadline configuration section.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8D5977B" w14:textId="77777777" w:rsidR="003D19EF" w:rsidRPr="00C96D9E" w:rsidRDefault="003D19EF" w:rsidP="00002413">
            <w:pPr>
              <w:autoSpaceDE w:val="0"/>
              <w:snapToGrid w:val="0"/>
              <w:rPr>
                <w:color w:val="000000" w:themeColor="text1"/>
              </w:rPr>
            </w:pPr>
            <w:r w:rsidRPr="00C96D9E">
              <w:rPr>
                <w:color w:val="000000" w:themeColor="text1"/>
              </w:rPr>
              <w:t>The system presents the submission deadline configuration interface.</w:t>
            </w:r>
          </w:p>
        </w:tc>
      </w:tr>
      <w:tr w:rsidR="003D19EF" w:rsidRPr="00C96D9E" w14:paraId="594B8D02" w14:textId="77777777" w:rsidTr="003F661C">
        <w:tc>
          <w:tcPr>
            <w:tcW w:w="422" w:type="dxa"/>
            <w:tcBorders>
              <w:top w:val="single" w:sz="4" w:space="0" w:color="000000"/>
              <w:left w:val="single" w:sz="4" w:space="0" w:color="000000"/>
              <w:bottom w:val="single" w:sz="4" w:space="0" w:color="000000"/>
            </w:tcBorders>
            <w:shd w:val="clear" w:color="auto" w:fill="auto"/>
          </w:tcPr>
          <w:p w14:paraId="0273C7D5"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2EC5DDF1" w14:textId="77777777" w:rsidR="003D19EF" w:rsidRPr="00C96D9E" w:rsidRDefault="003D19EF" w:rsidP="00002413">
            <w:pPr>
              <w:autoSpaceDE w:val="0"/>
              <w:snapToGrid w:val="0"/>
              <w:rPr>
                <w:b/>
                <w:color w:val="000000" w:themeColor="text1"/>
              </w:rPr>
            </w:pPr>
            <w:r w:rsidRPr="00C96D9E">
              <w:rPr>
                <w:color w:val="000000" w:themeColor="text1"/>
              </w:rPr>
              <w:t>The organizer specifies the submission deadlines for authors.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7E03CCB" w14:textId="77777777" w:rsidR="003D19EF" w:rsidRPr="00C96D9E" w:rsidRDefault="003D19EF" w:rsidP="00FC09B1">
            <w:pPr>
              <w:numPr>
                <w:ilvl w:val="0"/>
                <w:numId w:val="20"/>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The system saves the specified deadlines in the database and confirms successful configuration.</w:t>
            </w:r>
          </w:p>
          <w:p w14:paraId="70892B35" w14:textId="77777777" w:rsidR="003D19EF" w:rsidRPr="00C96D9E" w:rsidRDefault="003D19EF" w:rsidP="00FC09B1">
            <w:pPr>
              <w:numPr>
                <w:ilvl w:val="0"/>
                <w:numId w:val="20"/>
              </w:numPr>
              <w:pBdr>
                <w:top w:val="single" w:sz="2" w:space="0" w:color="D9D9E3"/>
                <w:left w:val="single" w:sz="2" w:space="5" w:color="D9D9E3"/>
                <w:bottom w:val="single" w:sz="2" w:space="0" w:color="D9D9E3"/>
                <w:right w:val="single" w:sz="2" w:space="0" w:color="D9D9E3"/>
              </w:pBdr>
              <w:spacing w:line="240" w:lineRule="auto"/>
              <w:ind w:left="0"/>
              <w:jc w:val="left"/>
              <w:rPr>
                <w:b/>
                <w:color w:val="000000" w:themeColor="text1"/>
              </w:rPr>
            </w:pPr>
          </w:p>
        </w:tc>
      </w:tr>
      <w:tr w:rsidR="003D19EF" w:rsidRPr="00C96D9E" w14:paraId="00817674"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426D7033"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B7632A2" w14:textId="77777777" w:rsidR="003D19EF" w:rsidRPr="00C96D9E" w:rsidRDefault="003D19EF" w:rsidP="00002413">
            <w:pPr>
              <w:autoSpaceDE w:val="0"/>
              <w:snapToGrid w:val="0"/>
              <w:rPr>
                <w:b/>
                <w:color w:val="000000" w:themeColor="text1"/>
              </w:rPr>
            </w:pPr>
          </w:p>
        </w:tc>
      </w:tr>
      <w:tr w:rsidR="003D19EF" w:rsidRPr="00C96D9E" w14:paraId="2B4E64DD"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01A9EE86"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F304EDD"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79824529" w14:textId="77777777" w:rsidTr="003F661C">
        <w:tc>
          <w:tcPr>
            <w:tcW w:w="422" w:type="dxa"/>
            <w:tcBorders>
              <w:top w:val="single" w:sz="4" w:space="0" w:color="000000"/>
              <w:left w:val="single" w:sz="4" w:space="0" w:color="000000"/>
              <w:bottom w:val="single" w:sz="4" w:space="0" w:color="000000"/>
            </w:tcBorders>
            <w:shd w:val="clear" w:color="auto" w:fill="auto"/>
          </w:tcPr>
          <w:p w14:paraId="79804514" w14:textId="77777777" w:rsidR="003D19EF" w:rsidRPr="00C96D9E" w:rsidRDefault="003D19EF" w:rsidP="00002413">
            <w:pPr>
              <w:autoSpaceDE w:val="0"/>
              <w:rPr>
                <w:color w:val="000000" w:themeColor="text1"/>
              </w:rPr>
            </w:pPr>
          </w:p>
        </w:tc>
        <w:tc>
          <w:tcPr>
            <w:tcW w:w="3884" w:type="dxa"/>
            <w:gridSpan w:val="2"/>
            <w:tcBorders>
              <w:top w:val="single" w:sz="4" w:space="0" w:color="000000"/>
              <w:left w:val="single" w:sz="4" w:space="0" w:color="000000"/>
              <w:bottom w:val="single" w:sz="4" w:space="0" w:color="000000"/>
            </w:tcBorders>
            <w:shd w:val="clear" w:color="auto" w:fill="auto"/>
          </w:tcPr>
          <w:p w14:paraId="48E70574" w14:textId="77777777" w:rsidR="003D19EF" w:rsidRPr="00C96D9E" w:rsidRDefault="003D19EF" w:rsidP="00002413">
            <w:pPr>
              <w:autoSpaceDE w:val="0"/>
              <w:snapToGrid w:val="0"/>
              <w:rPr>
                <w:b/>
                <w:color w:val="000000" w:themeColor="text1"/>
              </w:rPr>
            </w:pPr>
            <w:r w:rsidRPr="00C96D9E">
              <w:rPr>
                <w:color w:val="000000" w:themeColor="text1"/>
              </w:rPr>
              <w:t>The organizer encounters an issue in setting submission deadlines (e.g., technical error or invalid input)</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1C91046" w14:textId="77777777" w:rsidR="003D19EF" w:rsidRPr="00C96D9E" w:rsidRDefault="003D19EF" w:rsidP="00002413">
            <w:pPr>
              <w:autoSpaceDE w:val="0"/>
              <w:snapToGrid w:val="0"/>
              <w:rPr>
                <w:color w:val="000000" w:themeColor="text1"/>
              </w:rPr>
            </w:pPr>
            <w:r w:rsidRPr="00C96D9E">
              <w:rPr>
                <w:color w:val="000000" w:themeColor="text1"/>
              </w:rPr>
              <w:t>The system will display an error message and prompt the organizer to correct the issue before saving the configuration.</w:t>
            </w:r>
          </w:p>
        </w:tc>
      </w:tr>
    </w:tbl>
    <w:p w14:paraId="15A44024" w14:textId="27102AF8" w:rsidR="003D19EF" w:rsidRPr="00C96D9E" w:rsidRDefault="003D19EF" w:rsidP="003F661C">
      <w:pPr>
        <w:pStyle w:val="Heading3"/>
        <w:numPr>
          <w:ilvl w:val="3"/>
          <w:numId w:val="52"/>
        </w:numPr>
        <w:rPr>
          <w:rFonts w:ascii="Times New Roman" w:hAnsi="Times New Roman" w:cs="Times New Roman"/>
          <w:color w:val="000000" w:themeColor="text1"/>
          <w:szCs w:val="24"/>
        </w:rPr>
      </w:pPr>
      <w:bookmarkStart w:id="117" w:name="_Toc165895913"/>
      <w:r w:rsidRPr="00C96D9E">
        <w:rPr>
          <w:rFonts w:ascii="Times New Roman" w:hAnsi="Times New Roman" w:cs="Times New Roman"/>
          <w:color w:val="000000" w:themeColor="text1"/>
          <w:szCs w:val="24"/>
        </w:rPr>
        <w:t>Publish Accepted Submissions</w:t>
      </w:r>
      <w:bookmarkEnd w:id="117"/>
    </w:p>
    <w:p w14:paraId="429D722C" w14:textId="3C14B6EA" w:rsidR="003F661C" w:rsidRDefault="003F661C" w:rsidP="003F661C">
      <w:pPr>
        <w:pStyle w:val="Caption"/>
        <w:keepNext/>
        <w:jc w:val="center"/>
      </w:pPr>
      <w:bookmarkStart w:id="118" w:name="_Toc165625397"/>
      <w:r>
        <w:t xml:space="preserve">Table </w:t>
      </w:r>
      <w:r>
        <w:fldChar w:fldCharType="begin"/>
      </w:r>
      <w:r>
        <w:instrText xml:space="preserve"> SEQ Table \* ARABIC </w:instrText>
      </w:r>
      <w:r>
        <w:fldChar w:fldCharType="separate"/>
      </w:r>
      <w:r w:rsidR="006D0EB2">
        <w:rPr>
          <w:noProof/>
        </w:rPr>
        <w:t>3</w:t>
      </w:r>
      <w:r>
        <w:fldChar w:fldCharType="end"/>
      </w:r>
      <w:r>
        <w:t>: Publish Accepted Submissions</w:t>
      </w:r>
      <w:bookmarkEnd w:id="118"/>
    </w:p>
    <w:tbl>
      <w:tblPr>
        <w:tblW w:w="5000" w:type="pct"/>
        <w:tblInd w:w="-5" w:type="dxa"/>
        <w:tblLayout w:type="fixed"/>
        <w:tblLook w:val="0000" w:firstRow="0" w:lastRow="0" w:firstColumn="0" w:lastColumn="0" w:noHBand="0" w:noVBand="0"/>
      </w:tblPr>
      <w:tblGrid>
        <w:gridCol w:w="424"/>
        <w:gridCol w:w="1655"/>
        <w:gridCol w:w="2143"/>
        <w:gridCol w:w="4300"/>
      </w:tblGrid>
      <w:tr w:rsidR="003D19EF" w:rsidRPr="00C96D9E" w14:paraId="77793726"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593D5D7F" w14:textId="6D6477D2"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2238C8B9" w14:textId="1351CB62"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03</w:t>
            </w:r>
          </w:p>
        </w:tc>
      </w:tr>
      <w:tr w:rsidR="003D19EF" w:rsidRPr="00C96D9E" w14:paraId="71163808"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004593C3" w14:textId="3B9FC695"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08424323" w14:textId="77777777" w:rsidR="003D19EF" w:rsidRPr="00C96D9E" w:rsidRDefault="003D19EF" w:rsidP="00002413">
            <w:pPr>
              <w:autoSpaceDE w:val="0"/>
              <w:snapToGrid w:val="0"/>
              <w:rPr>
                <w:b/>
                <w:color w:val="000000" w:themeColor="text1"/>
              </w:rPr>
            </w:pPr>
            <w:r w:rsidRPr="00C96D9E">
              <w:rPr>
                <w:color w:val="000000" w:themeColor="text1"/>
              </w:rPr>
              <w:t>Allow Publishing Accepted Submissions</w:t>
            </w:r>
          </w:p>
        </w:tc>
      </w:tr>
      <w:tr w:rsidR="003D19EF" w:rsidRPr="00C96D9E" w14:paraId="47F29CE3"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7C707A76" w14:textId="77777777" w:rsidR="003D19EF" w:rsidRPr="00C96D9E" w:rsidRDefault="003D19EF" w:rsidP="00002413">
            <w:pPr>
              <w:autoSpaceDE w:val="0"/>
              <w:rPr>
                <w:color w:val="000000" w:themeColor="text1"/>
              </w:rPr>
            </w:pPr>
            <w:r w:rsidRPr="00C96D9E">
              <w:rPr>
                <w:b/>
                <w:color w:val="000000" w:themeColor="text1"/>
              </w:rPr>
              <w:t>Actor(s):</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0217039F" w14:textId="77777777" w:rsidR="003D19EF" w:rsidRPr="00C96D9E" w:rsidRDefault="003D19EF" w:rsidP="00002413">
            <w:pPr>
              <w:autoSpaceDE w:val="0"/>
              <w:snapToGrid w:val="0"/>
              <w:rPr>
                <w:b/>
                <w:color w:val="000000" w:themeColor="text1"/>
              </w:rPr>
            </w:pPr>
            <w:r w:rsidRPr="00C96D9E">
              <w:rPr>
                <w:color w:val="000000" w:themeColor="text1"/>
              </w:rPr>
              <w:t>Conference Organizer</w:t>
            </w:r>
          </w:p>
        </w:tc>
      </w:tr>
      <w:tr w:rsidR="003D19EF" w:rsidRPr="00C96D9E" w14:paraId="59E5CF70"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41799E2A" w14:textId="77777777" w:rsidR="003D19EF" w:rsidRPr="00C96D9E" w:rsidRDefault="003D19EF" w:rsidP="00002413">
            <w:pPr>
              <w:autoSpaceDE w:val="0"/>
              <w:rPr>
                <w:color w:val="000000" w:themeColor="text1"/>
              </w:rPr>
            </w:pPr>
            <w:r w:rsidRPr="00C96D9E">
              <w:rPr>
                <w:b/>
                <w:color w:val="000000" w:themeColor="text1"/>
              </w:rPr>
              <w:t>Pre-Conditions:</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71B578BD" w14:textId="77777777" w:rsidR="003D19EF" w:rsidRPr="00C96D9E" w:rsidRDefault="003D19EF" w:rsidP="00002413">
            <w:pPr>
              <w:autoSpaceDE w:val="0"/>
              <w:snapToGrid w:val="0"/>
              <w:rPr>
                <w:color w:val="000000" w:themeColor="text1"/>
              </w:rPr>
            </w:pPr>
            <w:r w:rsidRPr="00C96D9E">
              <w:rPr>
                <w:color w:val="000000" w:themeColor="text1"/>
              </w:rPr>
              <w:t xml:space="preserve">Accepted submissions have been finalized and payments have </w:t>
            </w:r>
            <w:r w:rsidRPr="00C96D9E">
              <w:rPr>
                <w:color w:val="000000" w:themeColor="text1"/>
              </w:rPr>
              <w:lastRenderedPageBreak/>
              <w:t>been done.</w:t>
            </w:r>
          </w:p>
        </w:tc>
      </w:tr>
      <w:tr w:rsidR="003D19EF" w:rsidRPr="00C96D9E" w14:paraId="5E7A3998"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6053E15D" w14:textId="77777777" w:rsidR="003D19EF" w:rsidRPr="00C96D9E" w:rsidRDefault="003D19EF" w:rsidP="00002413">
            <w:pPr>
              <w:autoSpaceDE w:val="0"/>
              <w:rPr>
                <w:b/>
                <w:color w:val="000000" w:themeColor="text1"/>
              </w:rPr>
            </w:pPr>
            <w:r w:rsidRPr="00C96D9E">
              <w:rPr>
                <w:b/>
                <w:color w:val="000000" w:themeColor="text1"/>
              </w:rPr>
              <w:lastRenderedPageBreak/>
              <w:t>Priority:</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0CF99949"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33A71234" w14:textId="77777777" w:rsidTr="003F661C">
        <w:tc>
          <w:tcPr>
            <w:tcW w:w="2079" w:type="dxa"/>
            <w:gridSpan w:val="2"/>
            <w:tcBorders>
              <w:top w:val="single" w:sz="4" w:space="0" w:color="000000"/>
              <w:left w:val="single" w:sz="4" w:space="0" w:color="000000"/>
              <w:bottom w:val="single" w:sz="4" w:space="0" w:color="000000"/>
            </w:tcBorders>
            <w:shd w:val="clear" w:color="auto" w:fill="auto"/>
          </w:tcPr>
          <w:p w14:paraId="12005F47" w14:textId="77777777" w:rsidR="003D19EF" w:rsidRPr="00C96D9E" w:rsidRDefault="003D19EF" w:rsidP="00002413">
            <w:pPr>
              <w:autoSpaceDE w:val="0"/>
              <w:rPr>
                <w:color w:val="000000" w:themeColor="text1"/>
              </w:rPr>
            </w:pPr>
            <w:r w:rsidRPr="00C96D9E">
              <w:rPr>
                <w:b/>
                <w:color w:val="000000" w:themeColor="text1"/>
              </w:rPr>
              <w:t>Basic Flow:</w:t>
            </w:r>
          </w:p>
        </w:tc>
        <w:tc>
          <w:tcPr>
            <w:tcW w:w="6443" w:type="dxa"/>
            <w:gridSpan w:val="2"/>
            <w:tcBorders>
              <w:top w:val="single" w:sz="4" w:space="0" w:color="000000"/>
              <w:left w:val="single" w:sz="4" w:space="0" w:color="000000"/>
              <w:bottom w:val="single" w:sz="4" w:space="0" w:color="000000"/>
              <w:right w:val="single" w:sz="4" w:space="0" w:color="000000"/>
            </w:tcBorders>
            <w:shd w:val="clear" w:color="auto" w:fill="auto"/>
          </w:tcPr>
          <w:p w14:paraId="3353DF37" w14:textId="77777777" w:rsidR="003D19EF" w:rsidRPr="00C96D9E" w:rsidRDefault="003D19EF" w:rsidP="00002413">
            <w:pPr>
              <w:autoSpaceDE w:val="0"/>
              <w:snapToGrid w:val="0"/>
              <w:rPr>
                <w:color w:val="000000" w:themeColor="text1"/>
              </w:rPr>
            </w:pPr>
            <w:r w:rsidRPr="00C96D9E">
              <w:rPr>
                <w:color w:val="000000" w:themeColor="text1"/>
              </w:rPr>
              <w:t>Conference Organizer selects the accepted submissions for publication. System processes the selected submissions for publishing.</w:t>
            </w:r>
          </w:p>
        </w:tc>
      </w:tr>
      <w:tr w:rsidR="003D19EF" w:rsidRPr="00C96D9E" w14:paraId="5D32CA62" w14:textId="77777777" w:rsidTr="003F661C">
        <w:tc>
          <w:tcPr>
            <w:tcW w:w="4222" w:type="dxa"/>
            <w:gridSpan w:val="3"/>
            <w:tcBorders>
              <w:top w:val="single" w:sz="4" w:space="0" w:color="000000"/>
              <w:left w:val="single" w:sz="4" w:space="0" w:color="000000"/>
              <w:bottom w:val="single" w:sz="4" w:space="0" w:color="000000"/>
            </w:tcBorders>
            <w:shd w:val="clear" w:color="auto" w:fill="auto"/>
          </w:tcPr>
          <w:p w14:paraId="2B722AD6" w14:textId="77777777" w:rsidR="003D19EF" w:rsidRPr="00C96D9E" w:rsidRDefault="003D19EF" w:rsidP="00002413">
            <w:pPr>
              <w:autoSpaceDE w:val="0"/>
              <w:rPr>
                <w:color w:val="000000" w:themeColor="text1"/>
              </w:rPr>
            </w:pPr>
            <w:r w:rsidRPr="00C96D9E">
              <w:rPr>
                <w:b/>
                <w:color w:val="000000" w:themeColor="text1"/>
              </w:rPr>
              <w:t>Actor Actions</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55E21454"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7AE18C03" w14:textId="77777777" w:rsidTr="003F661C">
        <w:tc>
          <w:tcPr>
            <w:tcW w:w="424" w:type="dxa"/>
            <w:tcBorders>
              <w:top w:val="single" w:sz="4" w:space="0" w:color="000000"/>
              <w:left w:val="single" w:sz="4" w:space="0" w:color="000000"/>
              <w:bottom w:val="single" w:sz="4" w:space="0" w:color="000000"/>
            </w:tcBorders>
            <w:shd w:val="clear" w:color="auto" w:fill="auto"/>
          </w:tcPr>
          <w:p w14:paraId="008AF2B6" w14:textId="77777777" w:rsidR="003D19EF" w:rsidRPr="00C96D9E" w:rsidRDefault="003D19EF" w:rsidP="00002413">
            <w:pPr>
              <w:autoSpaceDE w:val="0"/>
              <w:rPr>
                <w:b/>
                <w:color w:val="000000" w:themeColor="text1"/>
              </w:rPr>
            </w:pPr>
            <w:r w:rsidRPr="00C96D9E">
              <w:rPr>
                <w:b/>
                <w:color w:val="000000" w:themeColor="text1"/>
              </w:rPr>
              <w:t>1</w:t>
            </w:r>
          </w:p>
        </w:tc>
        <w:tc>
          <w:tcPr>
            <w:tcW w:w="3798" w:type="dxa"/>
            <w:gridSpan w:val="2"/>
            <w:tcBorders>
              <w:top w:val="single" w:sz="4" w:space="0" w:color="000000"/>
              <w:left w:val="single" w:sz="4" w:space="0" w:color="000000"/>
              <w:bottom w:val="single" w:sz="4" w:space="0" w:color="000000"/>
            </w:tcBorders>
            <w:shd w:val="clear" w:color="auto" w:fill="auto"/>
          </w:tcPr>
          <w:p w14:paraId="6D8DF32D" w14:textId="77777777" w:rsidR="003D19EF" w:rsidRPr="00C96D9E" w:rsidRDefault="003D19EF" w:rsidP="00002413">
            <w:pPr>
              <w:autoSpaceDE w:val="0"/>
              <w:snapToGrid w:val="0"/>
              <w:rPr>
                <w:color w:val="000000" w:themeColor="text1"/>
              </w:rPr>
            </w:pPr>
            <w:r w:rsidRPr="00C96D9E">
              <w:rPr>
                <w:color w:val="000000" w:themeColor="text1"/>
              </w:rPr>
              <w:t xml:space="preserve">Conference Organizer selects accepted submissions. </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79B6F4FD" w14:textId="77777777" w:rsidR="003D19EF" w:rsidRPr="00C96D9E" w:rsidRDefault="003D19EF" w:rsidP="00002413">
            <w:pPr>
              <w:autoSpaceDE w:val="0"/>
              <w:snapToGrid w:val="0"/>
              <w:rPr>
                <w:color w:val="000000" w:themeColor="text1"/>
              </w:rPr>
            </w:pPr>
            <w:r w:rsidRPr="00C96D9E">
              <w:rPr>
                <w:color w:val="000000" w:themeColor="text1"/>
              </w:rPr>
              <w:t>System processes the selection.</w:t>
            </w:r>
          </w:p>
        </w:tc>
      </w:tr>
      <w:tr w:rsidR="003D19EF" w:rsidRPr="00C96D9E" w14:paraId="74C22B22" w14:textId="77777777" w:rsidTr="003F661C">
        <w:tc>
          <w:tcPr>
            <w:tcW w:w="424" w:type="dxa"/>
            <w:tcBorders>
              <w:top w:val="single" w:sz="4" w:space="0" w:color="000000"/>
              <w:left w:val="single" w:sz="4" w:space="0" w:color="000000"/>
              <w:bottom w:val="single" w:sz="4" w:space="0" w:color="000000"/>
            </w:tcBorders>
            <w:shd w:val="clear" w:color="auto" w:fill="auto"/>
          </w:tcPr>
          <w:p w14:paraId="39C543E7" w14:textId="77777777" w:rsidR="003D19EF" w:rsidRPr="00C96D9E" w:rsidRDefault="003D19EF" w:rsidP="00002413">
            <w:pPr>
              <w:autoSpaceDE w:val="0"/>
              <w:rPr>
                <w:b/>
                <w:color w:val="000000" w:themeColor="text1"/>
              </w:rPr>
            </w:pPr>
            <w:r w:rsidRPr="00C96D9E">
              <w:rPr>
                <w:b/>
                <w:color w:val="000000" w:themeColor="text1"/>
              </w:rPr>
              <w:t>2</w:t>
            </w:r>
          </w:p>
        </w:tc>
        <w:tc>
          <w:tcPr>
            <w:tcW w:w="3798" w:type="dxa"/>
            <w:gridSpan w:val="2"/>
            <w:tcBorders>
              <w:top w:val="single" w:sz="4" w:space="0" w:color="000000"/>
              <w:left w:val="single" w:sz="4" w:space="0" w:color="000000"/>
              <w:bottom w:val="single" w:sz="4" w:space="0" w:color="000000"/>
            </w:tcBorders>
            <w:shd w:val="clear" w:color="auto" w:fill="auto"/>
          </w:tcPr>
          <w:p w14:paraId="5FCAD5A6" w14:textId="77777777" w:rsidR="003D19EF" w:rsidRPr="00C96D9E" w:rsidRDefault="003D19EF" w:rsidP="00002413">
            <w:pPr>
              <w:autoSpaceDE w:val="0"/>
              <w:snapToGrid w:val="0"/>
              <w:rPr>
                <w:b/>
                <w:color w:val="000000" w:themeColor="text1"/>
              </w:rPr>
            </w:pPr>
            <w:r w:rsidRPr="00C96D9E">
              <w:rPr>
                <w:color w:val="000000" w:themeColor="text1"/>
              </w:rPr>
              <w:t>Conference Organizer confirms the publishing.</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03732E41" w14:textId="77777777" w:rsidR="003D19EF" w:rsidRPr="00C96D9E" w:rsidRDefault="003D19EF" w:rsidP="00002413">
            <w:pPr>
              <w:autoSpaceDE w:val="0"/>
              <w:snapToGrid w:val="0"/>
              <w:rPr>
                <w:color w:val="000000" w:themeColor="text1"/>
              </w:rPr>
            </w:pPr>
            <w:r w:rsidRPr="00C96D9E">
              <w:rPr>
                <w:color w:val="000000" w:themeColor="text1"/>
              </w:rPr>
              <w:t>System publishes the submissions.</w:t>
            </w:r>
          </w:p>
        </w:tc>
      </w:tr>
      <w:tr w:rsidR="003D19EF" w:rsidRPr="00C96D9E" w14:paraId="4A8FE200" w14:textId="77777777" w:rsidTr="003F661C">
        <w:tc>
          <w:tcPr>
            <w:tcW w:w="4222" w:type="dxa"/>
            <w:gridSpan w:val="3"/>
            <w:tcBorders>
              <w:top w:val="single" w:sz="4" w:space="0" w:color="000000"/>
              <w:left w:val="single" w:sz="4" w:space="0" w:color="000000"/>
              <w:bottom w:val="single" w:sz="4" w:space="0" w:color="000000"/>
            </w:tcBorders>
            <w:shd w:val="clear" w:color="auto" w:fill="auto"/>
          </w:tcPr>
          <w:p w14:paraId="57FDA80B"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39248F07" w14:textId="77777777" w:rsidR="003D19EF" w:rsidRPr="00C96D9E" w:rsidRDefault="003D19EF" w:rsidP="00002413">
            <w:pPr>
              <w:autoSpaceDE w:val="0"/>
              <w:snapToGrid w:val="0"/>
              <w:rPr>
                <w:b/>
                <w:color w:val="000000" w:themeColor="text1"/>
              </w:rPr>
            </w:pPr>
          </w:p>
        </w:tc>
      </w:tr>
      <w:tr w:rsidR="003D19EF" w:rsidRPr="00C96D9E" w14:paraId="6BDF11D4" w14:textId="77777777" w:rsidTr="003F661C">
        <w:tc>
          <w:tcPr>
            <w:tcW w:w="4222" w:type="dxa"/>
            <w:gridSpan w:val="3"/>
            <w:tcBorders>
              <w:top w:val="single" w:sz="4" w:space="0" w:color="000000"/>
              <w:left w:val="single" w:sz="4" w:space="0" w:color="000000"/>
              <w:bottom w:val="single" w:sz="4" w:space="0" w:color="000000"/>
            </w:tcBorders>
            <w:shd w:val="clear" w:color="auto" w:fill="auto"/>
          </w:tcPr>
          <w:p w14:paraId="0CDDE768" w14:textId="77777777" w:rsidR="003D19EF" w:rsidRPr="00C96D9E" w:rsidRDefault="003D19EF" w:rsidP="00002413">
            <w:pPr>
              <w:autoSpaceDE w:val="0"/>
              <w:rPr>
                <w:color w:val="000000" w:themeColor="text1"/>
              </w:rPr>
            </w:pPr>
            <w:r w:rsidRPr="00C96D9E">
              <w:rPr>
                <w:b/>
                <w:color w:val="000000" w:themeColor="text1"/>
              </w:rPr>
              <w:t>Actor Action</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3803263F"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5369C262" w14:textId="77777777" w:rsidTr="003F661C">
        <w:tc>
          <w:tcPr>
            <w:tcW w:w="424" w:type="dxa"/>
            <w:tcBorders>
              <w:top w:val="single" w:sz="4" w:space="0" w:color="000000"/>
              <w:left w:val="single" w:sz="4" w:space="0" w:color="000000"/>
              <w:bottom w:val="single" w:sz="4" w:space="0" w:color="000000"/>
            </w:tcBorders>
            <w:shd w:val="clear" w:color="auto" w:fill="auto"/>
          </w:tcPr>
          <w:p w14:paraId="67BBF523" w14:textId="77777777" w:rsidR="003D19EF" w:rsidRPr="00C96D9E" w:rsidRDefault="003D19EF" w:rsidP="00002413">
            <w:pPr>
              <w:autoSpaceDE w:val="0"/>
              <w:rPr>
                <w:color w:val="000000" w:themeColor="text1"/>
              </w:rPr>
            </w:pPr>
          </w:p>
        </w:tc>
        <w:tc>
          <w:tcPr>
            <w:tcW w:w="3798" w:type="dxa"/>
            <w:gridSpan w:val="2"/>
            <w:tcBorders>
              <w:top w:val="single" w:sz="4" w:space="0" w:color="000000"/>
              <w:left w:val="single" w:sz="4" w:space="0" w:color="000000"/>
              <w:bottom w:val="single" w:sz="4" w:space="0" w:color="000000"/>
            </w:tcBorders>
            <w:shd w:val="clear" w:color="auto" w:fill="auto"/>
          </w:tcPr>
          <w:p w14:paraId="30B83B1F" w14:textId="77777777" w:rsidR="003D19EF" w:rsidRPr="00C96D9E" w:rsidRDefault="003D19EF" w:rsidP="00002413">
            <w:pPr>
              <w:autoSpaceDE w:val="0"/>
              <w:snapToGrid w:val="0"/>
              <w:rPr>
                <w:b/>
                <w:color w:val="000000" w:themeColor="text1"/>
              </w:rPr>
            </w:pPr>
            <w:r w:rsidRPr="00C96D9E">
              <w:rPr>
                <w:color w:val="000000" w:themeColor="text1"/>
              </w:rPr>
              <w:t>Conference Organizer contacts technical support. (If there are technical issues during the publishing process)</w:t>
            </w: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26C0F452" w14:textId="77777777" w:rsidR="003D19EF" w:rsidRPr="00C96D9E" w:rsidRDefault="003D19EF" w:rsidP="00002413">
            <w:pPr>
              <w:autoSpaceDE w:val="0"/>
              <w:snapToGrid w:val="0"/>
              <w:rPr>
                <w:color w:val="000000" w:themeColor="text1"/>
              </w:rPr>
            </w:pPr>
            <w:r w:rsidRPr="00C96D9E">
              <w:rPr>
                <w:color w:val="000000" w:themeColor="text1"/>
              </w:rPr>
              <w:t>System provides assistance and resolves the issue.</w:t>
            </w:r>
          </w:p>
        </w:tc>
      </w:tr>
      <w:tr w:rsidR="003D19EF" w:rsidRPr="00C96D9E" w14:paraId="0C0B4C40" w14:textId="77777777" w:rsidTr="003F661C">
        <w:tc>
          <w:tcPr>
            <w:tcW w:w="424" w:type="dxa"/>
            <w:tcBorders>
              <w:top w:val="single" w:sz="4" w:space="0" w:color="000000"/>
              <w:left w:val="single" w:sz="4" w:space="0" w:color="000000"/>
              <w:bottom w:val="single" w:sz="4" w:space="0" w:color="000000"/>
            </w:tcBorders>
            <w:shd w:val="clear" w:color="auto" w:fill="auto"/>
          </w:tcPr>
          <w:p w14:paraId="013CEA83" w14:textId="77777777" w:rsidR="003D19EF" w:rsidRPr="00C96D9E" w:rsidRDefault="003D19EF" w:rsidP="00002413">
            <w:pPr>
              <w:autoSpaceDE w:val="0"/>
              <w:rPr>
                <w:color w:val="000000" w:themeColor="text1"/>
              </w:rPr>
            </w:pPr>
          </w:p>
        </w:tc>
        <w:tc>
          <w:tcPr>
            <w:tcW w:w="3798" w:type="dxa"/>
            <w:gridSpan w:val="2"/>
            <w:tcBorders>
              <w:top w:val="single" w:sz="4" w:space="0" w:color="000000"/>
              <w:left w:val="single" w:sz="4" w:space="0" w:color="000000"/>
              <w:bottom w:val="single" w:sz="4" w:space="0" w:color="000000"/>
            </w:tcBorders>
            <w:shd w:val="clear" w:color="auto" w:fill="auto"/>
          </w:tcPr>
          <w:p w14:paraId="18FD47A2" w14:textId="77777777" w:rsidR="003D19EF" w:rsidRPr="00C96D9E" w:rsidRDefault="003D19EF" w:rsidP="00002413">
            <w:pPr>
              <w:autoSpaceDE w:val="0"/>
              <w:snapToGrid w:val="0"/>
              <w:rPr>
                <w:color w:val="000000" w:themeColor="text1"/>
              </w:rPr>
            </w:pPr>
          </w:p>
        </w:tc>
        <w:tc>
          <w:tcPr>
            <w:tcW w:w="4300" w:type="dxa"/>
            <w:tcBorders>
              <w:top w:val="single" w:sz="4" w:space="0" w:color="000000"/>
              <w:left w:val="single" w:sz="4" w:space="0" w:color="000000"/>
              <w:bottom w:val="single" w:sz="4" w:space="0" w:color="000000"/>
              <w:right w:val="single" w:sz="4" w:space="0" w:color="000000"/>
            </w:tcBorders>
            <w:shd w:val="clear" w:color="auto" w:fill="auto"/>
          </w:tcPr>
          <w:p w14:paraId="47B1D37D" w14:textId="77777777" w:rsidR="003D19EF" w:rsidRPr="00C96D9E" w:rsidRDefault="003D19EF" w:rsidP="00002413">
            <w:pPr>
              <w:autoSpaceDE w:val="0"/>
              <w:snapToGrid w:val="0"/>
              <w:rPr>
                <w:color w:val="000000" w:themeColor="text1"/>
              </w:rPr>
            </w:pPr>
          </w:p>
        </w:tc>
      </w:tr>
    </w:tbl>
    <w:p w14:paraId="51C70AAC" w14:textId="6924BACD" w:rsidR="003D19EF" w:rsidRPr="00C96D9E" w:rsidRDefault="003D19EF" w:rsidP="00863F1A">
      <w:pPr>
        <w:pStyle w:val="Heading2"/>
        <w:numPr>
          <w:ilvl w:val="2"/>
          <w:numId w:val="52"/>
        </w:numPr>
      </w:pPr>
      <w:bookmarkStart w:id="119" w:name="_Toc153747876"/>
      <w:bookmarkStart w:id="120" w:name="_Toc165895914"/>
      <w:r w:rsidRPr="00C96D9E">
        <w:t>Editorial Coordinator</w:t>
      </w:r>
      <w:bookmarkEnd w:id="119"/>
      <w:bookmarkEnd w:id="120"/>
    </w:p>
    <w:p w14:paraId="5BF13AC1" w14:textId="72CD3237" w:rsidR="003D19EF" w:rsidRPr="00C96D9E" w:rsidRDefault="003F661C" w:rsidP="003F661C">
      <w:pPr>
        <w:pStyle w:val="Heading3"/>
        <w:numPr>
          <w:ilvl w:val="0"/>
          <w:numId w:val="0"/>
        </w:numPr>
        <w:rPr>
          <w:rFonts w:ascii="Times New Roman" w:hAnsi="Times New Roman" w:cs="Times New Roman"/>
          <w:color w:val="000000" w:themeColor="text1"/>
          <w:szCs w:val="24"/>
        </w:rPr>
      </w:pPr>
      <w:bookmarkStart w:id="121" w:name="_Toc165895915"/>
      <w:r>
        <w:rPr>
          <w:rFonts w:ascii="Times New Roman" w:hAnsi="Times New Roman" w:cs="Times New Roman"/>
          <w:color w:val="000000" w:themeColor="text1"/>
          <w:szCs w:val="24"/>
        </w:rPr>
        <w:t xml:space="preserve">3.2.2.1 </w:t>
      </w:r>
      <w:r w:rsidR="003D19EF" w:rsidRPr="00C96D9E">
        <w:rPr>
          <w:rFonts w:ascii="Times New Roman" w:hAnsi="Times New Roman" w:cs="Times New Roman"/>
          <w:color w:val="000000" w:themeColor="text1"/>
          <w:szCs w:val="24"/>
        </w:rPr>
        <w:t>Notify Researcher</w:t>
      </w:r>
      <w:bookmarkEnd w:id="121"/>
    </w:p>
    <w:p w14:paraId="649CB108" w14:textId="641B7BE3" w:rsidR="003F661C" w:rsidRDefault="003F661C" w:rsidP="003F661C">
      <w:pPr>
        <w:pStyle w:val="Caption"/>
        <w:keepNext/>
        <w:jc w:val="center"/>
      </w:pPr>
      <w:bookmarkStart w:id="122" w:name="_Toc165625398"/>
      <w:r>
        <w:t xml:space="preserve">Table </w:t>
      </w:r>
      <w:r>
        <w:fldChar w:fldCharType="begin"/>
      </w:r>
      <w:r>
        <w:instrText xml:space="preserve"> SEQ Table \* ARABIC </w:instrText>
      </w:r>
      <w:r>
        <w:fldChar w:fldCharType="separate"/>
      </w:r>
      <w:r w:rsidR="006D0EB2">
        <w:rPr>
          <w:noProof/>
        </w:rPr>
        <w:t>4</w:t>
      </w:r>
      <w:r>
        <w:fldChar w:fldCharType="end"/>
      </w:r>
      <w:r>
        <w:t xml:space="preserve">: </w:t>
      </w:r>
      <w:r w:rsidRPr="00D80653">
        <w:t>Notify Researcher</w:t>
      </w:r>
      <w:bookmarkEnd w:id="122"/>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5F01BABE"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5067E8E3" w14:textId="6D8032C2"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D5E2016" w14:textId="06425CA9"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04</w:t>
            </w:r>
          </w:p>
        </w:tc>
      </w:tr>
      <w:tr w:rsidR="003D19EF" w:rsidRPr="00C96D9E" w14:paraId="363522C0"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6065E130" w14:textId="325EB9EE"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F7CEA4B" w14:textId="77777777" w:rsidR="003D19EF" w:rsidRPr="00C96D9E" w:rsidRDefault="003D19EF" w:rsidP="00002413">
            <w:pPr>
              <w:autoSpaceDE w:val="0"/>
              <w:snapToGrid w:val="0"/>
              <w:rPr>
                <w:b/>
                <w:color w:val="000000" w:themeColor="text1"/>
              </w:rPr>
            </w:pPr>
            <w:r w:rsidRPr="00C96D9E">
              <w:rPr>
                <w:color w:val="000000" w:themeColor="text1"/>
              </w:rPr>
              <w:t>Notify Researcher</w:t>
            </w:r>
          </w:p>
        </w:tc>
      </w:tr>
      <w:tr w:rsidR="003D19EF" w:rsidRPr="00C96D9E" w14:paraId="3F665330"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2F8301FB"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FEFD90B" w14:textId="77777777" w:rsidR="003D19EF" w:rsidRPr="00C96D9E" w:rsidRDefault="003D19EF" w:rsidP="00002413">
            <w:pPr>
              <w:autoSpaceDE w:val="0"/>
              <w:snapToGrid w:val="0"/>
              <w:rPr>
                <w:b/>
                <w:color w:val="000000" w:themeColor="text1"/>
              </w:rPr>
            </w:pPr>
            <w:r w:rsidRPr="00C96D9E">
              <w:rPr>
                <w:color w:val="000000" w:themeColor="text1"/>
              </w:rPr>
              <w:t>Editorial Coordinator</w:t>
            </w:r>
          </w:p>
        </w:tc>
      </w:tr>
      <w:tr w:rsidR="003D19EF" w:rsidRPr="00C96D9E" w14:paraId="31472F52"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53922A42"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96C0D4E" w14:textId="77777777" w:rsidR="003D19EF" w:rsidRPr="00C96D9E" w:rsidRDefault="003D19EF" w:rsidP="00002413">
            <w:pPr>
              <w:autoSpaceDE w:val="0"/>
              <w:snapToGrid w:val="0"/>
              <w:rPr>
                <w:color w:val="000000" w:themeColor="text1"/>
              </w:rPr>
            </w:pPr>
            <w:r w:rsidRPr="00C96D9E">
              <w:rPr>
                <w:color w:val="000000" w:themeColor="text1"/>
              </w:rPr>
              <w:t>There is a change in status of the publication.</w:t>
            </w:r>
          </w:p>
        </w:tc>
      </w:tr>
      <w:tr w:rsidR="003D19EF" w:rsidRPr="00C96D9E" w14:paraId="0924ADC0"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12EF294B"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C0FE72D"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7E15E2C0"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5F2A50BA"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567CF53" w14:textId="77777777" w:rsidR="003D19EF" w:rsidRPr="00C96D9E" w:rsidRDefault="003D19EF" w:rsidP="00002413">
            <w:pPr>
              <w:autoSpaceDE w:val="0"/>
              <w:snapToGrid w:val="0"/>
              <w:rPr>
                <w:color w:val="000000" w:themeColor="text1"/>
              </w:rPr>
            </w:pPr>
            <w:r w:rsidRPr="00C96D9E">
              <w:rPr>
                <w:color w:val="000000" w:themeColor="text1"/>
              </w:rPr>
              <w:t>Editorial Coordinator selects the publication and composes a notification. Editorial Coordinator sends the notification to the specified researcher.</w:t>
            </w:r>
          </w:p>
          <w:p w14:paraId="2A89A89A" w14:textId="77777777" w:rsidR="003D19EF" w:rsidRPr="00C96D9E" w:rsidRDefault="003D19EF" w:rsidP="00002413">
            <w:pPr>
              <w:autoSpaceDE w:val="0"/>
              <w:snapToGrid w:val="0"/>
              <w:rPr>
                <w:color w:val="000000" w:themeColor="text1"/>
              </w:rPr>
            </w:pPr>
          </w:p>
        </w:tc>
      </w:tr>
      <w:tr w:rsidR="003D19EF" w:rsidRPr="00C96D9E" w14:paraId="2F937D06"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28A8D28B"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FA1DC76"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1B216BE9" w14:textId="77777777" w:rsidTr="003F661C">
        <w:tc>
          <w:tcPr>
            <w:tcW w:w="422" w:type="dxa"/>
            <w:tcBorders>
              <w:top w:val="single" w:sz="4" w:space="0" w:color="000000"/>
              <w:left w:val="single" w:sz="4" w:space="0" w:color="000000"/>
              <w:bottom w:val="single" w:sz="4" w:space="0" w:color="000000"/>
            </w:tcBorders>
            <w:shd w:val="clear" w:color="auto" w:fill="auto"/>
          </w:tcPr>
          <w:p w14:paraId="48302738"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7A5D7997" w14:textId="77777777" w:rsidR="003D19EF" w:rsidRPr="00C96D9E" w:rsidRDefault="003D19EF" w:rsidP="00002413">
            <w:pPr>
              <w:autoSpaceDE w:val="0"/>
              <w:snapToGrid w:val="0"/>
              <w:rPr>
                <w:color w:val="000000" w:themeColor="text1"/>
              </w:rPr>
            </w:pPr>
            <w:r w:rsidRPr="00C96D9E">
              <w:rPr>
                <w:color w:val="000000" w:themeColor="text1"/>
              </w:rPr>
              <w:t xml:space="preserve">Editorial Coordinator selects </w:t>
            </w:r>
            <w:r w:rsidRPr="00C96D9E">
              <w:rPr>
                <w:color w:val="000000" w:themeColor="text1"/>
              </w:rPr>
              <w:lastRenderedPageBreak/>
              <w:t>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F0E856C" w14:textId="77777777" w:rsidR="003D19EF" w:rsidRPr="00C96D9E" w:rsidRDefault="003D19EF" w:rsidP="00002413">
            <w:pPr>
              <w:snapToGrid w:val="0"/>
              <w:rPr>
                <w:color w:val="000000" w:themeColor="text1"/>
              </w:rPr>
            </w:pPr>
            <w:r w:rsidRPr="00C96D9E">
              <w:rPr>
                <w:color w:val="000000" w:themeColor="text1"/>
              </w:rPr>
              <w:lastRenderedPageBreak/>
              <w:t xml:space="preserve">System displays a list of publications for </w:t>
            </w:r>
            <w:r w:rsidRPr="00C96D9E">
              <w:rPr>
                <w:color w:val="000000" w:themeColor="text1"/>
              </w:rPr>
              <w:lastRenderedPageBreak/>
              <w:t>selection.</w:t>
            </w:r>
          </w:p>
        </w:tc>
      </w:tr>
      <w:tr w:rsidR="003D19EF" w:rsidRPr="00C96D9E" w14:paraId="7281073B" w14:textId="77777777" w:rsidTr="003F661C">
        <w:tc>
          <w:tcPr>
            <w:tcW w:w="422" w:type="dxa"/>
            <w:tcBorders>
              <w:top w:val="single" w:sz="4" w:space="0" w:color="000000"/>
              <w:left w:val="single" w:sz="4" w:space="0" w:color="000000"/>
              <w:bottom w:val="single" w:sz="4" w:space="0" w:color="000000"/>
            </w:tcBorders>
            <w:shd w:val="clear" w:color="auto" w:fill="auto"/>
          </w:tcPr>
          <w:p w14:paraId="6C357DDE" w14:textId="77777777" w:rsidR="003D19EF" w:rsidRPr="00C96D9E" w:rsidRDefault="003D19EF" w:rsidP="00002413">
            <w:pPr>
              <w:autoSpaceDE w:val="0"/>
              <w:rPr>
                <w:b/>
                <w:color w:val="000000" w:themeColor="text1"/>
              </w:rPr>
            </w:pPr>
            <w:r w:rsidRPr="00C96D9E">
              <w:rPr>
                <w:b/>
                <w:color w:val="000000" w:themeColor="text1"/>
              </w:rPr>
              <w:lastRenderedPageBreak/>
              <w:t>2</w:t>
            </w:r>
          </w:p>
        </w:tc>
        <w:tc>
          <w:tcPr>
            <w:tcW w:w="3884" w:type="dxa"/>
            <w:gridSpan w:val="2"/>
            <w:tcBorders>
              <w:top w:val="single" w:sz="4" w:space="0" w:color="000000"/>
              <w:left w:val="single" w:sz="4" w:space="0" w:color="000000"/>
              <w:bottom w:val="single" w:sz="4" w:space="0" w:color="000000"/>
            </w:tcBorders>
            <w:shd w:val="clear" w:color="auto" w:fill="auto"/>
          </w:tcPr>
          <w:p w14:paraId="5B2A9EA4" w14:textId="77777777" w:rsidR="003D19EF" w:rsidRPr="00C96D9E" w:rsidRDefault="003D19EF" w:rsidP="00002413">
            <w:pPr>
              <w:autoSpaceDE w:val="0"/>
              <w:snapToGrid w:val="0"/>
              <w:rPr>
                <w:b/>
                <w:color w:val="000000" w:themeColor="text1"/>
              </w:rPr>
            </w:pPr>
            <w:r w:rsidRPr="00C96D9E">
              <w:rPr>
                <w:color w:val="000000" w:themeColor="text1"/>
              </w:rPr>
              <w:t>Editorial Coordinator composes notification (It could include notifying researchers about the assignment of reviewers, providing feedback, or requesting revisions.)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D14D020" w14:textId="77777777" w:rsidR="003D19EF" w:rsidRPr="00C96D9E" w:rsidRDefault="003D19EF" w:rsidP="00002413">
            <w:pPr>
              <w:autoSpaceDE w:val="0"/>
              <w:snapToGrid w:val="0"/>
              <w:rPr>
                <w:color w:val="000000" w:themeColor="text1"/>
              </w:rPr>
            </w:pPr>
            <w:r w:rsidRPr="00C96D9E">
              <w:rPr>
                <w:color w:val="000000" w:themeColor="text1"/>
              </w:rPr>
              <w:t>System provides a text editor for composing the notification.</w:t>
            </w:r>
          </w:p>
        </w:tc>
      </w:tr>
      <w:tr w:rsidR="003D19EF" w:rsidRPr="00C96D9E" w14:paraId="1F532D13" w14:textId="77777777" w:rsidTr="003F661C">
        <w:tc>
          <w:tcPr>
            <w:tcW w:w="422" w:type="dxa"/>
            <w:tcBorders>
              <w:top w:val="single" w:sz="4" w:space="0" w:color="000000"/>
              <w:left w:val="single" w:sz="4" w:space="0" w:color="000000"/>
              <w:bottom w:val="single" w:sz="4" w:space="0" w:color="000000"/>
            </w:tcBorders>
            <w:shd w:val="clear" w:color="auto" w:fill="auto"/>
          </w:tcPr>
          <w:p w14:paraId="5AFF57B2"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10D42BD9" w14:textId="77777777" w:rsidR="003D19EF" w:rsidRPr="00C96D9E" w:rsidRDefault="003D19EF" w:rsidP="00002413">
            <w:pPr>
              <w:autoSpaceDE w:val="0"/>
              <w:snapToGrid w:val="0"/>
              <w:rPr>
                <w:color w:val="000000" w:themeColor="text1"/>
              </w:rPr>
            </w:pPr>
            <w:r w:rsidRPr="00C96D9E">
              <w:rPr>
                <w:color w:val="000000" w:themeColor="text1"/>
              </w:rPr>
              <w:t>Editorial Coordinator sends notification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6A2D1B0" w14:textId="77777777" w:rsidR="003D19EF" w:rsidRPr="00C96D9E" w:rsidRDefault="003D19EF" w:rsidP="00002413">
            <w:pPr>
              <w:autoSpaceDE w:val="0"/>
              <w:snapToGrid w:val="0"/>
              <w:rPr>
                <w:color w:val="000000" w:themeColor="text1"/>
              </w:rPr>
            </w:pPr>
            <w:r w:rsidRPr="00C96D9E">
              <w:rPr>
                <w:color w:val="000000" w:themeColor="text1"/>
              </w:rPr>
              <w:t>System sends the notification to the specified researcher.</w:t>
            </w:r>
          </w:p>
        </w:tc>
      </w:tr>
      <w:tr w:rsidR="003D19EF" w:rsidRPr="00C96D9E" w14:paraId="4827C685"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54F4E71A"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252A8EF" w14:textId="77777777" w:rsidR="003D19EF" w:rsidRPr="00C96D9E" w:rsidRDefault="003D19EF" w:rsidP="00002413">
            <w:pPr>
              <w:autoSpaceDE w:val="0"/>
              <w:snapToGrid w:val="0"/>
              <w:rPr>
                <w:b/>
                <w:color w:val="000000" w:themeColor="text1"/>
              </w:rPr>
            </w:pPr>
          </w:p>
        </w:tc>
      </w:tr>
      <w:tr w:rsidR="003D19EF" w:rsidRPr="00C96D9E" w14:paraId="66A58EA7"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38F7B329"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1A0F361"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274BDBA8" w14:textId="77777777" w:rsidTr="003F661C">
        <w:tc>
          <w:tcPr>
            <w:tcW w:w="422" w:type="dxa"/>
            <w:tcBorders>
              <w:top w:val="single" w:sz="4" w:space="0" w:color="000000"/>
              <w:left w:val="single" w:sz="4" w:space="0" w:color="000000"/>
              <w:bottom w:val="single" w:sz="4" w:space="0" w:color="000000"/>
            </w:tcBorders>
            <w:shd w:val="clear" w:color="auto" w:fill="auto"/>
          </w:tcPr>
          <w:p w14:paraId="785E8245" w14:textId="77777777" w:rsidR="003D19EF" w:rsidRPr="00C96D9E" w:rsidRDefault="003D19EF" w:rsidP="00002413">
            <w:pPr>
              <w:autoSpaceDE w:val="0"/>
              <w:rPr>
                <w:color w:val="000000" w:themeColor="text1"/>
              </w:rPr>
            </w:pPr>
          </w:p>
        </w:tc>
        <w:tc>
          <w:tcPr>
            <w:tcW w:w="3884" w:type="dxa"/>
            <w:gridSpan w:val="2"/>
            <w:tcBorders>
              <w:top w:val="single" w:sz="4" w:space="0" w:color="000000"/>
              <w:left w:val="single" w:sz="4" w:space="0" w:color="000000"/>
              <w:bottom w:val="single" w:sz="4" w:space="0" w:color="000000"/>
            </w:tcBorders>
            <w:shd w:val="clear" w:color="auto" w:fill="auto"/>
          </w:tcPr>
          <w:p w14:paraId="5CB87698" w14:textId="77777777" w:rsidR="003D19EF" w:rsidRPr="00C96D9E" w:rsidRDefault="003D19EF" w:rsidP="00002413">
            <w:pPr>
              <w:autoSpaceDE w:val="0"/>
              <w:snapToGrid w:val="0"/>
              <w:rPr>
                <w:b/>
                <w:color w:val="000000" w:themeColor="text1"/>
              </w:rPr>
            </w:pPr>
            <w:r w:rsidRPr="00C96D9E">
              <w:rPr>
                <w:color w:val="000000" w:themeColor="text1"/>
              </w:rPr>
              <w:t>Editorial Coordinator encounters an issue while sending the notification (e.g., email failure)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BAA83DB" w14:textId="77777777" w:rsidR="003D19EF" w:rsidRPr="00C96D9E" w:rsidRDefault="003D19EF" w:rsidP="00002413">
            <w:pPr>
              <w:autoSpaceDE w:val="0"/>
              <w:snapToGrid w:val="0"/>
              <w:rPr>
                <w:color w:val="000000" w:themeColor="text1"/>
              </w:rPr>
            </w:pPr>
            <w:r w:rsidRPr="00C96D9E">
              <w:rPr>
                <w:color w:val="000000" w:themeColor="text1"/>
              </w:rPr>
              <w:t>1a. System displays an error message.</w:t>
            </w:r>
          </w:p>
          <w:p w14:paraId="47912BD8" w14:textId="77777777" w:rsidR="003D19EF" w:rsidRPr="00C96D9E" w:rsidRDefault="003D19EF" w:rsidP="00002413">
            <w:pPr>
              <w:autoSpaceDE w:val="0"/>
              <w:snapToGrid w:val="0"/>
              <w:rPr>
                <w:color w:val="000000" w:themeColor="text1"/>
              </w:rPr>
            </w:pPr>
            <w:r w:rsidRPr="00C96D9E">
              <w:rPr>
                <w:color w:val="000000" w:themeColor="text1"/>
              </w:rPr>
              <w:t>1b. System logs the issue for further investigation.</w:t>
            </w:r>
          </w:p>
        </w:tc>
      </w:tr>
    </w:tbl>
    <w:p w14:paraId="24367BDF" w14:textId="144C4BF1" w:rsidR="003D19EF" w:rsidRPr="00C96D9E" w:rsidRDefault="003D19EF" w:rsidP="003F661C">
      <w:pPr>
        <w:pStyle w:val="Heading3"/>
        <w:numPr>
          <w:ilvl w:val="3"/>
          <w:numId w:val="52"/>
        </w:numPr>
        <w:rPr>
          <w:rFonts w:ascii="Times New Roman" w:hAnsi="Times New Roman" w:cs="Times New Roman"/>
          <w:color w:val="000000" w:themeColor="text1"/>
          <w:szCs w:val="24"/>
        </w:rPr>
      </w:pPr>
      <w:bookmarkStart w:id="123" w:name="_Toc165895916"/>
      <w:r w:rsidRPr="00C96D9E">
        <w:rPr>
          <w:rFonts w:ascii="Times New Roman" w:hAnsi="Times New Roman" w:cs="Times New Roman"/>
          <w:color w:val="000000" w:themeColor="text1"/>
          <w:szCs w:val="24"/>
        </w:rPr>
        <w:t>Generate Status Report</w:t>
      </w:r>
      <w:bookmarkEnd w:id="123"/>
    </w:p>
    <w:p w14:paraId="761EE7C8" w14:textId="5E1704E7" w:rsidR="003F661C" w:rsidRDefault="003F661C" w:rsidP="003F661C">
      <w:pPr>
        <w:pStyle w:val="Caption"/>
        <w:keepNext/>
        <w:jc w:val="center"/>
      </w:pPr>
      <w:bookmarkStart w:id="124" w:name="_Toc165625399"/>
      <w:r>
        <w:t xml:space="preserve">Table </w:t>
      </w:r>
      <w:r>
        <w:fldChar w:fldCharType="begin"/>
      </w:r>
      <w:r>
        <w:instrText xml:space="preserve"> SEQ Table \* ARABIC </w:instrText>
      </w:r>
      <w:r>
        <w:fldChar w:fldCharType="separate"/>
      </w:r>
      <w:r w:rsidR="006D0EB2">
        <w:rPr>
          <w:noProof/>
        </w:rPr>
        <w:t>5</w:t>
      </w:r>
      <w:r>
        <w:fldChar w:fldCharType="end"/>
      </w:r>
      <w:r>
        <w:t xml:space="preserve">: </w:t>
      </w:r>
      <w:r w:rsidRPr="00B524E5">
        <w:t>Generate Status Report</w:t>
      </w:r>
      <w:bookmarkEnd w:id="124"/>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32B0AA99"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593AEA8F" w14:textId="23176345"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44553E7" w14:textId="27369A37"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05</w:t>
            </w:r>
          </w:p>
        </w:tc>
      </w:tr>
      <w:tr w:rsidR="003D19EF" w:rsidRPr="00C96D9E" w14:paraId="4AA7656D"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3E8D75B7" w14:textId="75860BC7"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3E9C7EB" w14:textId="77777777" w:rsidR="003D19EF" w:rsidRPr="00C96D9E" w:rsidRDefault="003D19EF" w:rsidP="00002413">
            <w:pPr>
              <w:autoSpaceDE w:val="0"/>
              <w:snapToGrid w:val="0"/>
              <w:rPr>
                <w:b/>
                <w:color w:val="000000" w:themeColor="text1"/>
              </w:rPr>
            </w:pPr>
            <w:r w:rsidRPr="00C96D9E">
              <w:rPr>
                <w:color w:val="000000" w:themeColor="text1"/>
              </w:rPr>
              <w:t>Generate Status Report</w:t>
            </w:r>
          </w:p>
        </w:tc>
      </w:tr>
      <w:tr w:rsidR="003D19EF" w:rsidRPr="00C96D9E" w14:paraId="29A8C199"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12EAE563"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86EB1D3" w14:textId="77777777" w:rsidR="003D19EF" w:rsidRPr="00C96D9E" w:rsidRDefault="003D19EF" w:rsidP="00002413">
            <w:pPr>
              <w:autoSpaceDE w:val="0"/>
              <w:snapToGrid w:val="0"/>
              <w:rPr>
                <w:b/>
                <w:color w:val="000000" w:themeColor="text1"/>
              </w:rPr>
            </w:pPr>
            <w:r w:rsidRPr="00C96D9E">
              <w:rPr>
                <w:color w:val="000000" w:themeColor="text1"/>
              </w:rPr>
              <w:t>Editorial Coordinator</w:t>
            </w:r>
          </w:p>
        </w:tc>
      </w:tr>
      <w:tr w:rsidR="003D19EF" w:rsidRPr="00C96D9E" w14:paraId="041D3C85"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4A17CB2C"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DDA207E" w14:textId="77777777" w:rsidR="003D19EF" w:rsidRPr="00C96D9E" w:rsidRDefault="003D19EF" w:rsidP="00002413">
            <w:pPr>
              <w:autoSpaceDE w:val="0"/>
              <w:snapToGrid w:val="0"/>
              <w:rPr>
                <w:color w:val="000000" w:themeColor="text1"/>
              </w:rPr>
            </w:pPr>
            <w:r w:rsidRPr="00C96D9E">
              <w:rPr>
                <w:color w:val="000000" w:themeColor="text1"/>
              </w:rPr>
              <w:t>Publications assigned to reviewers.</w:t>
            </w:r>
          </w:p>
        </w:tc>
      </w:tr>
      <w:tr w:rsidR="003D19EF" w:rsidRPr="00C96D9E" w14:paraId="6003A9AB"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70A77D60"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481BB84" w14:textId="77777777" w:rsidR="003D19EF" w:rsidRPr="00C96D9E" w:rsidRDefault="003D19EF" w:rsidP="00002413">
            <w:pPr>
              <w:autoSpaceDE w:val="0"/>
              <w:snapToGrid w:val="0"/>
              <w:rPr>
                <w:color w:val="000000" w:themeColor="text1"/>
              </w:rPr>
            </w:pPr>
            <w:r w:rsidRPr="00C96D9E">
              <w:rPr>
                <w:color w:val="000000" w:themeColor="text1"/>
              </w:rPr>
              <w:t>Medium</w:t>
            </w:r>
          </w:p>
        </w:tc>
      </w:tr>
      <w:tr w:rsidR="003D19EF" w:rsidRPr="00C96D9E" w14:paraId="21A6AAE3" w14:textId="77777777" w:rsidTr="003F661C">
        <w:tc>
          <w:tcPr>
            <w:tcW w:w="2113" w:type="dxa"/>
            <w:gridSpan w:val="2"/>
            <w:tcBorders>
              <w:top w:val="single" w:sz="4" w:space="0" w:color="000000"/>
              <w:left w:val="single" w:sz="4" w:space="0" w:color="000000"/>
              <w:bottom w:val="single" w:sz="4" w:space="0" w:color="000000"/>
            </w:tcBorders>
            <w:shd w:val="clear" w:color="auto" w:fill="auto"/>
          </w:tcPr>
          <w:p w14:paraId="0790E27C"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C4D6EF6" w14:textId="77777777" w:rsidR="003D19EF" w:rsidRPr="00C96D9E" w:rsidRDefault="003D19EF" w:rsidP="00002413">
            <w:pPr>
              <w:autoSpaceDE w:val="0"/>
              <w:snapToGrid w:val="0"/>
              <w:rPr>
                <w:color w:val="000000" w:themeColor="text1"/>
              </w:rPr>
            </w:pPr>
            <w:r w:rsidRPr="00C96D9E">
              <w:rPr>
                <w:color w:val="000000" w:themeColor="text1"/>
              </w:rPr>
              <w:t>The Editorial Coordinator selects the option to generate a status report for the assigned publications. The system collects and compiles the status information of each assigned publication.</w:t>
            </w:r>
          </w:p>
        </w:tc>
      </w:tr>
      <w:tr w:rsidR="003D19EF" w:rsidRPr="00C96D9E" w14:paraId="0E314F5A"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11F67FF0"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896D9E1"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0CA9CD24" w14:textId="77777777" w:rsidTr="003F661C">
        <w:tc>
          <w:tcPr>
            <w:tcW w:w="422" w:type="dxa"/>
            <w:tcBorders>
              <w:top w:val="single" w:sz="4" w:space="0" w:color="000000"/>
              <w:left w:val="single" w:sz="4" w:space="0" w:color="000000"/>
              <w:bottom w:val="single" w:sz="4" w:space="0" w:color="000000"/>
            </w:tcBorders>
            <w:shd w:val="clear" w:color="auto" w:fill="auto"/>
          </w:tcPr>
          <w:p w14:paraId="14BDF588"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568120F8" w14:textId="77777777" w:rsidR="003D19EF" w:rsidRPr="00C96D9E" w:rsidRDefault="003D19EF" w:rsidP="00002413">
            <w:pPr>
              <w:autoSpaceDE w:val="0"/>
              <w:snapToGrid w:val="0"/>
              <w:rPr>
                <w:color w:val="000000" w:themeColor="text1"/>
              </w:rPr>
            </w:pPr>
            <w:r w:rsidRPr="00C96D9E">
              <w:rPr>
                <w:color w:val="000000" w:themeColor="text1"/>
              </w:rPr>
              <w:t>Editorial Coordinator selects "Generate Status Report" option.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2DABDA2" w14:textId="77777777" w:rsidR="003D19EF" w:rsidRPr="00C96D9E" w:rsidRDefault="003D19EF" w:rsidP="00002413">
            <w:pPr>
              <w:snapToGrid w:val="0"/>
              <w:rPr>
                <w:color w:val="000000" w:themeColor="text1"/>
              </w:rPr>
            </w:pPr>
            <w:r w:rsidRPr="00C96D9E">
              <w:rPr>
                <w:color w:val="000000" w:themeColor="text1"/>
              </w:rPr>
              <w:t>System collects and compiles status information.</w:t>
            </w:r>
          </w:p>
        </w:tc>
      </w:tr>
      <w:tr w:rsidR="003D19EF" w:rsidRPr="00C96D9E" w14:paraId="5BA9DD62"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692F9705"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1C19CD1" w14:textId="77777777" w:rsidR="003D19EF" w:rsidRPr="00C96D9E" w:rsidRDefault="003D19EF" w:rsidP="00002413">
            <w:pPr>
              <w:autoSpaceDE w:val="0"/>
              <w:snapToGrid w:val="0"/>
              <w:rPr>
                <w:b/>
                <w:color w:val="000000" w:themeColor="text1"/>
              </w:rPr>
            </w:pPr>
          </w:p>
        </w:tc>
      </w:tr>
      <w:tr w:rsidR="003D19EF" w:rsidRPr="00C96D9E" w14:paraId="4EF711A3" w14:textId="77777777" w:rsidTr="003F661C">
        <w:tc>
          <w:tcPr>
            <w:tcW w:w="4306" w:type="dxa"/>
            <w:gridSpan w:val="3"/>
            <w:tcBorders>
              <w:top w:val="single" w:sz="4" w:space="0" w:color="000000"/>
              <w:left w:val="single" w:sz="4" w:space="0" w:color="000000"/>
              <w:bottom w:val="single" w:sz="4" w:space="0" w:color="000000"/>
            </w:tcBorders>
            <w:shd w:val="clear" w:color="auto" w:fill="auto"/>
          </w:tcPr>
          <w:p w14:paraId="1E9EE22E"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057AF90"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0C0EE597" w14:textId="77777777" w:rsidTr="003F661C">
        <w:tc>
          <w:tcPr>
            <w:tcW w:w="422" w:type="dxa"/>
            <w:tcBorders>
              <w:top w:val="single" w:sz="4" w:space="0" w:color="000000"/>
              <w:left w:val="single" w:sz="4" w:space="0" w:color="000000"/>
              <w:bottom w:val="single" w:sz="4" w:space="0" w:color="000000"/>
            </w:tcBorders>
            <w:shd w:val="clear" w:color="auto" w:fill="auto"/>
          </w:tcPr>
          <w:p w14:paraId="776C6A63" w14:textId="77777777" w:rsidR="003D19EF" w:rsidRPr="00C96D9E" w:rsidRDefault="003D19EF" w:rsidP="00002413">
            <w:pPr>
              <w:autoSpaceDE w:val="0"/>
              <w:rPr>
                <w:color w:val="000000" w:themeColor="text1"/>
              </w:rPr>
            </w:pPr>
          </w:p>
        </w:tc>
        <w:tc>
          <w:tcPr>
            <w:tcW w:w="3884" w:type="dxa"/>
            <w:gridSpan w:val="2"/>
            <w:tcBorders>
              <w:top w:val="single" w:sz="4" w:space="0" w:color="000000"/>
              <w:left w:val="single" w:sz="4" w:space="0" w:color="000000"/>
              <w:bottom w:val="single" w:sz="4" w:space="0" w:color="000000"/>
            </w:tcBorders>
            <w:shd w:val="clear" w:color="auto" w:fill="auto"/>
          </w:tcPr>
          <w:p w14:paraId="153A3F72" w14:textId="77777777" w:rsidR="003D19EF" w:rsidRPr="00C96D9E" w:rsidRDefault="003D19EF" w:rsidP="00002413">
            <w:pPr>
              <w:autoSpaceDE w:val="0"/>
              <w:snapToGrid w:val="0"/>
              <w:rPr>
                <w:b/>
                <w:color w:val="000000" w:themeColor="text1"/>
              </w:rPr>
            </w:pPr>
            <w:r w:rsidRPr="00C96D9E">
              <w:rPr>
                <w:color w:val="000000" w:themeColor="text1"/>
              </w:rPr>
              <w:t>Editorial Coordinator cancels the operation.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6A0A60B" w14:textId="77777777" w:rsidR="003D19EF" w:rsidRPr="00C96D9E" w:rsidRDefault="003D19EF" w:rsidP="00002413">
            <w:pPr>
              <w:autoSpaceDE w:val="0"/>
              <w:snapToGrid w:val="0"/>
              <w:rPr>
                <w:color w:val="000000" w:themeColor="text1"/>
              </w:rPr>
            </w:pPr>
            <w:r w:rsidRPr="00C96D9E">
              <w:rPr>
                <w:color w:val="000000" w:themeColor="text1"/>
              </w:rPr>
              <w:t>System cancels the report generation.</w:t>
            </w:r>
          </w:p>
        </w:tc>
      </w:tr>
    </w:tbl>
    <w:p w14:paraId="6827C10E" w14:textId="21C8401B" w:rsidR="003D19EF" w:rsidRPr="00C96D9E" w:rsidRDefault="003F661C" w:rsidP="00863F1A">
      <w:pPr>
        <w:pStyle w:val="Heading2"/>
        <w:numPr>
          <w:ilvl w:val="2"/>
          <w:numId w:val="52"/>
        </w:numPr>
      </w:pPr>
      <w:bookmarkStart w:id="125" w:name="_Toc153747877"/>
      <w:r>
        <w:lastRenderedPageBreak/>
        <w:t xml:space="preserve"> </w:t>
      </w:r>
      <w:bookmarkStart w:id="126" w:name="_Toc165895917"/>
      <w:r w:rsidR="003D19EF" w:rsidRPr="00C96D9E">
        <w:t>Reviewer</w:t>
      </w:r>
      <w:bookmarkEnd w:id="125"/>
      <w:bookmarkEnd w:id="126"/>
    </w:p>
    <w:p w14:paraId="58262461" w14:textId="3B34F9B0" w:rsidR="003D19EF" w:rsidRPr="00C96D9E" w:rsidRDefault="003F661C" w:rsidP="003F661C">
      <w:pPr>
        <w:pStyle w:val="Heading3"/>
        <w:numPr>
          <w:ilvl w:val="0"/>
          <w:numId w:val="0"/>
        </w:numPr>
        <w:rPr>
          <w:rFonts w:ascii="Times New Roman" w:hAnsi="Times New Roman" w:cs="Times New Roman"/>
          <w:color w:val="000000" w:themeColor="text1"/>
          <w:szCs w:val="24"/>
        </w:rPr>
      </w:pPr>
      <w:bookmarkStart w:id="127" w:name="_Toc165895918"/>
      <w:r>
        <w:rPr>
          <w:rFonts w:ascii="Times New Roman" w:hAnsi="Times New Roman" w:cs="Times New Roman"/>
          <w:color w:val="000000" w:themeColor="text1"/>
          <w:szCs w:val="24"/>
        </w:rPr>
        <w:t xml:space="preserve">3.2.3.1 </w:t>
      </w:r>
      <w:r w:rsidR="003D19EF" w:rsidRPr="00C96D9E">
        <w:rPr>
          <w:rFonts w:ascii="Times New Roman" w:hAnsi="Times New Roman" w:cs="Times New Roman"/>
          <w:color w:val="000000" w:themeColor="text1"/>
          <w:szCs w:val="24"/>
        </w:rPr>
        <w:t>Select Publication to Review</w:t>
      </w:r>
      <w:bookmarkEnd w:id="127"/>
    </w:p>
    <w:p w14:paraId="0074F934" w14:textId="19CB8AEC" w:rsidR="00FF428C" w:rsidRDefault="00FF428C" w:rsidP="00FF428C">
      <w:pPr>
        <w:pStyle w:val="Caption"/>
        <w:keepNext/>
        <w:jc w:val="center"/>
      </w:pPr>
      <w:bookmarkStart w:id="128" w:name="_Toc165625400"/>
      <w:r>
        <w:t xml:space="preserve">Table </w:t>
      </w:r>
      <w:r>
        <w:fldChar w:fldCharType="begin"/>
      </w:r>
      <w:r>
        <w:instrText xml:space="preserve"> SEQ Table \* ARABIC </w:instrText>
      </w:r>
      <w:r>
        <w:fldChar w:fldCharType="separate"/>
      </w:r>
      <w:r w:rsidR="006D0EB2">
        <w:rPr>
          <w:noProof/>
        </w:rPr>
        <w:t>6</w:t>
      </w:r>
      <w:r>
        <w:fldChar w:fldCharType="end"/>
      </w:r>
      <w:r>
        <w:t xml:space="preserve">: </w:t>
      </w:r>
      <w:r w:rsidRPr="00E7003B">
        <w:t>Select Publication to Review</w:t>
      </w:r>
      <w:bookmarkEnd w:id="128"/>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0C153A9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A4E8577" w14:textId="0F4D0231"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162F31B" w14:textId="0E446357"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06</w:t>
            </w:r>
          </w:p>
        </w:tc>
      </w:tr>
      <w:tr w:rsidR="003D19EF" w:rsidRPr="00C96D9E" w14:paraId="17BD108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57555ED" w14:textId="5D50855F"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16E18E0" w14:textId="77777777" w:rsidR="003D19EF" w:rsidRPr="00C96D9E" w:rsidRDefault="003D19EF" w:rsidP="00002413">
            <w:pPr>
              <w:autoSpaceDE w:val="0"/>
              <w:snapToGrid w:val="0"/>
              <w:rPr>
                <w:b/>
                <w:color w:val="000000" w:themeColor="text1"/>
              </w:rPr>
            </w:pPr>
            <w:r w:rsidRPr="00C96D9E">
              <w:rPr>
                <w:color w:val="000000" w:themeColor="text1"/>
              </w:rPr>
              <w:t>Select Publication to Review</w:t>
            </w:r>
          </w:p>
        </w:tc>
      </w:tr>
      <w:tr w:rsidR="003D19EF" w:rsidRPr="00C96D9E" w14:paraId="757CE12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B3106DB"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2E0CF49" w14:textId="77777777" w:rsidR="003D19EF" w:rsidRPr="00C96D9E" w:rsidRDefault="003D19EF" w:rsidP="00002413">
            <w:pPr>
              <w:autoSpaceDE w:val="0"/>
              <w:snapToGrid w:val="0"/>
              <w:rPr>
                <w:b/>
                <w:color w:val="000000" w:themeColor="text1"/>
              </w:rPr>
            </w:pPr>
            <w:r w:rsidRPr="00C96D9E">
              <w:rPr>
                <w:color w:val="000000" w:themeColor="text1"/>
              </w:rPr>
              <w:t>Reviewer</w:t>
            </w:r>
          </w:p>
        </w:tc>
      </w:tr>
      <w:tr w:rsidR="003D19EF" w:rsidRPr="00C96D9E" w14:paraId="125201E7"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2D7B4B8"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83CDF5F" w14:textId="77777777" w:rsidR="003D19EF" w:rsidRPr="00C96D9E" w:rsidRDefault="003D19EF" w:rsidP="00002413">
            <w:pPr>
              <w:autoSpaceDE w:val="0"/>
              <w:snapToGrid w:val="0"/>
              <w:rPr>
                <w:color w:val="000000" w:themeColor="text1"/>
              </w:rPr>
            </w:pPr>
            <w:r w:rsidRPr="00C96D9E">
              <w:rPr>
                <w:color w:val="000000" w:themeColor="text1"/>
              </w:rPr>
              <w:t>The system has assigned publications for review using AI-NLP.</w:t>
            </w:r>
          </w:p>
        </w:tc>
      </w:tr>
      <w:tr w:rsidR="003D19EF" w:rsidRPr="00C96D9E" w14:paraId="6A75FAE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F1FABD8"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D106EC3"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5C5AF4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B26E4AE"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E1FB79C" w14:textId="77777777" w:rsidR="003D19EF" w:rsidRPr="00C96D9E" w:rsidRDefault="003D19EF" w:rsidP="00002413">
            <w:pPr>
              <w:autoSpaceDE w:val="0"/>
              <w:snapToGrid w:val="0"/>
              <w:rPr>
                <w:color w:val="000000" w:themeColor="text1"/>
              </w:rPr>
            </w:pPr>
            <w:r w:rsidRPr="00C96D9E">
              <w:rPr>
                <w:color w:val="000000" w:themeColor="text1"/>
              </w:rPr>
              <w:t>The Reviewer, after logging in, selects a publication from the list of assigned publications.The chosen publication is marked for review.</w:t>
            </w:r>
          </w:p>
          <w:p w14:paraId="11D3B1B1" w14:textId="77777777" w:rsidR="003D19EF" w:rsidRPr="00C96D9E" w:rsidRDefault="003D19EF" w:rsidP="00002413">
            <w:pPr>
              <w:autoSpaceDE w:val="0"/>
              <w:snapToGrid w:val="0"/>
              <w:rPr>
                <w:color w:val="000000" w:themeColor="text1"/>
              </w:rPr>
            </w:pPr>
          </w:p>
          <w:p w14:paraId="01549ADD" w14:textId="77777777" w:rsidR="003D19EF" w:rsidRPr="00C96D9E" w:rsidRDefault="003D19EF" w:rsidP="00002413">
            <w:pPr>
              <w:autoSpaceDE w:val="0"/>
              <w:snapToGrid w:val="0"/>
              <w:rPr>
                <w:color w:val="000000" w:themeColor="text1"/>
              </w:rPr>
            </w:pPr>
          </w:p>
        </w:tc>
      </w:tr>
      <w:tr w:rsidR="003D19EF" w:rsidRPr="00C96D9E" w14:paraId="0F0B1B35"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2BE324D2"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4085754"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365247A3" w14:textId="77777777" w:rsidTr="00FF428C">
        <w:tc>
          <w:tcPr>
            <w:tcW w:w="422" w:type="dxa"/>
            <w:tcBorders>
              <w:top w:val="single" w:sz="4" w:space="0" w:color="000000"/>
              <w:left w:val="single" w:sz="4" w:space="0" w:color="000000"/>
              <w:bottom w:val="single" w:sz="4" w:space="0" w:color="000000"/>
            </w:tcBorders>
            <w:shd w:val="clear" w:color="auto" w:fill="auto"/>
          </w:tcPr>
          <w:p w14:paraId="381F686B"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7F59223" w14:textId="77777777" w:rsidR="003D19EF" w:rsidRPr="00C96D9E" w:rsidRDefault="003D19EF" w:rsidP="00002413">
            <w:pPr>
              <w:autoSpaceDE w:val="0"/>
              <w:snapToGrid w:val="0"/>
              <w:rPr>
                <w:color w:val="000000" w:themeColor="text1"/>
              </w:rPr>
            </w:pPr>
            <w:r w:rsidRPr="00C96D9E">
              <w:rPr>
                <w:color w:val="000000" w:themeColor="text1"/>
              </w:rPr>
              <w:t>Reviewer selects a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2F40436" w14:textId="77777777" w:rsidR="003D19EF" w:rsidRPr="00C96D9E" w:rsidRDefault="003D19EF" w:rsidP="00002413">
            <w:pPr>
              <w:snapToGrid w:val="0"/>
              <w:rPr>
                <w:color w:val="000000" w:themeColor="text1"/>
              </w:rPr>
            </w:pPr>
            <w:r w:rsidRPr="00C96D9E">
              <w:rPr>
                <w:color w:val="000000" w:themeColor="text1"/>
              </w:rPr>
              <w:t>System assigns the publication.</w:t>
            </w:r>
          </w:p>
        </w:tc>
      </w:tr>
      <w:tr w:rsidR="003D19EF" w:rsidRPr="00C96D9E" w14:paraId="3FD6EE2F"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0D92FEA7"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B3FF640" w14:textId="77777777" w:rsidR="003D19EF" w:rsidRPr="00C96D9E" w:rsidRDefault="003D19EF" w:rsidP="00002413">
            <w:pPr>
              <w:autoSpaceDE w:val="0"/>
              <w:snapToGrid w:val="0"/>
              <w:rPr>
                <w:b/>
                <w:color w:val="000000" w:themeColor="text1"/>
              </w:rPr>
            </w:pPr>
          </w:p>
        </w:tc>
      </w:tr>
      <w:tr w:rsidR="003D19EF" w:rsidRPr="00C96D9E" w14:paraId="03D44334"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337C615C"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5AFC98F"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960A1E2" w14:textId="77777777" w:rsidTr="00FF428C">
        <w:tc>
          <w:tcPr>
            <w:tcW w:w="422" w:type="dxa"/>
            <w:tcBorders>
              <w:top w:val="single" w:sz="4" w:space="0" w:color="000000"/>
              <w:left w:val="single" w:sz="4" w:space="0" w:color="000000"/>
              <w:bottom w:val="single" w:sz="4" w:space="0" w:color="000000"/>
            </w:tcBorders>
            <w:shd w:val="clear" w:color="auto" w:fill="auto"/>
          </w:tcPr>
          <w:p w14:paraId="0122C39D" w14:textId="77777777" w:rsidR="003D19EF" w:rsidRPr="00C96D9E" w:rsidRDefault="003D19EF" w:rsidP="00002413">
            <w:pPr>
              <w:autoSpaceDE w:val="0"/>
              <w:rPr>
                <w:color w:val="000000" w:themeColor="text1"/>
              </w:rPr>
            </w:pPr>
          </w:p>
        </w:tc>
        <w:tc>
          <w:tcPr>
            <w:tcW w:w="3884" w:type="dxa"/>
            <w:gridSpan w:val="2"/>
            <w:tcBorders>
              <w:top w:val="single" w:sz="4" w:space="0" w:color="000000"/>
              <w:left w:val="single" w:sz="4" w:space="0" w:color="000000"/>
              <w:bottom w:val="single" w:sz="4" w:space="0" w:color="000000"/>
            </w:tcBorders>
            <w:shd w:val="clear" w:color="auto" w:fill="auto"/>
          </w:tcPr>
          <w:p w14:paraId="2DB70779" w14:textId="77777777" w:rsidR="003D19EF" w:rsidRPr="00C96D9E" w:rsidRDefault="003D19EF" w:rsidP="00002413">
            <w:pPr>
              <w:autoSpaceDE w:val="0"/>
              <w:snapToGrid w:val="0"/>
              <w:rPr>
                <w:b/>
                <w:color w:val="000000" w:themeColor="text1"/>
              </w:rPr>
            </w:pPr>
            <w:r w:rsidRPr="00C96D9E">
              <w:rPr>
                <w:color w:val="000000" w:themeColor="text1"/>
              </w:rPr>
              <w:t>Reviewer requests more information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1A67197" w14:textId="77777777" w:rsidR="003D19EF" w:rsidRPr="00C96D9E" w:rsidRDefault="003D19EF" w:rsidP="00002413">
            <w:pPr>
              <w:autoSpaceDE w:val="0"/>
              <w:snapToGrid w:val="0"/>
              <w:rPr>
                <w:color w:val="000000" w:themeColor="text1"/>
              </w:rPr>
            </w:pPr>
            <w:r w:rsidRPr="00C96D9E">
              <w:rPr>
                <w:color w:val="000000" w:themeColor="text1"/>
              </w:rPr>
              <w:t>System provides additional details.</w:t>
            </w:r>
          </w:p>
        </w:tc>
      </w:tr>
    </w:tbl>
    <w:p w14:paraId="1B2F2C2D" w14:textId="69ABDAEC" w:rsidR="003D19EF" w:rsidRPr="00C96D9E" w:rsidRDefault="003D19EF" w:rsidP="00FF428C">
      <w:pPr>
        <w:pStyle w:val="Heading3"/>
        <w:numPr>
          <w:ilvl w:val="3"/>
          <w:numId w:val="52"/>
        </w:numPr>
        <w:rPr>
          <w:rFonts w:ascii="Times New Roman" w:hAnsi="Times New Roman" w:cs="Times New Roman"/>
          <w:color w:val="000000" w:themeColor="text1"/>
          <w:szCs w:val="24"/>
        </w:rPr>
      </w:pPr>
      <w:bookmarkStart w:id="129" w:name="_Toc165895919"/>
      <w:r w:rsidRPr="00C96D9E">
        <w:rPr>
          <w:rFonts w:ascii="Times New Roman" w:hAnsi="Times New Roman" w:cs="Times New Roman"/>
          <w:color w:val="000000" w:themeColor="text1"/>
          <w:szCs w:val="24"/>
        </w:rPr>
        <w:t>Review Publications</w:t>
      </w:r>
      <w:bookmarkEnd w:id="129"/>
    </w:p>
    <w:p w14:paraId="464C406F" w14:textId="7D4F4349" w:rsidR="00FF428C" w:rsidRDefault="00FF428C" w:rsidP="00FF428C">
      <w:pPr>
        <w:pStyle w:val="Caption"/>
        <w:keepNext/>
        <w:jc w:val="center"/>
      </w:pPr>
      <w:bookmarkStart w:id="130" w:name="_Toc165625401"/>
      <w:r>
        <w:t xml:space="preserve">Table </w:t>
      </w:r>
      <w:r>
        <w:fldChar w:fldCharType="begin"/>
      </w:r>
      <w:r>
        <w:instrText xml:space="preserve"> SEQ Table \* ARABIC </w:instrText>
      </w:r>
      <w:r>
        <w:fldChar w:fldCharType="separate"/>
      </w:r>
      <w:r w:rsidR="006D0EB2">
        <w:rPr>
          <w:noProof/>
        </w:rPr>
        <w:t>7</w:t>
      </w:r>
      <w:r>
        <w:fldChar w:fldCharType="end"/>
      </w:r>
      <w:r>
        <w:t xml:space="preserve">: </w:t>
      </w:r>
      <w:r w:rsidRPr="00A4481D">
        <w:t>Review Publications</w:t>
      </w:r>
      <w:bookmarkEnd w:id="130"/>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2C37E49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BBE825A" w14:textId="4A5EBF05"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69BA5E3" w14:textId="561A7A73"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07</w:t>
            </w:r>
          </w:p>
        </w:tc>
      </w:tr>
      <w:tr w:rsidR="003D19EF" w:rsidRPr="00C96D9E" w14:paraId="7B2C31C8"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7491047" w14:textId="5C2DEAA5"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9026010" w14:textId="77777777" w:rsidR="003D19EF" w:rsidRPr="00C96D9E" w:rsidRDefault="003D19EF" w:rsidP="00002413">
            <w:pPr>
              <w:autoSpaceDE w:val="0"/>
              <w:snapToGrid w:val="0"/>
              <w:rPr>
                <w:b/>
                <w:color w:val="000000" w:themeColor="text1"/>
              </w:rPr>
            </w:pPr>
            <w:r w:rsidRPr="00C96D9E">
              <w:rPr>
                <w:color w:val="000000" w:themeColor="text1"/>
              </w:rPr>
              <w:t>Review Publications</w:t>
            </w:r>
          </w:p>
        </w:tc>
      </w:tr>
      <w:tr w:rsidR="003D19EF" w:rsidRPr="00C96D9E" w14:paraId="3F8D22E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97EBC0A"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E00CB89" w14:textId="77777777" w:rsidR="003D19EF" w:rsidRPr="00C96D9E" w:rsidRDefault="003D19EF" w:rsidP="00002413">
            <w:pPr>
              <w:autoSpaceDE w:val="0"/>
              <w:snapToGrid w:val="0"/>
              <w:rPr>
                <w:b/>
                <w:color w:val="000000" w:themeColor="text1"/>
              </w:rPr>
            </w:pPr>
            <w:r w:rsidRPr="00C96D9E">
              <w:rPr>
                <w:color w:val="000000" w:themeColor="text1"/>
              </w:rPr>
              <w:t>Reviewer</w:t>
            </w:r>
          </w:p>
        </w:tc>
      </w:tr>
      <w:tr w:rsidR="003D19EF" w:rsidRPr="00C96D9E" w14:paraId="6C3A74EE"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481EE56"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7A125F8" w14:textId="77777777" w:rsidR="003D19EF" w:rsidRPr="00C96D9E" w:rsidRDefault="003D19EF" w:rsidP="00002413">
            <w:pPr>
              <w:autoSpaceDE w:val="0"/>
              <w:snapToGrid w:val="0"/>
              <w:rPr>
                <w:color w:val="000000" w:themeColor="text1"/>
              </w:rPr>
            </w:pPr>
            <w:r w:rsidRPr="00C96D9E">
              <w:rPr>
                <w:color w:val="000000" w:themeColor="text1"/>
              </w:rPr>
              <w:t>Reviewer has logged in and selected a publication for review.</w:t>
            </w:r>
          </w:p>
        </w:tc>
      </w:tr>
      <w:tr w:rsidR="003D19EF" w:rsidRPr="00C96D9E" w14:paraId="7DF75252"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9A4C680"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15FCFAD" w14:textId="77777777" w:rsidR="003D19EF" w:rsidRPr="00C96D9E" w:rsidRDefault="003D19EF" w:rsidP="00002413">
            <w:pPr>
              <w:autoSpaceDE w:val="0"/>
              <w:snapToGrid w:val="0"/>
              <w:rPr>
                <w:color w:val="000000" w:themeColor="text1"/>
              </w:rPr>
            </w:pPr>
            <w:r w:rsidRPr="00C96D9E">
              <w:rPr>
                <w:color w:val="000000" w:themeColor="text1"/>
              </w:rPr>
              <w:t>High</w:t>
            </w:r>
            <w:r w:rsidRPr="00C96D9E">
              <w:t xml:space="preserve"> </w:t>
            </w:r>
            <w:r w:rsidRPr="00C96D9E">
              <w:rPr>
                <w:color w:val="000000" w:themeColor="text1"/>
              </w:rPr>
              <w:t>Reviewer selects a publication for review.</w:t>
            </w:r>
          </w:p>
          <w:p w14:paraId="33AEFC03" w14:textId="77777777" w:rsidR="003D19EF" w:rsidRPr="00C96D9E" w:rsidRDefault="003D19EF" w:rsidP="00002413">
            <w:pPr>
              <w:autoSpaceDE w:val="0"/>
              <w:snapToGrid w:val="0"/>
              <w:rPr>
                <w:color w:val="000000" w:themeColor="text1"/>
              </w:rPr>
            </w:pPr>
            <w:r w:rsidRPr="00C96D9E">
              <w:rPr>
                <w:color w:val="000000" w:themeColor="text1"/>
              </w:rPr>
              <w:t>System generates a plagiarism report for the selected publication.</w:t>
            </w:r>
          </w:p>
          <w:p w14:paraId="5B06C299" w14:textId="77777777" w:rsidR="003D19EF" w:rsidRPr="00C96D9E" w:rsidRDefault="003D19EF" w:rsidP="00002413">
            <w:pPr>
              <w:autoSpaceDE w:val="0"/>
              <w:snapToGrid w:val="0"/>
              <w:rPr>
                <w:color w:val="000000" w:themeColor="text1"/>
              </w:rPr>
            </w:pPr>
            <w:r w:rsidRPr="00C96D9E">
              <w:rPr>
                <w:color w:val="000000" w:themeColor="text1"/>
              </w:rPr>
              <w:t>Reviewer provides feedback on the publication.</w:t>
            </w:r>
          </w:p>
          <w:p w14:paraId="2D645AAC" w14:textId="77777777" w:rsidR="003D19EF" w:rsidRPr="00C96D9E" w:rsidRDefault="003D19EF" w:rsidP="00002413">
            <w:pPr>
              <w:autoSpaceDE w:val="0"/>
              <w:snapToGrid w:val="0"/>
              <w:rPr>
                <w:color w:val="000000" w:themeColor="text1"/>
              </w:rPr>
            </w:pPr>
            <w:r w:rsidRPr="00C96D9E">
              <w:rPr>
                <w:color w:val="000000" w:themeColor="text1"/>
              </w:rPr>
              <w:t>System records the review and feedback.</w:t>
            </w:r>
          </w:p>
        </w:tc>
      </w:tr>
      <w:tr w:rsidR="003D19EF" w:rsidRPr="00C96D9E" w14:paraId="42C16EF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41E0BD4"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FB87731" w14:textId="77777777" w:rsidR="003D19EF" w:rsidRPr="00C96D9E" w:rsidRDefault="003D19EF" w:rsidP="00002413">
            <w:pPr>
              <w:autoSpaceDE w:val="0"/>
              <w:snapToGrid w:val="0"/>
              <w:rPr>
                <w:color w:val="000000" w:themeColor="text1"/>
              </w:rPr>
            </w:pPr>
          </w:p>
        </w:tc>
      </w:tr>
      <w:tr w:rsidR="003D19EF" w:rsidRPr="00C96D9E" w14:paraId="623E3116"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11CABD3E"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9CAC040"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313AA37A" w14:textId="77777777" w:rsidTr="00FF428C">
        <w:tc>
          <w:tcPr>
            <w:tcW w:w="422" w:type="dxa"/>
            <w:tcBorders>
              <w:top w:val="single" w:sz="4" w:space="0" w:color="000000"/>
              <w:left w:val="single" w:sz="4" w:space="0" w:color="000000"/>
              <w:bottom w:val="single" w:sz="4" w:space="0" w:color="000000"/>
            </w:tcBorders>
            <w:shd w:val="clear" w:color="auto" w:fill="auto"/>
          </w:tcPr>
          <w:p w14:paraId="06EE1108" w14:textId="77777777" w:rsidR="003D19EF" w:rsidRPr="00C96D9E" w:rsidRDefault="003D19EF" w:rsidP="00002413">
            <w:pPr>
              <w:autoSpaceDE w:val="0"/>
              <w:rPr>
                <w:b/>
                <w:color w:val="000000" w:themeColor="text1"/>
              </w:rPr>
            </w:pPr>
            <w:r w:rsidRPr="00C96D9E">
              <w:rPr>
                <w:b/>
                <w:color w:val="000000" w:themeColor="text1"/>
              </w:rPr>
              <w:lastRenderedPageBreak/>
              <w:t>1</w:t>
            </w:r>
          </w:p>
        </w:tc>
        <w:tc>
          <w:tcPr>
            <w:tcW w:w="3884" w:type="dxa"/>
            <w:gridSpan w:val="2"/>
            <w:tcBorders>
              <w:top w:val="single" w:sz="4" w:space="0" w:color="000000"/>
              <w:left w:val="single" w:sz="4" w:space="0" w:color="000000"/>
              <w:bottom w:val="single" w:sz="4" w:space="0" w:color="000000"/>
            </w:tcBorders>
            <w:shd w:val="clear" w:color="auto" w:fill="auto"/>
          </w:tcPr>
          <w:p w14:paraId="761012EE" w14:textId="77777777" w:rsidR="003D19EF" w:rsidRPr="00C96D9E" w:rsidRDefault="003D19EF" w:rsidP="00002413">
            <w:pPr>
              <w:autoSpaceDE w:val="0"/>
              <w:snapToGrid w:val="0"/>
              <w:rPr>
                <w:color w:val="000000" w:themeColor="text1"/>
              </w:rPr>
            </w:pPr>
            <w:r w:rsidRPr="00C96D9E">
              <w:rPr>
                <w:color w:val="000000" w:themeColor="text1"/>
              </w:rPr>
              <w:t>Reviewer selects a publication for review.</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1B3290C" w14:textId="77777777" w:rsidR="003D19EF" w:rsidRPr="00C96D9E" w:rsidRDefault="003D19EF" w:rsidP="00002413">
            <w:pPr>
              <w:snapToGrid w:val="0"/>
              <w:rPr>
                <w:color w:val="000000" w:themeColor="text1"/>
              </w:rPr>
            </w:pPr>
            <w:r w:rsidRPr="00C96D9E">
              <w:rPr>
                <w:color w:val="000000" w:themeColor="text1"/>
              </w:rPr>
              <w:t xml:space="preserve">System generates a plagiarism report for the selected publication. </w:t>
            </w:r>
          </w:p>
        </w:tc>
      </w:tr>
      <w:tr w:rsidR="003D19EF" w:rsidRPr="00C96D9E" w14:paraId="0A920BE5" w14:textId="77777777" w:rsidTr="00FF428C">
        <w:tc>
          <w:tcPr>
            <w:tcW w:w="422" w:type="dxa"/>
            <w:tcBorders>
              <w:top w:val="single" w:sz="4" w:space="0" w:color="000000"/>
              <w:left w:val="single" w:sz="4" w:space="0" w:color="000000"/>
              <w:bottom w:val="single" w:sz="4" w:space="0" w:color="000000"/>
            </w:tcBorders>
            <w:shd w:val="clear" w:color="auto" w:fill="auto"/>
          </w:tcPr>
          <w:p w14:paraId="319E4B4C"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20BB837E" w14:textId="77777777" w:rsidR="003D19EF" w:rsidRPr="00C96D9E" w:rsidRDefault="003D19EF" w:rsidP="00002413">
            <w:pPr>
              <w:autoSpaceDE w:val="0"/>
              <w:snapToGrid w:val="0"/>
              <w:rPr>
                <w:color w:val="000000" w:themeColor="text1"/>
              </w:rPr>
            </w:pPr>
            <w:r w:rsidRPr="00C96D9E">
              <w:rPr>
                <w:color w:val="000000" w:themeColor="text1"/>
              </w:rPr>
              <w:t>Reviewer provides feedback on the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4B04D4B" w14:textId="77777777" w:rsidR="003D19EF" w:rsidRPr="00C96D9E" w:rsidRDefault="003D19EF" w:rsidP="00002413">
            <w:pPr>
              <w:snapToGrid w:val="0"/>
              <w:rPr>
                <w:color w:val="000000" w:themeColor="text1"/>
              </w:rPr>
            </w:pPr>
            <w:r w:rsidRPr="00C96D9E">
              <w:rPr>
                <w:color w:val="000000" w:themeColor="text1"/>
              </w:rPr>
              <w:t>System records the review and feedback.</w:t>
            </w:r>
          </w:p>
        </w:tc>
      </w:tr>
    </w:tbl>
    <w:p w14:paraId="1FDEF4E9" w14:textId="77777777" w:rsidR="003D19EF" w:rsidRPr="00C96D9E" w:rsidRDefault="003D19EF" w:rsidP="003D19EF">
      <w:pPr>
        <w:rPr>
          <w:color w:val="000000" w:themeColor="text1"/>
        </w:rPr>
      </w:pPr>
    </w:p>
    <w:p w14:paraId="47664245" w14:textId="6071DB4A" w:rsidR="003D19EF" w:rsidRPr="00C96D9E" w:rsidRDefault="003D19EF" w:rsidP="00FF428C">
      <w:pPr>
        <w:pStyle w:val="Heading3"/>
        <w:numPr>
          <w:ilvl w:val="3"/>
          <w:numId w:val="52"/>
        </w:numPr>
        <w:rPr>
          <w:rFonts w:ascii="Times New Roman" w:hAnsi="Times New Roman" w:cs="Times New Roman"/>
          <w:color w:val="000000" w:themeColor="text1"/>
          <w:szCs w:val="24"/>
        </w:rPr>
      </w:pPr>
      <w:bookmarkStart w:id="131" w:name="_Toc165895920"/>
      <w:r w:rsidRPr="00C96D9E">
        <w:rPr>
          <w:rFonts w:ascii="Times New Roman" w:hAnsi="Times New Roman" w:cs="Times New Roman"/>
          <w:color w:val="000000" w:themeColor="text1"/>
          <w:szCs w:val="24"/>
        </w:rPr>
        <w:t>Give Feedback</w:t>
      </w:r>
      <w:bookmarkEnd w:id="131"/>
    </w:p>
    <w:p w14:paraId="355B6A19" w14:textId="074D7834" w:rsidR="00FF428C" w:rsidRDefault="00FF428C" w:rsidP="00FF428C">
      <w:pPr>
        <w:pStyle w:val="Caption"/>
        <w:keepNext/>
        <w:jc w:val="center"/>
      </w:pPr>
      <w:bookmarkStart w:id="132" w:name="_Toc165625402"/>
      <w:r>
        <w:t xml:space="preserve">Table </w:t>
      </w:r>
      <w:r>
        <w:fldChar w:fldCharType="begin"/>
      </w:r>
      <w:r>
        <w:instrText xml:space="preserve"> SEQ Table \* ARABIC </w:instrText>
      </w:r>
      <w:r>
        <w:fldChar w:fldCharType="separate"/>
      </w:r>
      <w:r w:rsidR="006D0EB2">
        <w:rPr>
          <w:noProof/>
        </w:rPr>
        <w:t>8</w:t>
      </w:r>
      <w:r>
        <w:fldChar w:fldCharType="end"/>
      </w:r>
      <w:r>
        <w:t xml:space="preserve">: </w:t>
      </w:r>
      <w:r w:rsidRPr="00C95774">
        <w:t>Give Feedback</w:t>
      </w:r>
      <w:bookmarkEnd w:id="132"/>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18FA5E9D"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390930AD" w14:textId="4D7E1BD5"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09D2DFF" w14:textId="1D16BB84"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08</w:t>
            </w:r>
          </w:p>
        </w:tc>
      </w:tr>
      <w:tr w:rsidR="003D19EF" w:rsidRPr="00C96D9E" w14:paraId="3ECD2D9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80C71BE" w14:textId="58CBFC9B"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0747584" w14:textId="77777777" w:rsidR="003D19EF" w:rsidRPr="00C96D9E" w:rsidRDefault="003D19EF" w:rsidP="00002413">
            <w:pPr>
              <w:autoSpaceDE w:val="0"/>
              <w:snapToGrid w:val="0"/>
              <w:rPr>
                <w:b/>
                <w:color w:val="000000" w:themeColor="text1"/>
              </w:rPr>
            </w:pPr>
            <w:r w:rsidRPr="00C96D9E">
              <w:rPr>
                <w:color w:val="000000" w:themeColor="text1"/>
              </w:rPr>
              <w:t>Give Feedback</w:t>
            </w:r>
          </w:p>
        </w:tc>
      </w:tr>
      <w:tr w:rsidR="003D19EF" w:rsidRPr="00C96D9E" w14:paraId="4DE208A7"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05A84DE"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BA82D64" w14:textId="77777777" w:rsidR="003D19EF" w:rsidRPr="00C96D9E" w:rsidRDefault="003D19EF" w:rsidP="00002413">
            <w:pPr>
              <w:autoSpaceDE w:val="0"/>
              <w:snapToGrid w:val="0"/>
              <w:rPr>
                <w:b/>
                <w:color w:val="000000" w:themeColor="text1"/>
              </w:rPr>
            </w:pPr>
            <w:r w:rsidRPr="00C96D9E">
              <w:rPr>
                <w:color w:val="000000" w:themeColor="text1"/>
              </w:rPr>
              <w:t>Reviewer</w:t>
            </w:r>
          </w:p>
        </w:tc>
      </w:tr>
      <w:tr w:rsidR="003D19EF" w:rsidRPr="00C96D9E" w14:paraId="55A9B74B"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372D8C3"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7F2B8D6" w14:textId="77777777" w:rsidR="003D19EF" w:rsidRPr="00C96D9E" w:rsidRDefault="003D19EF" w:rsidP="00002413">
            <w:pPr>
              <w:autoSpaceDE w:val="0"/>
              <w:snapToGrid w:val="0"/>
              <w:rPr>
                <w:color w:val="000000" w:themeColor="text1"/>
              </w:rPr>
            </w:pPr>
            <w:r w:rsidRPr="00C96D9E">
              <w:rPr>
                <w:color w:val="000000" w:themeColor="text1"/>
              </w:rPr>
              <w:t>Reviewer has reviewed a publication.</w:t>
            </w:r>
          </w:p>
        </w:tc>
      </w:tr>
      <w:tr w:rsidR="003D19EF" w:rsidRPr="00C96D9E" w14:paraId="3636145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AE99202"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D9347CC"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1492EE7E"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3B6D5B2"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830FF2F" w14:textId="77777777" w:rsidR="003D19EF" w:rsidRPr="00C96D9E" w:rsidRDefault="003D19EF" w:rsidP="00FC09B1">
            <w:pPr>
              <w:numPr>
                <w:ilvl w:val="0"/>
                <w:numId w:val="22"/>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Reviewer accesses the feedback section for the reviewed publication.</w:t>
            </w:r>
          </w:p>
          <w:p w14:paraId="7ABA68AA" w14:textId="77777777" w:rsidR="003D19EF" w:rsidRPr="00C96D9E" w:rsidRDefault="003D19EF" w:rsidP="00FC09B1">
            <w:pPr>
              <w:numPr>
                <w:ilvl w:val="0"/>
                <w:numId w:val="22"/>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Reviewer provides detailed feedback on the strengths and weaknesses of the publication.</w:t>
            </w:r>
          </w:p>
          <w:p w14:paraId="5C4E439B" w14:textId="77777777" w:rsidR="003D19EF" w:rsidRPr="00C96D9E" w:rsidRDefault="003D19EF" w:rsidP="00FC09B1">
            <w:pPr>
              <w:numPr>
                <w:ilvl w:val="0"/>
                <w:numId w:val="22"/>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records the feedback.</w:t>
            </w:r>
          </w:p>
          <w:p w14:paraId="41848945" w14:textId="77777777" w:rsidR="003D19EF" w:rsidRPr="00C96D9E" w:rsidRDefault="003D19EF" w:rsidP="00002413">
            <w:pPr>
              <w:autoSpaceDE w:val="0"/>
              <w:snapToGrid w:val="0"/>
              <w:rPr>
                <w:color w:val="000000" w:themeColor="text1"/>
              </w:rPr>
            </w:pPr>
          </w:p>
        </w:tc>
      </w:tr>
      <w:tr w:rsidR="003D19EF" w:rsidRPr="00C96D9E" w14:paraId="54DE450E"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63D403C1"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7A0F4DA"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78D3F1EB" w14:textId="77777777" w:rsidTr="00FF428C">
        <w:tc>
          <w:tcPr>
            <w:tcW w:w="422" w:type="dxa"/>
            <w:tcBorders>
              <w:top w:val="single" w:sz="4" w:space="0" w:color="000000"/>
              <w:left w:val="single" w:sz="4" w:space="0" w:color="000000"/>
              <w:bottom w:val="single" w:sz="4" w:space="0" w:color="000000"/>
            </w:tcBorders>
            <w:shd w:val="clear" w:color="auto" w:fill="auto"/>
          </w:tcPr>
          <w:p w14:paraId="6E0C1F92"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62241D0C" w14:textId="77777777" w:rsidR="003D19EF" w:rsidRPr="00C96D9E" w:rsidRDefault="003D19EF" w:rsidP="00002413">
            <w:pPr>
              <w:autoSpaceDE w:val="0"/>
              <w:snapToGrid w:val="0"/>
              <w:rPr>
                <w:color w:val="000000" w:themeColor="text1"/>
              </w:rPr>
            </w:pPr>
            <w:r w:rsidRPr="00C96D9E">
              <w:rPr>
                <w:color w:val="000000" w:themeColor="text1"/>
              </w:rPr>
              <w:t>Reviewer accesses the feedback section for the reviewed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E7B3CB0" w14:textId="77777777" w:rsidR="003D19EF" w:rsidRPr="00C96D9E" w:rsidRDefault="003D19EF" w:rsidP="00FC09B1">
            <w:pPr>
              <w:numPr>
                <w:ilvl w:val="0"/>
                <w:numId w:val="2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 xml:space="preserve">System displays the feedback form for the selected publication. </w:t>
            </w:r>
          </w:p>
        </w:tc>
      </w:tr>
      <w:tr w:rsidR="003D19EF" w:rsidRPr="00C96D9E" w14:paraId="69EA7023" w14:textId="77777777" w:rsidTr="00FF428C">
        <w:tc>
          <w:tcPr>
            <w:tcW w:w="422" w:type="dxa"/>
            <w:tcBorders>
              <w:top w:val="single" w:sz="4" w:space="0" w:color="000000"/>
              <w:left w:val="single" w:sz="4" w:space="0" w:color="000000"/>
              <w:bottom w:val="single" w:sz="4" w:space="0" w:color="000000"/>
            </w:tcBorders>
            <w:shd w:val="clear" w:color="auto" w:fill="auto"/>
          </w:tcPr>
          <w:p w14:paraId="75F4B73C"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826642B" w14:textId="77777777" w:rsidR="003D19EF" w:rsidRPr="00C96D9E" w:rsidRDefault="003D19EF" w:rsidP="00002413">
            <w:pPr>
              <w:autoSpaceDE w:val="0"/>
              <w:snapToGrid w:val="0"/>
              <w:rPr>
                <w:color w:val="000000" w:themeColor="text1"/>
              </w:rPr>
            </w:pPr>
            <w:r w:rsidRPr="00C96D9E">
              <w:rPr>
                <w:color w:val="000000" w:themeColor="text1"/>
              </w:rPr>
              <w:t>Reviewer provides detailed feedback on the strengths and weaknesses of the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3DDAAB4" w14:textId="77777777" w:rsidR="003D19EF" w:rsidRPr="00C96D9E" w:rsidRDefault="003D19EF" w:rsidP="00FC09B1">
            <w:pPr>
              <w:numPr>
                <w:ilvl w:val="0"/>
                <w:numId w:val="2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records the feedback.</w:t>
            </w:r>
          </w:p>
        </w:tc>
      </w:tr>
    </w:tbl>
    <w:p w14:paraId="61DCEA1F" w14:textId="07141A92" w:rsidR="003D19EF" w:rsidRDefault="003D19EF" w:rsidP="003D19EF">
      <w:pPr>
        <w:rPr>
          <w:b/>
          <w:color w:val="000000" w:themeColor="text1"/>
        </w:rPr>
      </w:pPr>
    </w:p>
    <w:p w14:paraId="294C1667" w14:textId="457E8423" w:rsidR="00FF428C" w:rsidRDefault="00FF428C" w:rsidP="003D19EF">
      <w:pPr>
        <w:rPr>
          <w:b/>
          <w:color w:val="000000" w:themeColor="text1"/>
        </w:rPr>
      </w:pPr>
    </w:p>
    <w:p w14:paraId="21A007C3" w14:textId="77777777" w:rsidR="00FF428C" w:rsidRPr="00C96D9E" w:rsidRDefault="00FF428C" w:rsidP="003D19EF">
      <w:pPr>
        <w:rPr>
          <w:b/>
          <w:color w:val="000000" w:themeColor="text1"/>
        </w:rPr>
      </w:pPr>
    </w:p>
    <w:p w14:paraId="730E8751" w14:textId="139CB172" w:rsidR="003D19EF" w:rsidRPr="00C96D9E" w:rsidRDefault="003D19EF" w:rsidP="00863F1A">
      <w:pPr>
        <w:pStyle w:val="Heading2"/>
        <w:numPr>
          <w:ilvl w:val="2"/>
          <w:numId w:val="52"/>
        </w:numPr>
      </w:pPr>
      <w:bookmarkStart w:id="133" w:name="_Toc153747878"/>
      <w:bookmarkStart w:id="134" w:name="_Toc165895921"/>
      <w:r w:rsidRPr="00C96D9E">
        <w:t>Researcher</w:t>
      </w:r>
      <w:bookmarkEnd w:id="133"/>
      <w:bookmarkEnd w:id="134"/>
    </w:p>
    <w:p w14:paraId="76C27149" w14:textId="55A31EBD" w:rsidR="003D19EF" w:rsidRPr="00FF428C" w:rsidRDefault="00FF428C" w:rsidP="00FF428C">
      <w:pPr>
        <w:pStyle w:val="Heading3"/>
        <w:numPr>
          <w:ilvl w:val="0"/>
          <w:numId w:val="0"/>
        </w:numPr>
        <w:rPr>
          <w:rFonts w:ascii="Times New Roman" w:hAnsi="Times New Roman" w:cs="Times New Roman"/>
          <w:color w:val="000000" w:themeColor="text1"/>
          <w:szCs w:val="24"/>
        </w:rPr>
      </w:pPr>
      <w:bookmarkStart w:id="135" w:name="_Toc165895922"/>
      <w:r>
        <w:rPr>
          <w:rFonts w:ascii="Times New Roman" w:hAnsi="Times New Roman" w:cs="Times New Roman"/>
          <w:color w:val="000000" w:themeColor="text1"/>
          <w:szCs w:val="24"/>
        </w:rPr>
        <w:t xml:space="preserve">3.2.4.1 </w:t>
      </w:r>
      <w:r w:rsidR="003D19EF" w:rsidRPr="00C96D9E">
        <w:rPr>
          <w:rFonts w:ascii="Times New Roman" w:hAnsi="Times New Roman" w:cs="Times New Roman"/>
          <w:color w:val="000000" w:themeColor="text1"/>
          <w:szCs w:val="24"/>
        </w:rPr>
        <w:t>Specify Publication Type</w:t>
      </w:r>
      <w:bookmarkEnd w:id="135"/>
    </w:p>
    <w:p w14:paraId="6E5B1983" w14:textId="4F650303" w:rsidR="00FF428C" w:rsidRDefault="00FF428C" w:rsidP="00FF428C">
      <w:pPr>
        <w:pStyle w:val="Caption"/>
        <w:keepNext/>
        <w:jc w:val="center"/>
      </w:pPr>
      <w:bookmarkStart w:id="136" w:name="_Toc165625403"/>
      <w:r>
        <w:t xml:space="preserve">Table </w:t>
      </w:r>
      <w:r>
        <w:fldChar w:fldCharType="begin"/>
      </w:r>
      <w:r>
        <w:instrText xml:space="preserve"> SEQ Table \* ARABIC </w:instrText>
      </w:r>
      <w:r>
        <w:fldChar w:fldCharType="separate"/>
      </w:r>
      <w:r w:rsidR="006D0EB2">
        <w:rPr>
          <w:noProof/>
        </w:rPr>
        <w:t>9</w:t>
      </w:r>
      <w:r>
        <w:fldChar w:fldCharType="end"/>
      </w:r>
      <w:r>
        <w:t xml:space="preserve">: </w:t>
      </w:r>
      <w:r w:rsidRPr="00DD5617">
        <w:t>Specify Publication Type</w:t>
      </w:r>
      <w:bookmarkEnd w:id="136"/>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5EB89383"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C80F1D0" w14:textId="346F7233"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9C96872" w14:textId="6DE57AAE"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9</w:t>
            </w:r>
          </w:p>
        </w:tc>
      </w:tr>
      <w:tr w:rsidR="003D19EF" w:rsidRPr="00C96D9E" w14:paraId="7055272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9FFE7F9" w14:textId="0C195D67"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9731E11" w14:textId="77777777" w:rsidR="003D19EF" w:rsidRPr="00C96D9E" w:rsidRDefault="003D19EF" w:rsidP="00002413">
            <w:pPr>
              <w:autoSpaceDE w:val="0"/>
              <w:snapToGrid w:val="0"/>
              <w:rPr>
                <w:b/>
                <w:color w:val="000000" w:themeColor="text1"/>
              </w:rPr>
            </w:pPr>
            <w:r w:rsidRPr="00C96D9E">
              <w:rPr>
                <w:color w:val="000000" w:themeColor="text1"/>
              </w:rPr>
              <w:t>Specify Publication Type</w:t>
            </w:r>
          </w:p>
        </w:tc>
      </w:tr>
      <w:tr w:rsidR="003D19EF" w:rsidRPr="00C96D9E" w14:paraId="2BE273A9"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0DCBC6C2" w14:textId="77777777" w:rsidR="003D19EF" w:rsidRPr="00C96D9E" w:rsidRDefault="003D19EF" w:rsidP="00002413">
            <w:pPr>
              <w:autoSpaceDE w:val="0"/>
              <w:rPr>
                <w:color w:val="000000" w:themeColor="text1"/>
              </w:rPr>
            </w:pPr>
            <w:r w:rsidRPr="00C96D9E">
              <w:rPr>
                <w:b/>
                <w:color w:val="000000" w:themeColor="text1"/>
              </w:rPr>
              <w:lastRenderedPageBreak/>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D94ADF5"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215F1762"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97BE433"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0EE4F26"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w:t>
            </w:r>
          </w:p>
        </w:tc>
      </w:tr>
      <w:tr w:rsidR="003D19EF" w:rsidRPr="00C96D9E" w14:paraId="03C5329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810D561"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8D6CEB8" w14:textId="77777777" w:rsidR="003D19EF" w:rsidRPr="00C96D9E" w:rsidRDefault="003D19EF" w:rsidP="00002413">
            <w:pPr>
              <w:autoSpaceDE w:val="0"/>
              <w:snapToGrid w:val="0"/>
              <w:rPr>
                <w:color w:val="000000" w:themeColor="text1"/>
              </w:rPr>
            </w:pPr>
            <w:r w:rsidRPr="00C96D9E">
              <w:rPr>
                <w:color w:val="000000" w:themeColor="text1"/>
              </w:rPr>
              <w:t>Low</w:t>
            </w:r>
          </w:p>
        </w:tc>
      </w:tr>
      <w:tr w:rsidR="003D19EF" w:rsidRPr="00C96D9E" w14:paraId="7908C40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3F32010D"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C5F2CC8" w14:textId="77777777" w:rsidR="003D19EF" w:rsidRPr="00C96D9E" w:rsidRDefault="003D19EF" w:rsidP="00002413">
            <w:pPr>
              <w:autoSpaceDE w:val="0"/>
              <w:snapToGrid w:val="0"/>
              <w:rPr>
                <w:color w:val="000000" w:themeColor="text1"/>
              </w:rPr>
            </w:pPr>
            <w:r w:rsidRPr="00C96D9E">
              <w:rPr>
                <w:color w:val="000000" w:themeColor="text1"/>
              </w:rPr>
              <w:t>Researcher navigates to the submission interface.</w:t>
            </w:r>
          </w:p>
          <w:p w14:paraId="6A45E56C" w14:textId="77777777" w:rsidR="003D19EF" w:rsidRPr="00C96D9E" w:rsidRDefault="003D19EF" w:rsidP="00002413">
            <w:pPr>
              <w:autoSpaceDE w:val="0"/>
              <w:snapToGrid w:val="0"/>
              <w:rPr>
                <w:color w:val="000000" w:themeColor="text1"/>
              </w:rPr>
            </w:pPr>
            <w:r w:rsidRPr="00C96D9E">
              <w:rPr>
                <w:color w:val="000000" w:themeColor="text1"/>
              </w:rPr>
              <w:t>Researcher selects the option to specify the type of publication (e.g., paper, journal, article).</w:t>
            </w:r>
          </w:p>
          <w:p w14:paraId="167F4850" w14:textId="77777777" w:rsidR="003D19EF" w:rsidRPr="00C96D9E" w:rsidRDefault="003D19EF" w:rsidP="00002413">
            <w:pPr>
              <w:autoSpaceDE w:val="0"/>
              <w:snapToGrid w:val="0"/>
              <w:rPr>
                <w:color w:val="000000" w:themeColor="text1"/>
              </w:rPr>
            </w:pPr>
            <w:r w:rsidRPr="00C96D9E">
              <w:rPr>
                <w:color w:val="000000" w:themeColor="text1"/>
              </w:rPr>
              <w:t>Researcher submits the specified publication type.</w:t>
            </w:r>
          </w:p>
          <w:p w14:paraId="2C05E401" w14:textId="77777777" w:rsidR="003D19EF" w:rsidRPr="00C96D9E" w:rsidRDefault="003D19EF" w:rsidP="00002413">
            <w:pPr>
              <w:autoSpaceDE w:val="0"/>
              <w:snapToGrid w:val="0"/>
              <w:rPr>
                <w:color w:val="000000" w:themeColor="text1"/>
              </w:rPr>
            </w:pPr>
            <w:r w:rsidRPr="00C96D9E">
              <w:rPr>
                <w:color w:val="000000" w:themeColor="text1"/>
              </w:rPr>
              <w:t>System records the specified publication type.</w:t>
            </w:r>
          </w:p>
        </w:tc>
      </w:tr>
      <w:tr w:rsidR="003D19EF" w:rsidRPr="00C96D9E" w14:paraId="27A01490"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6054BC7F"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DD03578"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2AB84018" w14:textId="77777777" w:rsidTr="00FF428C">
        <w:tc>
          <w:tcPr>
            <w:tcW w:w="422" w:type="dxa"/>
            <w:tcBorders>
              <w:top w:val="single" w:sz="4" w:space="0" w:color="000000"/>
              <w:left w:val="single" w:sz="4" w:space="0" w:color="000000"/>
              <w:bottom w:val="single" w:sz="4" w:space="0" w:color="000000"/>
            </w:tcBorders>
            <w:shd w:val="clear" w:color="auto" w:fill="auto"/>
          </w:tcPr>
          <w:p w14:paraId="4341953B"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4606C5C2" w14:textId="77777777" w:rsidR="003D19EF" w:rsidRPr="00C96D9E" w:rsidRDefault="003D19EF" w:rsidP="00002413">
            <w:pPr>
              <w:autoSpaceDE w:val="0"/>
              <w:snapToGrid w:val="0"/>
              <w:rPr>
                <w:color w:val="000000" w:themeColor="text1"/>
              </w:rPr>
            </w:pPr>
            <w:r w:rsidRPr="00C96D9E">
              <w:rPr>
                <w:color w:val="000000" w:themeColor="text1"/>
              </w:rPr>
              <w:t>Researcher navigates to the submission interface.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CDD8EB4" w14:textId="77777777" w:rsidR="003D19EF" w:rsidRPr="00C96D9E" w:rsidRDefault="003D19EF" w:rsidP="00FC09B1">
            <w:pPr>
              <w:numPr>
                <w:ilvl w:val="0"/>
                <w:numId w:val="2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displays the submission interface.</w:t>
            </w:r>
          </w:p>
        </w:tc>
      </w:tr>
      <w:tr w:rsidR="003D19EF" w:rsidRPr="00C96D9E" w14:paraId="492B1749" w14:textId="77777777" w:rsidTr="00FF428C">
        <w:tc>
          <w:tcPr>
            <w:tcW w:w="422" w:type="dxa"/>
            <w:tcBorders>
              <w:top w:val="single" w:sz="4" w:space="0" w:color="000000"/>
              <w:left w:val="single" w:sz="4" w:space="0" w:color="000000"/>
              <w:bottom w:val="single" w:sz="4" w:space="0" w:color="000000"/>
            </w:tcBorders>
            <w:shd w:val="clear" w:color="auto" w:fill="auto"/>
          </w:tcPr>
          <w:p w14:paraId="797FB51A"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3353A53A" w14:textId="77777777" w:rsidR="003D19EF" w:rsidRPr="00C96D9E" w:rsidRDefault="003D19EF" w:rsidP="00002413">
            <w:pPr>
              <w:autoSpaceDE w:val="0"/>
              <w:snapToGrid w:val="0"/>
              <w:rPr>
                <w:color w:val="000000" w:themeColor="text1"/>
              </w:rPr>
            </w:pPr>
            <w:r w:rsidRPr="00C96D9E">
              <w:rPr>
                <w:color w:val="000000" w:themeColor="text1"/>
              </w:rPr>
              <w:t>Researcher selects the option to specify the type of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AF6626F" w14:textId="77777777" w:rsidR="003D19EF" w:rsidRPr="00C96D9E" w:rsidRDefault="003D19EF" w:rsidP="00FC09B1">
            <w:pPr>
              <w:numPr>
                <w:ilvl w:val="0"/>
                <w:numId w:val="2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presents a list of publication types (paper, journal, article).</w:t>
            </w:r>
          </w:p>
        </w:tc>
      </w:tr>
      <w:tr w:rsidR="003D19EF" w:rsidRPr="00C96D9E" w14:paraId="6018EB85" w14:textId="77777777" w:rsidTr="00FF428C">
        <w:tc>
          <w:tcPr>
            <w:tcW w:w="422" w:type="dxa"/>
            <w:tcBorders>
              <w:top w:val="single" w:sz="4" w:space="0" w:color="000000"/>
              <w:left w:val="single" w:sz="4" w:space="0" w:color="000000"/>
              <w:bottom w:val="single" w:sz="4" w:space="0" w:color="000000"/>
            </w:tcBorders>
            <w:shd w:val="clear" w:color="auto" w:fill="auto"/>
          </w:tcPr>
          <w:p w14:paraId="152938FE"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697C2A35" w14:textId="77777777" w:rsidR="003D19EF" w:rsidRPr="00C96D9E" w:rsidRDefault="003D19EF" w:rsidP="00002413">
            <w:pPr>
              <w:autoSpaceDE w:val="0"/>
              <w:snapToGrid w:val="0"/>
              <w:rPr>
                <w:color w:val="000000" w:themeColor="text1"/>
              </w:rPr>
            </w:pPr>
            <w:r w:rsidRPr="00C96D9E">
              <w:rPr>
                <w:color w:val="000000" w:themeColor="text1"/>
              </w:rPr>
              <w:t>Researcher submits the specified publication type.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B6C2D76" w14:textId="77777777" w:rsidR="003D19EF" w:rsidRPr="00C96D9E" w:rsidRDefault="003D19EF" w:rsidP="00FC09B1">
            <w:pPr>
              <w:numPr>
                <w:ilvl w:val="0"/>
                <w:numId w:val="2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records the specified publication type.</w:t>
            </w:r>
          </w:p>
        </w:tc>
      </w:tr>
    </w:tbl>
    <w:p w14:paraId="37103D7C" w14:textId="77777777" w:rsidR="003D19EF" w:rsidRPr="00C96D9E" w:rsidRDefault="003D19EF" w:rsidP="003D19EF">
      <w:pPr>
        <w:rPr>
          <w:b/>
          <w:color w:val="000000" w:themeColor="text1"/>
        </w:rPr>
      </w:pPr>
    </w:p>
    <w:p w14:paraId="5B3B16B2" w14:textId="12669D82" w:rsidR="003D19EF" w:rsidRPr="00C96D9E" w:rsidRDefault="00FF428C" w:rsidP="003D19EF">
      <w:pPr>
        <w:rPr>
          <w:b/>
          <w:color w:val="000000" w:themeColor="text1"/>
        </w:rPr>
      </w:pPr>
      <w:r>
        <w:rPr>
          <w:b/>
          <w:color w:val="000000" w:themeColor="text1"/>
        </w:rPr>
        <w:t>3.2.4.2</w:t>
      </w:r>
      <w:r w:rsidR="003D19EF" w:rsidRPr="00C96D9E">
        <w:rPr>
          <w:b/>
          <w:color w:val="000000" w:themeColor="text1"/>
        </w:rPr>
        <w:t xml:space="preserve"> Submit Publication</w:t>
      </w:r>
    </w:p>
    <w:p w14:paraId="1788C115" w14:textId="29DA3240" w:rsidR="00FF428C" w:rsidRDefault="00FF428C" w:rsidP="00FF428C">
      <w:pPr>
        <w:pStyle w:val="Caption"/>
        <w:keepNext/>
        <w:jc w:val="center"/>
      </w:pPr>
      <w:bookmarkStart w:id="137" w:name="_Toc165625404"/>
      <w:r>
        <w:t xml:space="preserve">Table </w:t>
      </w:r>
      <w:r>
        <w:fldChar w:fldCharType="begin"/>
      </w:r>
      <w:r>
        <w:instrText xml:space="preserve"> SEQ Table \* ARABIC </w:instrText>
      </w:r>
      <w:r>
        <w:fldChar w:fldCharType="separate"/>
      </w:r>
      <w:r w:rsidR="006D0EB2">
        <w:rPr>
          <w:noProof/>
        </w:rPr>
        <w:t>10</w:t>
      </w:r>
      <w:r>
        <w:fldChar w:fldCharType="end"/>
      </w:r>
      <w:r>
        <w:t xml:space="preserve">: </w:t>
      </w:r>
      <w:r w:rsidRPr="00852DB2">
        <w:t>Submit Publication</w:t>
      </w:r>
      <w:bookmarkEnd w:id="137"/>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404B7728"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04E29BCF" w14:textId="7D5E2AA5"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4801252" w14:textId="4DDDF31F"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10</w:t>
            </w:r>
          </w:p>
        </w:tc>
      </w:tr>
      <w:tr w:rsidR="003D19EF" w:rsidRPr="00C96D9E" w14:paraId="0148A45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A27092F" w14:textId="285AF2E9"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69806C6" w14:textId="77777777" w:rsidR="003D19EF" w:rsidRPr="00C96D9E" w:rsidRDefault="003D19EF" w:rsidP="00002413">
            <w:pPr>
              <w:autoSpaceDE w:val="0"/>
              <w:snapToGrid w:val="0"/>
              <w:rPr>
                <w:b/>
                <w:color w:val="000000" w:themeColor="text1"/>
              </w:rPr>
            </w:pPr>
            <w:r w:rsidRPr="00C96D9E">
              <w:rPr>
                <w:color w:val="000000" w:themeColor="text1"/>
              </w:rPr>
              <w:t>Submit Publication</w:t>
            </w:r>
          </w:p>
        </w:tc>
      </w:tr>
      <w:tr w:rsidR="003D19EF" w:rsidRPr="00C96D9E" w14:paraId="6901282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AD538E1"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0F3EE13"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2D3EF5C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C6DD3BA"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C6080EE"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has specified the publication type.</w:t>
            </w:r>
          </w:p>
        </w:tc>
      </w:tr>
      <w:tr w:rsidR="003D19EF" w:rsidRPr="00C96D9E" w14:paraId="1B66B1C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36728BB"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792878C"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11EF320C"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DBE96FA"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3B2C871" w14:textId="77777777" w:rsidR="003D19EF" w:rsidRPr="00C96D9E" w:rsidRDefault="003D19EF" w:rsidP="00002413">
            <w:pPr>
              <w:autoSpaceDE w:val="0"/>
              <w:rPr>
                <w:color w:val="000000" w:themeColor="text1"/>
              </w:rPr>
            </w:pPr>
            <w:r w:rsidRPr="00C96D9E">
              <w:rPr>
                <w:color w:val="000000" w:themeColor="text1"/>
              </w:rPr>
              <w:t>1. Researcher initiates the submission process for the publication.</w:t>
            </w:r>
          </w:p>
          <w:p w14:paraId="1CC065CE" w14:textId="77777777" w:rsidR="003D19EF" w:rsidRPr="00C96D9E" w:rsidRDefault="003D19EF" w:rsidP="00002413">
            <w:pPr>
              <w:autoSpaceDE w:val="0"/>
              <w:rPr>
                <w:color w:val="000000" w:themeColor="text1"/>
              </w:rPr>
            </w:pPr>
            <w:r w:rsidRPr="00C96D9E">
              <w:rPr>
                <w:color w:val="000000" w:themeColor="text1"/>
              </w:rPr>
              <w:t>2. System validates the submission details, extracts key insights using AI.</w:t>
            </w:r>
          </w:p>
          <w:p w14:paraId="1C0E3FA5" w14:textId="77777777" w:rsidR="003D19EF" w:rsidRPr="00C96D9E" w:rsidRDefault="003D19EF" w:rsidP="00002413">
            <w:pPr>
              <w:autoSpaceDE w:val="0"/>
              <w:rPr>
                <w:color w:val="000000" w:themeColor="text1"/>
              </w:rPr>
            </w:pPr>
            <w:r w:rsidRPr="00C96D9E">
              <w:rPr>
                <w:color w:val="000000" w:themeColor="text1"/>
              </w:rPr>
              <w:t>3. Researcher confirms the submission.</w:t>
            </w:r>
          </w:p>
          <w:p w14:paraId="69AC4C12"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4. System records the submitted publication, auto-assigns reviewers using AI, and displays a confirmation message.</w:t>
            </w:r>
          </w:p>
        </w:tc>
      </w:tr>
      <w:tr w:rsidR="003D19EF" w:rsidRPr="00C96D9E" w14:paraId="04CC37A8"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205FB23B"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24539EF"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2C6A8F72" w14:textId="77777777" w:rsidTr="00FF428C">
        <w:tc>
          <w:tcPr>
            <w:tcW w:w="422" w:type="dxa"/>
            <w:tcBorders>
              <w:top w:val="single" w:sz="4" w:space="0" w:color="000000"/>
              <w:left w:val="single" w:sz="4" w:space="0" w:color="000000"/>
              <w:bottom w:val="single" w:sz="4" w:space="0" w:color="000000"/>
            </w:tcBorders>
            <w:shd w:val="clear" w:color="auto" w:fill="auto"/>
          </w:tcPr>
          <w:p w14:paraId="297FD37E"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7E149BD" w14:textId="77777777" w:rsidR="003D19EF" w:rsidRPr="00C96D9E" w:rsidRDefault="003D19EF" w:rsidP="00002413">
            <w:pPr>
              <w:autoSpaceDE w:val="0"/>
              <w:snapToGrid w:val="0"/>
              <w:rPr>
                <w:color w:val="000000" w:themeColor="text1"/>
              </w:rPr>
            </w:pPr>
            <w:r w:rsidRPr="00C96D9E">
              <w:rPr>
                <w:color w:val="000000" w:themeColor="text1"/>
              </w:rPr>
              <w:t xml:space="preserve">Researcher initiates the submission </w:t>
            </w:r>
            <w:r w:rsidRPr="00C96D9E">
              <w:rPr>
                <w:color w:val="000000" w:themeColor="text1"/>
              </w:rPr>
              <w:lastRenderedPageBreak/>
              <w:t>process for the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8D69DA6"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lastRenderedPageBreak/>
              <w:t>System displays the submission form and fill abstract, keywords on its own.</w:t>
            </w:r>
          </w:p>
        </w:tc>
      </w:tr>
      <w:tr w:rsidR="003D19EF" w:rsidRPr="00C96D9E" w14:paraId="61193C48" w14:textId="77777777" w:rsidTr="00FF428C">
        <w:tc>
          <w:tcPr>
            <w:tcW w:w="422" w:type="dxa"/>
            <w:tcBorders>
              <w:top w:val="single" w:sz="4" w:space="0" w:color="000000"/>
              <w:left w:val="single" w:sz="4" w:space="0" w:color="000000"/>
              <w:bottom w:val="single" w:sz="4" w:space="0" w:color="000000"/>
            </w:tcBorders>
            <w:shd w:val="clear" w:color="auto" w:fill="auto"/>
          </w:tcPr>
          <w:p w14:paraId="0F0DCD5A"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1F8BAD5F" w14:textId="77777777" w:rsidR="003D19EF" w:rsidRPr="00C96D9E" w:rsidRDefault="003D19EF" w:rsidP="00002413">
            <w:pPr>
              <w:autoSpaceDE w:val="0"/>
              <w:snapToGrid w:val="0"/>
              <w:rPr>
                <w:color w:val="000000" w:themeColor="text1"/>
              </w:rPr>
            </w:pPr>
            <w:r w:rsidRPr="00C96D9E">
              <w:rPr>
                <w:color w:val="000000" w:themeColor="text1"/>
              </w:rPr>
              <w:t>Researcher confirms the submission.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C86C76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2a. System displays a confirmation message.</w:t>
            </w:r>
          </w:p>
          <w:p w14:paraId="699D064C"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2b. System assign reviewers.</w:t>
            </w:r>
          </w:p>
          <w:p w14:paraId="480774D0"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2c. System records the submitted publication.</w:t>
            </w:r>
          </w:p>
        </w:tc>
      </w:tr>
    </w:tbl>
    <w:p w14:paraId="1A505632" w14:textId="4B255155" w:rsidR="003D19EF" w:rsidRPr="00C96D9E" w:rsidRDefault="003D19EF" w:rsidP="003D19EF">
      <w:pPr>
        <w:rPr>
          <w:b/>
          <w:color w:val="000000" w:themeColor="text1"/>
        </w:rPr>
      </w:pPr>
    </w:p>
    <w:p w14:paraId="143B8DC7" w14:textId="7BD08AE7" w:rsidR="003D19EF" w:rsidRPr="00C96D9E" w:rsidRDefault="00FF428C" w:rsidP="003D19EF">
      <w:pPr>
        <w:rPr>
          <w:b/>
          <w:color w:val="000000" w:themeColor="text1"/>
        </w:rPr>
      </w:pPr>
      <w:r>
        <w:rPr>
          <w:b/>
          <w:color w:val="000000" w:themeColor="text1"/>
        </w:rPr>
        <w:t>3.2.4.3</w:t>
      </w:r>
      <w:r w:rsidR="003D19EF" w:rsidRPr="00C96D9E">
        <w:rPr>
          <w:b/>
          <w:color w:val="000000" w:themeColor="text1"/>
        </w:rPr>
        <w:t xml:space="preserve"> Update Publication</w:t>
      </w:r>
    </w:p>
    <w:p w14:paraId="50C6613C" w14:textId="4589A7F3" w:rsidR="00FF428C" w:rsidRDefault="00FF428C" w:rsidP="00FF428C">
      <w:pPr>
        <w:pStyle w:val="Caption"/>
        <w:keepNext/>
        <w:jc w:val="center"/>
      </w:pPr>
      <w:bookmarkStart w:id="138" w:name="_Toc165625405"/>
      <w:r>
        <w:t xml:space="preserve">Table </w:t>
      </w:r>
      <w:r>
        <w:fldChar w:fldCharType="begin"/>
      </w:r>
      <w:r>
        <w:instrText xml:space="preserve"> SEQ Table \* ARABIC </w:instrText>
      </w:r>
      <w:r>
        <w:fldChar w:fldCharType="separate"/>
      </w:r>
      <w:r w:rsidR="006D0EB2">
        <w:rPr>
          <w:noProof/>
        </w:rPr>
        <w:t>11</w:t>
      </w:r>
      <w:r>
        <w:fldChar w:fldCharType="end"/>
      </w:r>
      <w:r>
        <w:t xml:space="preserve">: </w:t>
      </w:r>
      <w:r w:rsidRPr="004D4376">
        <w:t>Update Publication</w:t>
      </w:r>
      <w:bookmarkEnd w:id="138"/>
    </w:p>
    <w:tbl>
      <w:tblPr>
        <w:tblW w:w="5000" w:type="pct"/>
        <w:tblInd w:w="-5" w:type="dxa"/>
        <w:tblLayout w:type="fixed"/>
        <w:tblLook w:val="0000" w:firstRow="0" w:lastRow="0" w:firstColumn="0" w:lastColumn="0" w:noHBand="0" w:noVBand="0"/>
      </w:tblPr>
      <w:tblGrid>
        <w:gridCol w:w="422"/>
        <w:gridCol w:w="1691"/>
        <w:gridCol w:w="2410"/>
        <w:gridCol w:w="3999"/>
      </w:tblGrid>
      <w:tr w:rsidR="003D19EF" w:rsidRPr="00C96D9E" w14:paraId="2AB5947B"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BBAC9C8" w14:textId="598DBD9F"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7DBEA3A" w14:textId="57BF704B"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11</w:t>
            </w:r>
          </w:p>
        </w:tc>
      </w:tr>
      <w:tr w:rsidR="003D19EF" w:rsidRPr="00C96D9E" w14:paraId="5EF5A8A1"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30DEB42" w14:textId="06745026"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806FBC6" w14:textId="77777777" w:rsidR="003D19EF" w:rsidRPr="00C96D9E" w:rsidRDefault="003D19EF" w:rsidP="00002413">
            <w:pPr>
              <w:autoSpaceDE w:val="0"/>
              <w:snapToGrid w:val="0"/>
              <w:rPr>
                <w:b/>
                <w:color w:val="000000" w:themeColor="text1"/>
              </w:rPr>
            </w:pPr>
            <w:r w:rsidRPr="00C96D9E">
              <w:rPr>
                <w:color w:val="000000" w:themeColor="text1"/>
              </w:rPr>
              <w:t>Update Publication</w:t>
            </w:r>
          </w:p>
        </w:tc>
      </w:tr>
      <w:tr w:rsidR="003D19EF" w:rsidRPr="00C96D9E" w14:paraId="4A47EA99"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1531031"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AA0EA43"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17E92677"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3FFDCC1"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9C4A48A"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a publication has been reviewed with suggested changes.</w:t>
            </w:r>
          </w:p>
        </w:tc>
      </w:tr>
      <w:tr w:rsidR="003D19EF" w:rsidRPr="00C96D9E" w14:paraId="738C2BD9"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6755F05"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FCB4112"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1CE201EA"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37B1BA4"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4E04D81" w14:textId="77777777" w:rsidR="003D19EF" w:rsidRPr="00C96D9E" w:rsidRDefault="003D19EF" w:rsidP="00FC09B1">
            <w:pPr>
              <w:numPr>
                <w:ilvl w:val="0"/>
                <w:numId w:val="2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selects the option to upload an updated version of the publication after receiving feedback from the reviewer.</w:t>
            </w:r>
          </w:p>
          <w:p w14:paraId="2C0A090F" w14:textId="77777777" w:rsidR="003D19EF" w:rsidRPr="00C96D9E" w:rsidRDefault="003D19EF" w:rsidP="00FC09B1">
            <w:pPr>
              <w:numPr>
                <w:ilvl w:val="0"/>
                <w:numId w:val="2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prompts the Researcher to upload the corrected version of the publication.</w:t>
            </w:r>
          </w:p>
          <w:p w14:paraId="180A4AF6" w14:textId="77777777" w:rsidR="003D19EF" w:rsidRPr="00C96D9E" w:rsidRDefault="003D19EF" w:rsidP="00FC09B1">
            <w:pPr>
              <w:numPr>
                <w:ilvl w:val="0"/>
                <w:numId w:val="2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uploads the updated publication file with reviewer-suggested changes.</w:t>
            </w:r>
          </w:p>
          <w:p w14:paraId="5DEA6FEB" w14:textId="77777777" w:rsidR="003D19EF" w:rsidRPr="00C96D9E" w:rsidRDefault="003D19EF" w:rsidP="00FC09B1">
            <w:pPr>
              <w:numPr>
                <w:ilvl w:val="0"/>
                <w:numId w:val="2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confirms the submission.</w:t>
            </w:r>
          </w:p>
          <w:p w14:paraId="05D47F30" w14:textId="77777777" w:rsidR="003D19EF" w:rsidRPr="00C96D9E" w:rsidRDefault="003D19EF" w:rsidP="00FC09B1">
            <w:pPr>
              <w:numPr>
                <w:ilvl w:val="0"/>
                <w:numId w:val="2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records the updated publication information.</w:t>
            </w:r>
          </w:p>
          <w:p w14:paraId="44200EBB" w14:textId="77777777" w:rsidR="003D19EF" w:rsidRPr="00C96D9E" w:rsidRDefault="003D19EF" w:rsidP="00002413">
            <w:pPr>
              <w:autoSpaceDE w:val="0"/>
              <w:snapToGrid w:val="0"/>
              <w:rPr>
                <w:color w:val="000000" w:themeColor="text1"/>
              </w:rPr>
            </w:pPr>
          </w:p>
        </w:tc>
      </w:tr>
      <w:tr w:rsidR="003D19EF" w:rsidRPr="00C96D9E" w14:paraId="5F167950" w14:textId="77777777" w:rsidTr="00FF428C">
        <w:tc>
          <w:tcPr>
            <w:tcW w:w="4523" w:type="dxa"/>
            <w:gridSpan w:val="3"/>
            <w:tcBorders>
              <w:top w:val="single" w:sz="4" w:space="0" w:color="000000"/>
              <w:left w:val="single" w:sz="4" w:space="0" w:color="000000"/>
              <w:bottom w:val="single" w:sz="4" w:space="0" w:color="000000"/>
            </w:tcBorders>
            <w:shd w:val="clear" w:color="auto" w:fill="auto"/>
          </w:tcPr>
          <w:p w14:paraId="257029A7" w14:textId="77777777" w:rsidR="003D19EF" w:rsidRPr="00C96D9E" w:rsidRDefault="003D19EF" w:rsidP="00002413">
            <w:pPr>
              <w:autoSpaceDE w:val="0"/>
              <w:rPr>
                <w:color w:val="000000" w:themeColor="text1"/>
              </w:rPr>
            </w:pPr>
            <w:r w:rsidRPr="00C96D9E">
              <w:rPr>
                <w:b/>
                <w:color w:val="000000" w:themeColor="text1"/>
              </w:rPr>
              <w:t>Actor Actions</w:t>
            </w:r>
          </w:p>
        </w:tc>
        <w:tc>
          <w:tcPr>
            <w:tcW w:w="3999" w:type="dxa"/>
            <w:tcBorders>
              <w:top w:val="single" w:sz="4" w:space="0" w:color="000000"/>
              <w:left w:val="single" w:sz="4" w:space="0" w:color="000000"/>
              <w:bottom w:val="single" w:sz="4" w:space="0" w:color="000000"/>
              <w:right w:val="single" w:sz="4" w:space="0" w:color="000000"/>
            </w:tcBorders>
            <w:shd w:val="clear" w:color="auto" w:fill="auto"/>
          </w:tcPr>
          <w:p w14:paraId="5AFAB59F"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0C3CDE32" w14:textId="77777777" w:rsidTr="00FF428C">
        <w:tc>
          <w:tcPr>
            <w:tcW w:w="422" w:type="dxa"/>
            <w:tcBorders>
              <w:top w:val="single" w:sz="4" w:space="0" w:color="000000"/>
              <w:left w:val="single" w:sz="4" w:space="0" w:color="000000"/>
              <w:bottom w:val="single" w:sz="4" w:space="0" w:color="000000"/>
            </w:tcBorders>
            <w:shd w:val="clear" w:color="auto" w:fill="auto"/>
          </w:tcPr>
          <w:p w14:paraId="7C38E91F" w14:textId="77777777" w:rsidR="003D19EF" w:rsidRPr="00C96D9E" w:rsidRDefault="003D19EF" w:rsidP="00002413">
            <w:pPr>
              <w:autoSpaceDE w:val="0"/>
              <w:rPr>
                <w:b/>
                <w:color w:val="000000" w:themeColor="text1"/>
              </w:rPr>
            </w:pPr>
            <w:r w:rsidRPr="00C96D9E">
              <w:rPr>
                <w:b/>
                <w:color w:val="000000" w:themeColor="text1"/>
              </w:rPr>
              <w:t>1</w:t>
            </w:r>
          </w:p>
        </w:tc>
        <w:tc>
          <w:tcPr>
            <w:tcW w:w="4101" w:type="dxa"/>
            <w:gridSpan w:val="2"/>
            <w:tcBorders>
              <w:top w:val="single" w:sz="4" w:space="0" w:color="000000"/>
              <w:left w:val="single" w:sz="4" w:space="0" w:color="000000"/>
              <w:bottom w:val="single" w:sz="4" w:space="0" w:color="000000"/>
            </w:tcBorders>
            <w:shd w:val="clear" w:color="auto" w:fill="auto"/>
          </w:tcPr>
          <w:p w14:paraId="2E543C27" w14:textId="77777777" w:rsidR="003D19EF" w:rsidRPr="00C96D9E" w:rsidRDefault="003D19EF" w:rsidP="00002413">
            <w:pPr>
              <w:autoSpaceDE w:val="0"/>
              <w:snapToGrid w:val="0"/>
              <w:rPr>
                <w:color w:val="000000" w:themeColor="text1"/>
              </w:rPr>
            </w:pPr>
            <w:r w:rsidRPr="00C96D9E">
              <w:rPr>
                <w:color w:val="000000" w:themeColor="text1"/>
              </w:rPr>
              <w:t>Researcher selects the option to upload an updated version of the publication.</w:t>
            </w:r>
          </w:p>
        </w:tc>
        <w:tc>
          <w:tcPr>
            <w:tcW w:w="3999" w:type="dxa"/>
            <w:tcBorders>
              <w:top w:val="single" w:sz="4" w:space="0" w:color="000000"/>
              <w:left w:val="single" w:sz="4" w:space="0" w:color="000000"/>
              <w:bottom w:val="single" w:sz="4" w:space="0" w:color="000000"/>
              <w:right w:val="single" w:sz="4" w:space="0" w:color="000000"/>
            </w:tcBorders>
            <w:shd w:val="clear" w:color="auto" w:fill="auto"/>
          </w:tcPr>
          <w:p w14:paraId="7094819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prompts the Researcher to upload the corrected version of the publication.</w:t>
            </w:r>
          </w:p>
        </w:tc>
      </w:tr>
      <w:tr w:rsidR="003D19EF" w:rsidRPr="00C96D9E" w14:paraId="647F40C5" w14:textId="77777777" w:rsidTr="00FF428C">
        <w:tc>
          <w:tcPr>
            <w:tcW w:w="422" w:type="dxa"/>
            <w:tcBorders>
              <w:top w:val="single" w:sz="4" w:space="0" w:color="000000"/>
              <w:left w:val="single" w:sz="4" w:space="0" w:color="000000"/>
              <w:bottom w:val="single" w:sz="4" w:space="0" w:color="000000"/>
            </w:tcBorders>
            <w:shd w:val="clear" w:color="auto" w:fill="auto"/>
          </w:tcPr>
          <w:p w14:paraId="1624D159" w14:textId="77777777" w:rsidR="003D19EF" w:rsidRPr="00C96D9E" w:rsidRDefault="003D19EF" w:rsidP="00002413">
            <w:pPr>
              <w:autoSpaceDE w:val="0"/>
              <w:rPr>
                <w:b/>
                <w:color w:val="000000" w:themeColor="text1"/>
              </w:rPr>
            </w:pPr>
            <w:r w:rsidRPr="00C96D9E">
              <w:rPr>
                <w:b/>
                <w:color w:val="000000" w:themeColor="text1"/>
              </w:rPr>
              <w:t>2</w:t>
            </w:r>
          </w:p>
        </w:tc>
        <w:tc>
          <w:tcPr>
            <w:tcW w:w="4101" w:type="dxa"/>
            <w:gridSpan w:val="2"/>
            <w:tcBorders>
              <w:top w:val="single" w:sz="4" w:space="0" w:color="000000"/>
              <w:left w:val="single" w:sz="4" w:space="0" w:color="000000"/>
              <w:bottom w:val="single" w:sz="4" w:space="0" w:color="000000"/>
            </w:tcBorders>
            <w:shd w:val="clear" w:color="auto" w:fill="auto"/>
          </w:tcPr>
          <w:p w14:paraId="1D800B1E" w14:textId="77777777" w:rsidR="003D19EF" w:rsidRPr="00C96D9E" w:rsidRDefault="003D19EF" w:rsidP="00002413">
            <w:pPr>
              <w:autoSpaceDE w:val="0"/>
              <w:snapToGrid w:val="0"/>
              <w:rPr>
                <w:color w:val="000000" w:themeColor="text1"/>
              </w:rPr>
            </w:pPr>
            <w:r w:rsidRPr="00C96D9E">
              <w:rPr>
                <w:color w:val="000000" w:themeColor="text1"/>
              </w:rPr>
              <w:t>Researcher uploads the updated publication file with reviewer-suggested changes.</w:t>
            </w:r>
          </w:p>
        </w:tc>
        <w:tc>
          <w:tcPr>
            <w:tcW w:w="3999" w:type="dxa"/>
            <w:tcBorders>
              <w:top w:val="single" w:sz="4" w:space="0" w:color="000000"/>
              <w:left w:val="single" w:sz="4" w:space="0" w:color="000000"/>
              <w:bottom w:val="single" w:sz="4" w:space="0" w:color="000000"/>
              <w:right w:val="single" w:sz="4" w:space="0" w:color="000000"/>
            </w:tcBorders>
            <w:shd w:val="clear" w:color="auto" w:fill="auto"/>
          </w:tcPr>
          <w:p w14:paraId="543731D3"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acknowledges the successful upload.</w:t>
            </w:r>
          </w:p>
        </w:tc>
      </w:tr>
      <w:tr w:rsidR="003D19EF" w:rsidRPr="00C96D9E" w14:paraId="7E5CC7C7" w14:textId="77777777" w:rsidTr="00FF428C">
        <w:tc>
          <w:tcPr>
            <w:tcW w:w="422" w:type="dxa"/>
            <w:tcBorders>
              <w:top w:val="single" w:sz="4" w:space="0" w:color="000000"/>
              <w:left w:val="single" w:sz="4" w:space="0" w:color="000000"/>
              <w:bottom w:val="single" w:sz="4" w:space="0" w:color="000000"/>
            </w:tcBorders>
            <w:shd w:val="clear" w:color="auto" w:fill="auto"/>
          </w:tcPr>
          <w:p w14:paraId="00E4AC99" w14:textId="77777777" w:rsidR="003D19EF" w:rsidRPr="00C96D9E" w:rsidRDefault="003D19EF" w:rsidP="00002413">
            <w:pPr>
              <w:autoSpaceDE w:val="0"/>
              <w:rPr>
                <w:b/>
                <w:color w:val="000000" w:themeColor="text1"/>
              </w:rPr>
            </w:pPr>
            <w:r w:rsidRPr="00C96D9E">
              <w:rPr>
                <w:b/>
                <w:color w:val="000000" w:themeColor="text1"/>
              </w:rPr>
              <w:t>3</w:t>
            </w:r>
          </w:p>
        </w:tc>
        <w:tc>
          <w:tcPr>
            <w:tcW w:w="4101" w:type="dxa"/>
            <w:gridSpan w:val="2"/>
            <w:tcBorders>
              <w:top w:val="single" w:sz="4" w:space="0" w:color="000000"/>
              <w:left w:val="single" w:sz="4" w:space="0" w:color="000000"/>
              <w:bottom w:val="single" w:sz="4" w:space="0" w:color="000000"/>
            </w:tcBorders>
            <w:shd w:val="clear" w:color="auto" w:fill="auto"/>
          </w:tcPr>
          <w:p w14:paraId="5FBE13B1" w14:textId="77777777" w:rsidR="003D19EF" w:rsidRPr="00C96D9E" w:rsidRDefault="003D19EF" w:rsidP="00002413">
            <w:pPr>
              <w:autoSpaceDE w:val="0"/>
              <w:snapToGrid w:val="0"/>
              <w:rPr>
                <w:color w:val="000000" w:themeColor="text1"/>
              </w:rPr>
            </w:pPr>
            <w:r w:rsidRPr="00C96D9E">
              <w:rPr>
                <w:color w:val="000000" w:themeColor="text1"/>
              </w:rPr>
              <w:t>Researcher confirms the submission.</w:t>
            </w:r>
          </w:p>
        </w:tc>
        <w:tc>
          <w:tcPr>
            <w:tcW w:w="3999" w:type="dxa"/>
            <w:tcBorders>
              <w:top w:val="single" w:sz="4" w:space="0" w:color="000000"/>
              <w:left w:val="single" w:sz="4" w:space="0" w:color="000000"/>
              <w:bottom w:val="single" w:sz="4" w:space="0" w:color="000000"/>
              <w:right w:val="single" w:sz="4" w:space="0" w:color="000000"/>
            </w:tcBorders>
            <w:shd w:val="clear" w:color="auto" w:fill="auto"/>
          </w:tcPr>
          <w:p w14:paraId="1A064A4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records the updated publication information.</w:t>
            </w:r>
          </w:p>
        </w:tc>
      </w:tr>
    </w:tbl>
    <w:p w14:paraId="486927C3" w14:textId="77777777" w:rsidR="003D19EF" w:rsidRPr="00C96D9E" w:rsidRDefault="003D19EF" w:rsidP="003D19EF">
      <w:pPr>
        <w:rPr>
          <w:b/>
          <w:color w:val="000000" w:themeColor="text1"/>
        </w:rPr>
      </w:pPr>
    </w:p>
    <w:p w14:paraId="4B93239C" w14:textId="2DCF0D9D" w:rsidR="003D19EF" w:rsidRPr="00C96D9E" w:rsidRDefault="00FF428C" w:rsidP="003D19EF">
      <w:pPr>
        <w:rPr>
          <w:b/>
          <w:color w:val="000000" w:themeColor="text1"/>
        </w:rPr>
      </w:pPr>
      <w:r>
        <w:rPr>
          <w:b/>
          <w:color w:val="000000" w:themeColor="text1"/>
        </w:rPr>
        <w:t>3.2.4.4</w:t>
      </w:r>
      <w:r w:rsidR="003D19EF" w:rsidRPr="00C96D9E">
        <w:rPr>
          <w:b/>
          <w:color w:val="000000" w:themeColor="text1"/>
        </w:rPr>
        <w:t xml:space="preserve"> Withdraw Publication</w:t>
      </w:r>
    </w:p>
    <w:p w14:paraId="49F0DD18" w14:textId="28C22445" w:rsidR="00FF428C" w:rsidRDefault="00FF428C" w:rsidP="00FF428C">
      <w:pPr>
        <w:pStyle w:val="Caption"/>
        <w:keepNext/>
        <w:jc w:val="center"/>
      </w:pPr>
      <w:bookmarkStart w:id="139" w:name="_Toc165625406"/>
      <w:r>
        <w:t xml:space="preserve">Table </w:t>
      </w:r>
      <w:r>
        <w:fldChar w:fldCharType="begin"/>
      </w:r>
      <w:r>
        <w:instrText xml:space="preserve"> SEQ Table \* ARABIC </w:instrText>
      </w:r>
      <w:r>
        <w:fldChar w:fldCharType="separate"/>
      </w:r>
      <w:r w:rsidR="006D0EB2">
        <w:rPr>
          <w:noProof/>
        </w:rPr>
        <w:t>12</w:t>
      </w:r>
      <w:r>
        <w:fldChar w:fldCharType="end"/>
      </w:r>
      <w:r>
        <w:t xml:space="preserve">: </w:t>
      </w:r>
      <w:r w:rsidRPr="000434A5">
        <w:t>Withdraw Publication</w:t>
      </w:r>
      <w:bookmarkEnd w:id="139"/>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226155C3"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6C9F2DC" w14:textId="61C8FA2D"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C76BDEE" w14:textId="5535DAC1"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12</w:t>
            </w:r>
          </w:p>
        </w:tc>
      </w:tr>
      <w:tr w:rsidR="003D19EF" w:rsidRPr="00C96D9E" w14:paraId="432DDD7D"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0B23EEE3" w14:textId="5B09600D"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C903428" w14:textId="77777777" w:rsidR="003D19EF" w:rsidRPr="00C96D9E" w:rsidRDefault="003D19EF" w:rsidP="00002413">
            <w:pPr>
              <w:autoSpaceDE w:val="0"/>
              <w:snapToGrid w:val="0"/>
              <w:rPr>
                <w:b/>
                <w:color w:val="000000" w:themeColor="text1"/>
              </w:rPr>
            </w:pPr>
            <w:r w:rsidRPr="00C96D9E">
              <w:rPr>
                <w:color w:val="000000" w:themeColor="text1"/>
              </w:rPr>
              <w:t>Withdraw Publication</w:t>
            </w:r>
          </w:p>
        </w:tc>
      </w:tr>
      <w:tr w:rsidR="003D19EF" w:rsidRPr="00C96D9E" w14:paraId="379204F8"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196E119"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4464A02"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3FECA4C6"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7D57A8D" w14:textId="77777777" w:rsidR="003D19EF" w:rsidRPr="00C96D9E" w:rsidRDefault="003D19EF" w:rsidP="00002413">
            <w:pPr>
              <w:autoSpaceDE w:val="0"/>
              <w:rPr>
                <w:color w:val="000000" w:themeColor="text1"/>
              </w:rPr>
            </w:pPr>
            <w:r w:rsidRPr="00C96D9E">
              <w:rPr>
                <w:b/>
                <w:color w:val="000000" w:themeColor="text1"/>
              </w:rPr>
              <w:lastRenderedPageBreak/>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3CB78F8"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the publication to be withdrawn exists in the system.</w:t>
            </w:r>
          </w:p>
        </w:tc>
      </w:tr>
      <w:tr w:rsidR="003D19EF" w:rsidRPr="00C96D9E" w14:paraId="2EC8F74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47A223C"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C803DA1"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4C71DD9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EC2EB3B"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7161E"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selects the option to withdraw a publication.</w:t>
            </w:r>
          </w:p>
          <w:p w14:paraId="5EA85516"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displays a list of the Researcher's publications.</w:t>
            </w:r>
          </w:p>
          <w:p w14:paraId="7AD5252D"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chooses the publication to withdraw.</w:t>
            </w:r>
          </w:p>
          <w:p w14:paraId="5E0016AC"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prompts the Researcher to confirm the withdrawal.</w:t>
            </w:r>
          </w:p>
          <w:p w14:paraId="4472B0E8"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confirms the withdrawal.</w:t>
            </w:r>
          </w:p>
          <w:p w14:paraId="7EF987BF" w14:textId="77777777" w:rsidR="003D19EF" w:rsidRPr="00C96D9E" w:rsidRDefault="003D19EF" w:rsidP="00FC09B1">
            <w:pPr>
              <w:numPr>
                <w:ilvl w:val="0"/>
                <w:numId w:val="2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removes the publication from public access and updates the status.</w:t>
            </w:r>
          </w:p>
          <w:p w14:paraId="45D9B7ED" w14:textId="77777777" w:rsidR="003D19EF" w:rsidRPr="00C96D9E" w:rsidRDefault="003D19EF" w:rsidP="00002413">
            <w:pPr>
              <w:autoSpaceDE w:val="0"/>
              <w:snapToGrid w:val="0"/>
              <w:rPr>
                <w:color w:val="000000" w:themeColor="text1"/>
              </w:rPr>
            </w:pPr>
          </w:p>
        </w:tc>
      </w:tr>
      <w:tr w:rsidR="003D19EF" w:rsidRPr="00C96D9E" w14:paraId="202D64DD"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474E78D7"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87EB689"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5704EA53" w14:textId="77777777" w:rsidTr="00FF428C">
        <w:tc>
          <w:tcPr>
            <w:tcW w:w="422" w:type="dxa"/>
            <w:tcBorders>
              <w:top w:val="single" w:sz="4" w:space="0" w:color="000000"/>
              <w:left w:val="single" w:sz="4" w:space="0" w:color="000000"/>
              <w:bottom w:val="single" w:sz="4" w:space="0" w:color="000000"/>
            </w:tcBorders>
            <w:shd w:val="clear" w:color="auto" w:fill="auto"/>
          </w:tcPr>
          <w:p w14:paraId="08832384"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9F63F65" w14:textId="77777777" w:rsidR="003D19EF" w:rsidRPr="00C96D9E" w:rsidRDefault="003D19EF" w:rsidP="00002413">
            <w:pPr>
              <w:autoSpaceDE w:val="0"/>
              <w:snapToGrid w:val="0"/>
              <w:rPr>
                <w:color w:val="000000" w:themeColor="text1"/>
              </w:rPr>
            </w:pPr>
            <w:r w:rsidRPr="00C96D9E">
              <w:rPr>
                <w:color w:val="000000" w:themeColor="text1"/>
              </w:rPr>
              <w:t>Researcher selects the option to withdraw a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6EAC142"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displays a list of the Researcher's publications.</w:t>
            </w:r>
          </w:p>
        </w:tc>
      </w:tr>
      <w:tr w:rsidR="003D19EF" w:rsidRPr="00C96D9E" w14:paraId="56032FB5" w14:textId="77777777" w:rsidTr="00FF428C">
        <w:tc>
          <w:tcPr>
            <w:tcW w:w="422" w:type="dxa"/>
            <w:tcBorders>
              <w:top w:val="single" w:sz="4" w:space="0" w:color="000000"/>
              <w:left w:val="single" w:sz="4" w:space="0" w:color="000000"/>
              <w:bottom w:val="single" w:sz="4" w:space="0" w:color="000000"/>
            </w:tcBorders>
            <w:shd w:val="clear" w:color="auto" w:fill="auto"/>
          </w:tcPr>
          <w:p w14:paraId="729E5AD3"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00F4757" w14:textId="77777777" w:rsidR="003D19EF" w:rsidRPr="00C96D9E" w:rsidRDefault="003D19EF" w:rsidP="00002413">
            <w:pPr>
              <w:autoSpaceDE w:val="0"/>
              <w:snapToGrid w:val="0"/>
              <w:rPr>
                <w:color w:val="000000" w:themeColor="text1"/>
              </w:rPr>
            </w:pPr>
            <w:r w:rsidRPr="00C96D9E">
              <w:rPr>
                <w:color w:val="000000" w:themeColor="text1"/>
              </w:rPr>
              <w:t>Researcher chooses the publication to withdraw.</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530A3A8"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prompts the Researcher to confirm the withdrawal.</w:t>
            </w:r>
          </w:p>
        </w:tc>
      </w:tr>
      <w:tr w:rsidR="003D19EF" w:rsidRPr="00C96D9E" w14:paraId="557F8A04" w14:textId="77777777" w:rsidTr="00FF428C">
        <w:tc>
          <w:tcPr>
            <w:tcW w:w="422" w:type="dxa"/>
            <w:tcBorders>
              <w:top w:val="single" w:sz="4" w:space="0" w:color="000000"/>
              <w:left w:val="single" w:sz="4" w:space="0" w:color="000000"/>
              <w:bottom w:val="single" w:sz="4" w:space="0" w:color="000000"/>
            </w:tcBorders>
            <w:shd w:val="clear" w:color="auto" w:fill="auto"/>
          </w:tcPr>
          <w:p w14:paraId="534A1E20"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5D7296A0" w14:textId="77777777" w:rsidR="003D19EF" w:rsidRPr="00C96D9E" w:rsidRDefault="003D19EF" w:rsidP="00002413">
            <w:pPr>
              <w:autoSpaceDE w:val="0"/>
              <w:snapToGrid w:val="0"/>
              <w:rPr>
                <w:color w:val="000000" w:themeColor="text1"/>
              </w:rPr>
            </w:pPr>
            <w:r w:rsidRPr="00C96D9E">
              <w:rPr>
                <w:color w:val="000000" w:themeColor="text1"/>
              </w:rPr>
              <w:t>Researcher confirms the withdrawal.</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00972A3"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removes the publication from public access and updates the status.</w:t>
            </w:r>
          </w:p>
        </w:tc>
      </w:tr>
    </w:tbl>
    <w:p w14:paraId="18DE9B24" w14:textId="77777777" w:rsidR="003D19EF" w:rsidRPr="00C96D9E" w:rsidRDefault="003D19EF" w:rsidP="003D19EF">
      <w:pPr>
        <w:rPr>
          <w:b/>
          <w:color w:val="000000" w:themeColor="text1"/>
        </w:rPr>
      </w:pPr>
    </w:p>
    <w:p w14:paraId="2439673C" w14:textId="34172561" w:rsidR="003D19EF" w:rsidRPr="00C96D9E" w:rsidRDefault="00FF428C" w:rsidP="003D19EF">
      <w:pPr>
        <w:rPr>
          <w:b/>
          <w:color w:val="000000" w:themeColor="text1"/>
        </w:rPr>
      </w:pPr>
      <w:r>
        <w:rPr>
          <w:b/>
          <w:color w:val="000000" w:themeColor="text1"/>
        </w:rPr>
        <w:t>3.2.4.5</w:t>
      </w:r>
      <w:r w:rsidR="003D19EF" w:rsidRPr="00C96D9E">
        <w:rPr>
          <w:b/>
          <w:color w:val="000000" w:themeColor="text1"/>
        </w:rPr>
        <w:t xml:space="preserve"> Receive Notifications</w:t>
      </w:r>
    </w:p>
    <w:p w14:paraId="33C40DC3" w14:textId="3629CA6F" w:rsidR="00FF428C" w:rsidRDefault="00FF428C" w:rsidP="00FF428C">
      <w:pPr>
        <w:pStyle w:val="Caption"/>
        <w:keepNext/>
        <w:jc w:val="center"/>
      </w:pPr>
      <w:bookmarkStart w:id="140" w:name="_Toc165625407"/>
      <w:r>
        <w:t xml:space="preserve">Table </w:t>
      </w:r>
      <w:r>
        <w:fldChar w:fldCharType="begin"/>
      </w:r>
      <w:r>
        <w:instrText xml:space="preserve"> SEQ Table \* ARABIC </w:instrText>
      </w:r>
      <w:r>
        <w:fldChar w:fldCharType="separate"/>
      </w:r>
      <w:r w:rsidR="006D0EB2">
        <w:rPr>
          <w:noProof/>
        </w:rPr>
        <w:t>13</w:t>
      </w:r>
      <w:r>
        <w:fldChar w:fldCharType="end"/>
      </w:r>
      <w:r>
        <w:t xml:space="preserve">: </w:t>
      </w:r>
      <w:r w:rsidRPr="00F54ECA">
        <w:t>Receive Notifications</w:t>
      </w:r>
      <w:bookmarkEnd w:id="140"/>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6C31A223"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93A2DE1" w14:textId="07F81B6A"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7FEFCB5" w14:textId="7AFE8702"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13</w:t>
            </w:r>
          </w:p>
        </w:tc>
      </w:tr>
      <w:tr w:rsidR="003D19EF" w:rsidRPr="00C96D9E" w14:paraId="4861D4B2"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726189E" w14:textId="0A96F60C"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B8B41A3" w14:textId="77777777" w:rsidR="003D19EF" w:rsidRPr="00C96D9E" w:rsidRDefault="003D19EF" w:rsidP="00002413">
            <w:pPr>
              <w:autoSpaceDE w:val="0"/>
              <w:snapToGrid w:val="0"/>
              <w:rPr>
                <w:b/>
                <w:color w:val="000000" w:themeColor="text1"/>
              </w:rPr>
            </w:pPr>
            <w:r w:rsidRPr="00C96D9E">
              <w:rPr>
                <w:color w:val="000000" w:themeColor="text1"/>
              </w:rPr>
              <w:t>Receive Notifications</w:t>
            </w:r>
          </w:p>
        </w:tc>
      </w:tr>
      <w:tr w:rsidR="003D19EF" w:rsidRPr="00C96D9E" w14:paraId="35AF664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C297944"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E1E2649"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5A55CDF3"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4F4A97C"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916CA25"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there is a change in the status of the submitted publication.</w:t>
            </w:r>
          </w:p>
        </w:tc>
      </w:tr>
      <w:tr w:rsidR="003D19EF" w:rsidRPr="00C96D9E" w14:paraId="636A420D"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28CABB52"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480FCAE" w14:textId="77777777" w:rsidR="003D19EF" w:rsidRPr="00C96D9E" w:rsidRDefault="003D19EF" w:rsidP="00002413">
            <w:pPr>
              <w:autoSpaceDE w:val="0"/>
              <w:snapToGrid w:val="0"/>
              <w:rPr>
                <w:color w:val="000000" w:themeColor="text1"/>
              </w:rPr>
            </w:pPr>
            <w:r w:rsidRPr="00C96D9E">
              <w:rPr>
                <w:color w:val="000000" w:themeColor="text1"/>
              </w:rPr>
              <w:t>Medium</w:t>
            </w:r>
          </w:p>
        </w:tc>
      </w:tr>
      <w:tr w:rsidR="003D19EF" w:rsidRPr="00C96D9E" w14:paraId="48390827"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E74D851"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39B9555" w14:textId="77777777" w:rsidR="003D19EF" w:rsidRPr="00C96D9E" w:rsidRDefault="003D19EF" w:rsidP="00FC09B1">
            <w:pPr>
              <w:numPr>
                <w:ilvl w:val="0"/>
                <w:numId w:val="25"/>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logs into the system.</w:t>
            </w:r>
          </w:p>
          <w:p w14:paraId="62BCCC19" w14:textId="77777777" w:rsidR="003D19EF" w:rsidRPr="00C96D9E" w:rsidRDefault="003D19EF" w:rsidP="00FC09B1">
            <w:pPr>
              <w:numPr>
                <w:ilvl w:val="0"/>
                <w:numId w:val="25"/>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checks for any updates or changes in the status of the submitted publication.</w:t>
            </w:r>
          </w:p>
          <w:p w14:paraId="7FEEBC56" w14:textId="77777777" w:rsidR="003D19EF" w:rsidRPr="00C96D9E" w:rsidRDefault="003D19EF" w:rsidP="00FC09B1">
            <w:pPr>
              <w:numPr>
                <w:ilvl w:val="0"/>
                <w:numId w:val="25"/>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If there is a change, the system sends a notification to the Researcher.</w:t>
            </w:r>
          </w:p>
          <w:p w14:paraId="04BC269B" w14:textId="77777777" w:rsidR="003D19EF" w:rsidRPr="00C96D9E" w:rsidRDefault="003D19EF" w:rsidP="00FC09B1">
            <w:pPr>
              <w:numPr>
                <w:ilvl w:val="0"/>
                <w:numId w:val="25"/>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views the notification to learn about the status change.</w:t>
            </w:r>
          </w:p>
          <w:p w14:paraId="4121C96C" w14:textId="77777777" w:rsidR="003D19EF" w:rsidRPr="00C96D9E" w:rsidRDefault="003D19EF" w:rsidP="00002413">
            <w:pPr>
              <w:autoSpaceDE w:val="0"/>
              <w:snapToGrid w:val="0"/>
              <w:rPr>
                <w:color w:val="000000" w:themeColor="text1"/>
              </w:rPr>
            </w:pPr>
          </w:p>
        </w:tc>
      </w:tr>
      <w:tr w:rsidR="003D19EF" w:rsidRPr="00C96D9E" w14:paraId="4B6599F4"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4EFAAACA"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176F36F"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2358AB5F" w14:textId="77777777" w:rsidTr="00FF428C">
        <w:tc>
          <w:tcPr>
            <w:tcW w:w="422" w:type="dxa"/>
            <w:tcBorders>
              <w:top w:val="single" w:sz="4" w:space="0" w:color="000000"/>
              <w:left w:val="single" w:sz="4" w:space="0" w:color="000000"/>
              <w:bottom w:val="single" w:sz="4" w:space="0" w:color="000000"/>
            </w:tcBorders>
            <w:shd w:val="clear" w:color="auto" w:fill="auto"/>
          </w:tcPr>
          <w:p w14:paraId="13CFFB10"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CDF5674" w14:textId="77777777" w:rsidR="003D19EF" w:rsidRPr="00C96D9E" w:rsidRDefault="003D19EF" w:rsidP="00002413">
            <w:pPr>
              <w:autoSpaceDE w:val="0"/>
              <w:snapToGrid w:val="0"/>
              <w:rPr>
                <w:color w:val="000000" w:themeColor="text1"/>
              </w:rPr>
            </w:pPr>
            <w:r w:rsidRPr="00C96D9E">
              <w:rPr>
                <w:color w:val="000000" w:themeColor="text1"/>
              </w:rPr>
              <w:t>Researcher logs into the system.</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F04581E"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1a. System checks for any updates or changes in the status of the submitted publication.</w:t>
            </w:r>
          </w:p>
          <w:p w14:paraId="34B51E50"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lastRenderedPageBreak/>
              <w:t>1b. If there is a change, the system sends a notification to the Researcher.</w:t>
            </w:r>
          </w:p>
        </w:tc>
      </w:tr>
      <w:tr w:rsidR="003D19EF" w:rsidRPr="00C96D9E" w14:paraId="59229BF1" w14:textId="77777777" w:rsidTr="00FF428C">
        <w:tc>
          <w:tcPr>
            <w:tcW w:w="422" w:type="dxa"/>
            <w:tcBorders>
              <w:top w:val="single" w:sz="4" w:space="0" w:color="000000"/>
              <w:left w:val="single" w:sz="4" w:space="0" w:color="000000"/>
              <w:bottom w:val="single" w:sz="4" w:space="0" w:color="000000"/>
            </w:tcBorders>
            <w:shd w:val="clear" w:color="auto" w:fill="auto"/>
          </w:tcPr>
          <w:p w14:paraId="1BB319DB" w14:textId="77777777" w:rsidR="003D19EF" w:rsidRPr="00C96D9E" w:rsidRDefault="003D19EF" w:rsidP="00002413">
            <w:pPr>
              <w:autoSpaceDE w:val="0"/>
              <w:rPr>
                <w:b/>
                <w:color w:val="000000" w:themeColor="text1"/>
              </w:rPr>
            </w:pPr>
            <w:r w:rsidRPr="00C96D9E">
              <w:rPr>
                <w:b/>
                <w:color w:val="000000" w:themeColor="text1"/>
              </w:rPr>
              <w:lastRenderedPageBreak/>
              <w:t>2</w:t>
            </w:r>
          </w:p>
        </w:tc>
        <w:tc>
          <w:tcPr>
            <w:tcW w:w="3884" w:type="dxa"/>
            <w:gridSpan w:val="2"/>
            <w:tcBorders>
              <w:top w:val="single" w:sz="4" w:space="0" w:color="000000"/>
              <w:left w:val="single" w:sz="4" w:space="0" w:color="000000"/>
              <w:bottom w:val="single" w:sz="4" w:space="0" w:color="000000"/>
            </w:tcBorders>
            <w:shd w:val="clear" w:color="auto" w:fill="auto"/>
          </w:tcPr>
          <w:p w14:paraId="40F39ED4" w14:textId="77777777" w:rsidR="003D19EF" w:rsidRPr="00C96D9E" w:rsidRDefault="003D19EF" w:rsidP="00002413">
            <w:pPr>
              <w:autoSpaceDE w:val="0"/>
              <w:snapToGrid w:val="0"/>
              <w:rPr>
                <w:color w:val="000000" w:themeColor="text1"/>
              </w:rPr>
            </w:pPr>
            <w:r w:rsidRPr="00C96D9E">
              <w:rPr>
                <w:color w:val="000000" w:themeColor="text1"/>
              </w:rPr>
              <w:t>Researcher views the notification to learn about the status change.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D2114A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p>
        </w:tc>
      </w:tr>
    </w:tbl>
    <w:p w14:paraId="1FC552C1" w14:textId="77777777" w:rsidR="003D19EF" w:rsidRPr="00C96D9E" w:rsidRDefault="003D19EF" w:rsidP="003D19EF">
      <w:pPr>
        <w:rPr>
          <w:b/>
          <w:color w:val="000000" w:themeColor="text1"/>
        </w:rPr>
      </w:pPr>
    </w:p>
    <w:p w14:paraId="78AEE559" w14:textId="1F2963CA" w:rsidR="003D19EF" w:rsidRPr="00C96D9E" w:rsidRDefault="00FF428C" w:rsidP="003D19EF">
      <w:pPr>
        <w:rPr>
          <w:b/>
          <w:color w:val="000000" w:themeColor="text1"/>
        </w:rPr>
      </w:pPr>
      <w:r>
        <w:rPr>
          <w:b/>
          <w:color w:val="000000" w:themeColor="text1"/>
        </w:rPr>
        <w:t>3.2.4.6</w:t>
      </w:r>
      <w:r w:rsidR="003D19EF" w:rsidRPr="00C96D9E">
        <w:rPr>
          <w:b/>
          <w:color w:val="000000" w:themeColor="text1"/>
        </w:rPr>
        <w:t xml:space="preserve"> Manage Joint Submission (Co-Authorships)</w:t>
      </w:r>
    </w:p>
    <w:p w14:paraId="47A01E80" w14:textId="33EADA23" w:rsidR="00FF428C" w:rsidRDefault="00FF428C" w:rsidP="00FF428C">
      <w:pPr>
        <w:pStyle w:val="Caption"/>
        <w:keepNext/>
        <w:jc w:val="center"/>
      </w:pPr>
      <w:bookmarkStart w:id="141" w:name="_Toc165625408"/>
      <w:r>
        <w:t xml:space="preserve">Table </w:t>
      </w:r>
      <w:r>
        <w:fldChar w:fldCharType="begin"/>
      </w:r>
      <w:r>
        <w:instrText xml:space="preserve"> SEQ Table \* ARABIC </w:instrText>
      </w:r>
      <w:r>
        <w:fldChar w:fldCharType="separate"/>
      </w:r>
      <w:r w:rsidR="006D0EB2">
        <w:rPr>
          <w:noProof/>
        </w:rPr>
        <w:t>14</w:t>
      </w:r>
      <w:r>
        <w:fldChar w:fldCharType="end"/>
      </w:r>
      <w:r>
        <w:t xml:space="preserve">: </w:t>
      </w:r>
      <w:r w:rsidRPr="008E4E67">
        <w:t>Manage Joint Submission (Co-Authorships)</w:t>
      </w:r>
      <w:bookmarkEnd w:id="141"/>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692062CC"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8A16D28" w14:textId="450D2D9E"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3E5920B" w14:textId="1D123450"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14</w:t>
            </w:r>
          </w:p>
        </w:tc>
      </w:tr>
      <w:tr w:rsidR="003D19EF" w:rsidRPr="00C96D9E" w14:paraId="3C91E32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A7B0BCC" w14:textId="1FD62DA7"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D8042DC" w14:textId="77777777" w:rsidR="003D19EF" w:rsidRPr="00C96D9E" w:rsidRDefault="003D19EF" w:rsidP="00002413">
            <w:pPr>
              <w:autoSpaceDE w:val="0"/>
              <w:snapToGrid w:val="0"/>
              <w:rPr>
                <w:b/>
                <w:color w:val="000000" w:themeColor="text1"/>
              </w:rPr>
            </w:pPr>
            <w:r w:rsidRPr="00C96D9E">
              <w:rPr>
                <w:color w:val="000000" w:themeColor="text1"/>
              </w:rPr>
              <w:t>Manage Joint Submission (Co-Authorships)</w:t>
            </w:r>
          </w:p>
        </w:tc>
      </w:tr>
      <w:tr w:rsidR="003D19EF" w:rsidRPr="00C96D9E" w14:paraId="7537B78F"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3C3A13D"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30D6DBD"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159DD177"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7589E939"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52EB6"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the publication is a joint submission with multiple co-authors.</w:t>
            </w:r>
          </w:p>
        </w:tc>
      </w:tr>
      <w:tr w:rsidR="003D19EF" w:rsidRPr="00C96D9E" w14:paraId="20760539"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279716F"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80199CC"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0C330F2A"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AB31493"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329466F" w14:textId="77777777" w:rsidR="003D19EF" w:rsidRPr="00C96D9E" w:rsidRDefault="003D19EF" w:rsidP="00FC09B1">
            <w:pPr>
              <w:numPr>
                <w:ilvl w:val="0"/>
                <w:numId w:val="26"/>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displays a list of joint submissions associated with the Researcher.</w:t>
            </w:r>
          </w:p>
          <w:p w14:paraId="117FF3E8" w14:textId="77777777" w:rsidR="003D19EF" w:rsidRPr="00C96D9E" w:rsidRDefault="003D19EF" w:rsidP="00FC09B1">
            <w:pPr>
              <w:numPr>
                <w:ilvl w:val="0"/>
                <w:numId w:val="26"/>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selects a specific joint submission for management.</w:t>
            </w:r>
          </w:p>
          <w:p w14:paraId="74BCCE30" w14:textId="77777777" w:rsidR="003D19EF" w:rsidRPr="00C96D9E" w:rsidRDefault="003D19EF" w:rsidP="00FC09B1">
            <w:pPr>
              <w:numPr>
                <w:ilvl w:val="0"/>
                <w:numId w:val="26"/>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allows the Researcher to add or remove co-authors, update information, and manage collaboration settings.</w:t>
            </w:r>
          </w:p>
          <w:p w14:paraId="0A3F0F83" w14:textId="77777777" w:rsidR="003D19EF" w:rsidRPr="00C96D9E" w:rsidRDefault="003D19EF" w:rsidP="00FC09B1">
            <w:pPr>
              <w:numPr>
                <w:ilvl w:val="0"/>
                <w:numId w:val="26"/>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confirms the changes and updates to the joint submission.</w:t>
            </w:r>
          </w:p>
          <w:p w14:paraId="3042C2AC" w14:textId="77777777" w:rsidR="003D19EF" w:rsidRPr="00C96D9E" w:rsidRDefault="003D19EF" w:rsidP="00002413">
            <w:pPr>
              <w:autoSpaceDE w:val="0"/>
              <w:snapToGrid w:val="0"/>
              <w:rPr>
                <w:color w:val="000000" w:themeColor="text1"/>
              </w:rPr>
            </w:pPr>
          </w:p>
        </w:tc>
      </w:tr>
      <w:tr w:rsidR="003D19EF" w:rsidRPr="00C96D9E" w14:paraId="2ABBE903"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1DD96719"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854DD55"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3A14DAC" w14:textId="77777777" w:rsidTr="00FF428C">
        <w:tc>
          <w:tcPr>
            <w:tcW w:w="422" w:type="dxa"/>
            <w:tcBorders>
              <w:top w:val="single" w:sz="4" w:space="0" w:color="000000"/>
              <w:left w:val="single" w:sz="4" w:space="0" w:color="000000"/>
              <w:bottom w:val="single" w:sz="4" w:space="0" w:color="000000"/>
            </w:tcBorders>
            <w:shd w:val="clear" w:color="auto" w:fill="auto"/>
          </w:tcPr>
          <w:p w14:paraId="05E6D77C"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03E556CA" w14:textId="77777777" w:rsidR="003D19EF" w:rsidRPr="00C96D9E" w:rsidRDefault="003D19EF" w:rsidP="00002413">
            <w:pPr>
              <w:autoSpaceDE w:val="0"/>
              <w:snapToGrid w:val="0"/>
              <w:rPr>
                <w:color w:val="000000" w:themeColor="text1"/>
              </w:rPr>
            </w:pPr>
            <w:r w:rsidRPr="00C96D9E">
              <w:rPr>
                <w:color w:val="000000" w:themeColor="text1"/>
              </w:rPr>
              <w:t>Researcher selects the option to manage joint submissions in the user dashboard.</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03F3357"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displays a list of joint submissions associated with the Researcher.</w:t>
            </w:r>
          </w:p>
        </w:tc>
      </w:tr>
      <w:tr w:rsidR="003D19EF" w:rsidRPr="00C96D9E" w14:paraId="2EED0613" w14:textId="77777777" w:rsidTr="00FF428C">
        <w:tc>
          <w:tcPr>
            <w:tcW w:w="422" w:type="dxa"/>
            <w:tcBorders>
              <w:top w:val="single" w:sz="4" w:space="0" w:color="000000"/>
              <w:left w:val="single" w:sz="4" w:space="0" w:color="000000"/>
              <w:bottom w:val="single" w:sz="4" w:space="0" w:color="000000"/>
            </w:tcBorders>
            <w:shd w:val="clear" w:color="auto" w:fill="auto"/>
          </w:tcPr>
          <w:p w14:paraId="3E2D9ABF"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7696745D" w14:textId="77777777" w:rsidR="003D19EF" w:rsidRPr="00C96D9E" w:rsidRDefault="003D19EF" w:rsidP="00002413">
            <w:pPr>
              <w:autoSpaceDE w:val="0"/>
              <w:snapToGrid w:val="0"/>
              <w:rPr>
                <w:color w:val="000000" w:themeColor="text1"/>
              </w:rPr>
            </w:pPr>
            <w:r w:rsidRPr="00C96D9E">
              <w:rPr>
                <w:color w:val="000000" w:themeColor="text1"/>
              </w:rPr>
              <w:t>Researcher selects a specific joint submission for management. Researcher confirms the changes and updates to the joint submission.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4FB11F8"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allows the Researcher to add or remove co-authors, update information, and manage collaboration settings.</w:t>
            </w:r>
          </w:p>
        </w:tc>
      </w:tr>
    </w:tbl>
    <w:p w14:paraId="560EDC78" w14:textId="7D6FCE1D" w:rsidR="003D19EF" w:rsidRDefault="003D19EF" w:rsidP="003D19EF">
      <w:pPr>
        <w:rPr>
          <w:b/>
          <w:color w:val="000000" w:themeColor="text1"/>
        </w:rPr>
      </w:pPr>
    </w:p>
    <w:p w14:paraId="4543296B" w14:textId="77777777" w:rsidR="00FF428C" w:rsidRPr="00C96D9E" w:rsidRDefault="00FF428C" w:rsidP="003D19EF">
      <w:pPr>
        <w:rPr>
          <w:b/>
          <w:color w:val="000000" w:themeColor="text1"/>
        </w:rPr>
      </w:pPr>
    </w:p>
    <w:p w14:paraId="3983B449" w14:textId="55095CF3" w:rsidR="003D19EF" w:rsidRPr="00C96D9E" w:rsidRDefault="00FF428C" w:rsidP="003D19EF">
      <w:pPr>
        <w:rPr>
          <w:b/>
          <w:color w:val="000000" w:themeColor="text1"/>
        </w:rPr>
      </w:pPr>
      <w:r>
        <w:rPr>
          <w:b/>
          <w:color w:val="000000" w:themeColor="text1"/>
        </w:rPr>
        <w:t>3.2.4.7</w:t>
      </w:r>
      <w:r w:rsidR="003D19EF" w:rsidRPr="00C96D9E">
        <w:rPr>
          <w:b/>
          <w:color w:val="000000" w:themeColor="text1"/>
        </w:rPr>
        <w:t xml:space="preserve"> Send Payment</w:t>
      </w:r>
    </w:p>
    <w:p w14:paraId="7F02B088" w14:textId="4A5EA914" w:rsidR="00FF428C" w:rsidRDefault="00FF428C" w:rsidP="00FF428C">
      <w:pPr>
        <w:pStyle w:val="Caption"/>
        <w:keepNext/>
        <w:jc w:val="center"/>
      </w:pPr>
      <w:bookmarkStart w:id="142" w:name="_Toc165625409"/>
      <w:r>
        <w:t xml:space="preserve">Table </w:t>
      </w:r>
      <w:r>
        <w:fldChar w:fldCharType="begin"/>
      </w:r>
      <w:r>
        <w:instrText xml:space="preserve"> SEQ Table \* ARABIC </w:instrText>
      </w:r>
      <w:r>
        <w:fldChar w:fldCharType="separate"/>
      </w:r>
      <w:r w:rsidR="006D0EB2">
        <w:rPr>
          <w:noProof/>
        </w:rPr>
        <w:t>15</w:t>
      </w:r>
      <w:r>
        <w:fldChar w:fldCharType="end"/>
      </w:r>
      <w:r>
        <w:t xml:space="preserve">: </w:t>
      </w:r>
      <w:r w:rsidRPr="00AD3E87">
        <w:t>Send Payment</w:t>
      </w:r>
      <w:bookmarkEnd w:id="142"/>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568CA73C"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0CA833C2" w14:textId="65E56DA0"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BD647C9" w14:textId="2C38EBB2"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15</w:t>
            </w:r>
          </w:p>
        </w:tc>
      </w:tr>
      <w:tr w:rsidR="003D19EF" w:rsidRPr="00C96D9E" w14:paraId="52654184"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6CF891FE" w14:textId="64837F39"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705BE61" w14:textId="77777777" w:rsidR="003D19EF" w:rsidRPr="00C96D9E" w:rsidRDefault="003D19EF" w:rsidP="00002413">
            <w:pPr>
              <w:autoSpaceDE w:val="0"/>
              <w:snapToGrid w:val="0"/>
              <w:rPr>
                <w:b/>
                <w:color w:val="000000" w:themeColor="text1"/>
              </w:rPr>
            </w:pPr>
            <w:r w:rsidRPr="00C96D9E">
              <w:rPr>
                <w:color w:val="000000" w:themeColor="text1"/>
              </w:rPr>
              <w:t>Send Payment</w:t>
            </w:r>
          </w:p>
        </w:tc>
      </w:tr>
      <w:tr w:rsidR="003D19EF" w:rsidRPr="00C96D9E" w14:paraId="6A567DEE"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18F3A3A"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EB96B4F"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49B239A5"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1329F133" w14:textId="77777777" w:rsidR="003D19EF" w:rsidRPr="00C96D9E" w:rsidRDefault="003D19EF" w:rsidP="00002413">
            <w:pPr>
              <w:autoSpaceDE w:val="0"/>
              <w:rPr>
                <w:color w:val="000000" w:themeColor="text1"/>
              </w:rPr>
            </w:pPr>
            <w:r w:rsidRPr="00C96D9E">
              <w:rPr>
                <w:b/>
                <w:color w:val="000000" w:themeColor="text1"/>
              </w:rPr>
              <w:lastRenderedPageBreak/>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B16EDEB" w14:textId="77777777" w:rsidR="003D19EF" w:rsidRPr="00C96D9E" w:rsidRDefault="003D19EF" w:rsidP="00002413">
            <w:pPr>
              <w:autoSpaceDE w:val="0"/>
              <w:snapToGrid w:val="0"/>
              <w:rPr>
                <w:color w:val="000000" w:themeColor="text1"/>
              </w:rPr>
            </w:pPr>
            <w:r w:rsidRPr="00C96D9E">
              <w:rPr>
                <w:color w:val="000000" w:themeColor="text1"/>
              </w:rPr>
              <w:t>Researcher is logged into the system, and the publication has been accepted for publication.</w:t>
            </w:r>
          </w:p>
        </w:tc>
      </w:tr>
      <w:tr w:rsidR="003D19EF" w:rsidRPr="00C96D9E" w14:paraId="718CC86C"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555A50A6"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4D4C4C1"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32957EF9" w14:textId="77777777" w:rsidTr="00FF428C">
        <w:tc>
          <w:tcPr>
            <w:tcW w:w="2113" w:type="dxa"/>
            <w:gridSpan w:val="2"/>
            <w:tcBorders>
              <w:top w:val="single" w:sz="4" w:space="0" w:color="000000"/>
              <w:left w:val="single" w:sz="4" w:space="0" w:color="000000"/>
              <w:bottom w:val="single" w:sz="4" w:space="0" w:color="000000"/>
            </w:tcBorders>
            <w:shd w:val="clear" w:color="auto" w:fill="auto"/>
          </w:tcPr>
          <w:p w14:paraId="40F1CCCC"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74A87CD" w14:textId="77777777" w:rsidR="003D19EF" w:rsidRPr="00C96D9E" w:rsidRDefault="003D19EF" w:rsidP="00FC09B1">
            <w:pPr>
              <w:numPr>
                <w:ilvl w:val="0"/>
                <w:numId w:val="27"/>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navigates to the payment section for the accepted publication.</w:t>
            </w:r>
          </w:p>
          <w:p w14:paraId="21488736" w14:textId="77777777" w:rsidR="003D19EF" w:rsidRPr="00C96D9E" w:rsidRDefault="003D19EF" w:rsidP="00FC09B1">
            <w:pPr>
              <w:numPr>
                <w:ilvl w:val="0"/>
                <w:numId w:val="27"/>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displays the payment details, including the amount to be paid.</w:t>
            </w:r>
          </w:p>
          <w:p w14:paraId="7677DDE2" w14:textId="77777777" w:rsidR="003D19EF" w:rsidRPr="00C96D9E" w:rsidRDefault="003D19EF" w:rsidP="00FC09B1">
            <w:pPr>
              <w:numPr>
                <w:ilvl w:val="0"/>
                <w:numId w:val="27"/>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Researcher selects the preferred payment method, provides necessary payment information, and completes the payment.</w:t>
            </w:r>
          </w:p>
          <w:p w14:paraId="6F881AF0" w14:textId="77777777" w:rsidR="003D19EF" w:rsidRPr="00C96D9E" w:rsidRDefault="003D19EF" w:rsidP="00FC09B1">
            <w:pPr>
              <w:numPr>
                <w:ilvl w:val="0"/>
                <w:numId w:val="27"/>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processes the payment and sends a payment confirmation and receipt to the Researcher.</w:t>
            </w:r>
          </w:p>
          <w:p w14:paraId="537E627F" w14:textId="77777777" w:rsidR="003D19EF" w:rsidRPr="00C96D9E" w:rsidRDefault="003D19EF" w:rsidP="00002413">
            <w:pPr>
              <w:autoSpaceDE w:val="0"/>
              <w:snapToGrid w:val="0"/>
              <w:rPr>
                <w:color w:val="000000" w:themeColor="text1"/>
              </w:rPr>
            </w:pPr>
          </w:p>
        </w:tc>
      </w:tr>
      <w:tr w:rsidR="003D19EF" w:rsidRPr="00C96D9E" w14:paraId="06EE7F99"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2C34F252"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64101CB"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2E883D6" w14:textId="77777777" w:rsidTr="00FF428C">
        <w:tc>
          <w:tcPr>
            <w:tcW w:w="422" w:type="dxa"/>
            <w:tcBorders>
              <w:top w:val="single" w:sz="4" w:space="0" w:color="000000"/>
              <w:left w:val="single" w:sz="4" w:space="0" w:color="000000"/>
              <w:bottom w:val="single" w:sz="4" w:space="0" w:color="000000"/>
            </w:tcBorders>
            <w:shd w:val="clear" w:color="auto" w:fill="auto"/>
          </w:tcPr>
          <w:p w14:paraId="06A1C290"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06B1C7B6" w14:textId="77777777" w:rsidR="003D19EF" w:rsidRPr="00C96D9E" w:rsidRDefault="003D19EF" w:rsidP="00002413">
            <w:pPr>
              <w:autoSpaceDE w:val="0"/>
              <w:snapToGrid w:val="0"/>
              <w:rPr>
                <w:color w:val="000000" w:themeColor="text1"/>
              </w:rPr>
            </w:pPr>
            <w:r w:rsidRPr="00C96D9E">
              <w:rPr>
                <w:color w:val="000000" w:themeColor="text1"/>
              </w:rPr>
              <w:t>Researcher navigates to the payment section for the accepted publication. Researcher selects the preferred payment method.</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D4749D6" w14:textId="77777777" w:rsidR="003D19EF" w:rsidRPr="00C96D9E" w:rsidRDefault="003D19EF" w:rsidP="00002413">
            <w:pPr>
              <w:snapToGrid w:val="0"/>
              <w:rPr>
                <w:color w:val="000000" w:themeColor="text1"/>
              </w:rPr>
            </w:pPr>
            <w:r w:rsidRPr="00C96D9E">
              <w:rPr>
                <w:color w:val="000000" w:themeColor="text1"/>
              </w:rPr>
              <w:t>System displays the payment details, including the amount to be paid.</w:t>
            </w:r>
          </w:p>
        </w:tc>
      </w:tr>
      <w:tr w:rsidR="003D19EF" w:rsidRPr="00C96D9E" w14:paraId="61FC612C" w14:textId="77777777" w:rsidTr="00FF428C">
        <w:tc>
          <w:tcPr>
            <w:tcW w:w="422" w:type="dxa"/>
            <w:tcBorders>
              <w:top w:val="single" w:sz="4" w:space="0" w:color="000000"/>
              <w:left w:val="single" w:sz="4" w:space="0" w:color="000000"/>
              <w:bottom w:val="single" w:sz="4" w:space="0" w:color="000000"/>
            </w:tcBorders>
            <w:shd w:val="clear" w:color="auto" w:fill="auto"/>
          </w:tcPr>
          <w:p w14:paraId="0D169491"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364E40C3" w14:textId="77777777" w:rsidR="003D19EF" w:rsidRPr="00C96D9E" w:rsidRDefault="003D19EF" w:rsidP="00002413">
            <w:pPr>
              <w:autoSpaceDE w:val="0"/>
              <w:snapToGrid w:val="0"/>
              <w:rPr>
                <w:color w:val="000000" w:themeColor="text1"/>
              </w:rPr>
            </w:pPr>
            <w:r w:rsidRPr="00C96D9E">
              <w:rPr>
                <w:color w:val="000000" w:themeColor="text1"/>
              </w:rPr>
              <w:t>Researcher provides necessary payment information.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3175A9E" w14:textId="77777777" w:rsidR="003D19EF" w:rsidRPr="00C96D9E" w:rsidRDefault="003D19EF" w:rsidP="00002413">
            <w:pPr>
              <w:snapToGrid w:val="0"/>
              <w:rPr>
                <w:color w:val="000000" w:themeColor="text1"/>
              </w:rPr>
            </w:pPr>
            <w:r w:rsidRPr="00C96D9E">
              <w:rPr>
                <w:color w:val="000000" w:themeColor="text1"/>
              </w:rPr>
              <w:t>System processes the payment through the payment processing module and sends a payment confirmation and receipt to the Researcher.</w:t>
            </w:r>
          </w:p>
        </w:tc>
      </w:tr>
      <w:tr w:rsidR="003D19EF" w:rsidRPr="00C96D9E" w14:paraId="33FBFDDE"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2A28C5E7"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93CFE7D" w14:textId="77777777" w:rsidR="003D19EF" w:rsidRPr="00C96D9E" w:rsidRDefault="003D19EF" w:rsidP="00002413">
            <w:pPr>
              <w:autoSpaceDE w:val="0"/>
              <w:snapToGrid w:val="0"/>
              <w:rPr>
                <w:b/>
                <w:color w:val="000000" w:themeColor="text1"/>
              </w:rPr>
            </w:pPr>
          </w:p>
        </w:tc>
      </w:tr>
      <w:tr w:rsidR="003D19EF" w:rsidRPr="00C96D9E" w14:paraId="3521AB6B" w14:textId="77777777" w:rsidTr="00FF428C">
        <w:tc>
          <w:tcPr>
            <w:tcW w:w="4306" w:type="dxa"/>
            <w:gridSpan w:val="3"/>
            <w:tcBorders>
              <w:top w:val="single" w:sz="4" w:space="0" w:color="000000"/>
              <w:left w:val="single" w:sz="4" w:space="0" w:color="000000"/>
              <w:bottom w:val="single" w:sz="4" w:space="0" w:color="000000"/>
            </w:tcBorders>
            <w:shd w:val="clear" w:color="auto" w:fill="auto"/>
          </w:tcPr>
          <w:p w14:paraId="6546FC3F"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F47EB7A"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2AED0C7D" w14:textId="77777777" w:rsidTr="00FF428C">
        <w:tc>
          <w:tcPr>
            <w:tcW w:w="422" w:type="dxa"/>
            <w:tcBorders>
              <w:top w:val="single" w:sz="4" w:space="0" w:color="000000"/>
              <w:left w:val="single" w:sz="4" w:space="0" w:color="000000"/>
              <w:bottom w:val="single" w:sz="4" w:space="0" w:color="000000"/>
            </w:tcBorders>
            <w:shd w:val="clear" w:color="auto" w:fill="auto"/>
          </w:tcPr>
          <w:p w14:paraId="67BA0AB3"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67396545" w14:textId="77777777" w:rsidR="003D19EF" w:rsidRPr="00C96D9E" w:rsidRDefault="003D19EF" w:rsidP="00002413">
            <w:pPr>
              <w:autoSpaceDE w:val="0"/>
              <w:snapToGrid w:val="0"/>
              <w:rPr>
                <w:b/>
                <w:color w:val="000000" w:themeColor="text1"/>
              </w:rPr>
            </w:pPr>
            <w:r w:rsidRPr="00C96D9E">
              <w:rPr>
                <w:color w:val="000000" w:themeColor="text1"/>
              </w:rPr>
              <w:t>Researcher receives an error message indicating the issue If the payment processing module encounters an error during the payment transaction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FEEE5A7" w14:textId="77777777" w:rsidR="003D19EF" w:rsidRPr="00C96D9E" w:rsidRDefault="003D19EF" w:rsidP="00002413">
            <w:pPr>
              <w:autoSpaceDE w:val="0"/>
              <w:snapToGrid w:val="0"/>
              <w:rPr>
                <w:color w:val="000000" w:themeColor="text1"/>
              </w:rPr>
            </w:pPr>
            <w:r w:rsidRPr="00C96D9E">
              <w:rPr>
                <w:color w:val="000000" w:themeColor="text1"/>
              </w:rPr>
              <w:t>Researcher can choose an alternative payment method or contact customer support for assistance.</w:t>
            </w:r>
          </w:p>
        </w:tc>
      </w:tr>
      <w:tr w:rsidR="003D19EF" w:rsidRPr="00C96D9E" w14:paraId="73128A1B" w14:textId="77777777" w:rsidTr="00FF428C">
        <w:tc>
          <w:tcPr>
            <w:tcW w:w="422" w:type="dxa"/>
            <w:tcBorders>
              <w:top w:val="single" w:sz="4" w:space="0" w:color="000000"/>
              <w:left w:val="single" w:sz="4" w:space="0" w:color="000000"/>
              <w:bottom w:val="single" w:sz="4" w:space="0" w:color="000000"/>
            </w:tcBorders>
            <w:shd w:val="clear" w:color="auto" w:fill="auto"/>
          </w:tcPr>
          <w:p w14:paraId="6304E290"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D748F45" w14:textId="77777777" w:rsidR="003D19EF" w:rsidRPr="00C96D9E" w:rsidRDefault="003D19EF" w:rsidP="00002413">
            <w:pPr>
              <w:autoSpaceDE w:val="0"/>
              <w:snapToGrid w:val="0"/>
              <w:rPr>
                <w:color w:val="000000" w:themeColor="text1"/>
              </w:rPr>
            </w:pPr>
            <w:r w:rsidRPr="00C96D9E">
              <w:rPr>
                <w:color w:val="000000" w:themeColor="text1"/>
              </w:rPr>
              <w:t>Researcher cancels the payment transaction If the Researcher decides to cancel the payment.</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BA9258F" w14:textId="77777777" w:rsidR="003D19EF" w:rsidRPr="00C96D9E" w:rsidRDefault="003D19EF" w:rsidP="00002413">
            <w:pPr>
              <w:autoSpaceDE w:val="0"/>
              <w:snapToGrid w:val="0"/>
              <w:rPr>
                <w:color w:val="000000" w:themeColor="text1"/>
              </w:rPr>
            </w:pPr>
            <w:r w:rsidRPr="00C96D9E">
              <w:rPr>
                <w:color w:val="000000" w:themeColor="text1"/>
              </w:rPr>
              <w:t>System cancels the payment process and notifies the Researcher that the payment has been canceled.</w:t>
            </w:r>
          </w:p>
        </w:tc>
      </w:tr>
    </w:tbl>
    <w:p w14:paraId="29491FA0" w14:textId="77777777" w:rsidR="003D19EF" w:rsidRPr="00C96D9E" w:rsidRDefault="003D19EF" w:rsidP="003D19EF">
      <w:pPr>
        <w:rPr>
          <w:b/>
          <w:color w:val="000000" w:themeColor="text1"/>
        </w:rPr>
      </w:pPr>
    </w:p>
    <w:p w14:paraId="754F13AA" w14:textId="77777777" w:rsidR="003D19EF" w:rsidRPr="00C96D9E" w:rsidRDefault="003D19EF" w:rsidP="003D19EF">
      <w:pPr>
        <w:rPr>
          <w:b/>
          <w:color w:val="000000" w:themeColor="text1"/>
        </w:rPr>
      </w:pPr>
    </w:p>
    <w:p w14:paraId="5610BCC4" w14:textId="5D6D543E" w:rsidR="003D19EF" w:rsidRPr="00C96D9E" w:rsidRDefault="00FF428C" w:rsidP="003D19EF">
      <w:pPr>
        <w:rPr>
          <w:b/>
          <w:color w:val="000000" w:themeColor="text1"/>
        </w:rPr>
      </w:pPr>
      <w:r>
        <w:rPr>
          <w:b/>
          <w:color w:val="000000" w:themeColor="text1"/>
        </w:rPr>
        <w:t>3.2</w:t>
      </w:r>
      <w:r w:rsidR="003D19EF" w:rsidRPr="00C96D9E">
        <w:rPr>
          <w:b/>
          <w:color w:val="000000" w:themeColor="text1"/>
        </w:rPr>
        <w:t>.4.8 Generate Plagiarism Report</w:t>
      </w:r>
    </w:p>
    <w:p w14:paraId="13A07889" w14:textId="58319D50" w:rsidR="00135491" w:rsidRDefault="00135491" w:rsidP="00135491">
      <w:pPr>
        <w:pStyle w:val="Caption"/>
        <w:keepNext/>
        <w:jc w:val="center"/>
      </w:pPr>
      <w:bookmarkStart w:id="143" w:name="_Toc165625410"/>
      <w:r>
        <w:t xml:space="preserve">Table </w:t>
      </w:r>
      <w:r>
        <w:fldChar w:fldCharType="begin"/>
      </w:r>
      <w:r>
        <w:instrText xml:space="preserve"> SEQ Table \* ARABIC </w:instrText>
      </w:r>
      <w:r>
        <w:fldChar w:fldCharType="separate"/>
      </w:r>
      <w:r w:rsidR="006D0EB2">
        <w:rPr>
          <w:noProof/>
        </w:rPr>
        <w:t>16</w:t>
      </w:r>
      <w:r>
        <w:fldChar w:fldCharType="end"/>
      </w:r>
      <w:r>
        <w:t xml:space="preserve">: </w:t>
      </w:r>
      <w:r w:rsidRPr="00D86059">
        <w:t>Generate Plagiarism Report</w:t>
      </w:r>
      <w:bookmarkEnd w:id="143"/>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629F2615"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B269D51" w14:textId="28D59F7C"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36E1EC3" w14:textId="66EBD5ED"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16</w:t>
            </w:r>
          </w:p>
        </w:tc>
      </w:tr>
      <w:tr w:rsidR="003D19EF" w:rsidRPr="00C96D9E" w14:paraId="51E64BC4"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E84EE97" w14:textId="140E6AF9"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CC1CD1B" w14:textId="77777777" w:rsidR="003D19EF" w:rsidRPr="00C96D9E" w:rsidRDefault="003D19EF" w:rsidP="00002413">
            <w:pPr>
              <w:autoSpaceDE w:val="0"/>
              <w:snapToGrid w:val="0"/>
              <w:rPr>
                <w:color w:val="000000" w:themeColor="text1"/>
              </w:rPr>
            </w:pPr>
            <w:r w:rsidRPr="00C96D9E">
              <w:rPr>
                <w:color w:val="000000" w:themeColor="text1"/>
              </w:rPr>
              <w:t>Generate Plagiarism Report</w:t>
            </w:r>
          </w:p>
        </w:tc>
      </w:tr>
      <w:tr w:rsidR="003D19EF" w:rsidRPr="00C96D9E" w14:paraId="7551D1BE"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AF57892" w14:textId="77777777" w:rsidR="003D19EF" w:rsidRPr="00C96D9E" w:rsidRDefault="003D19EF" w:rsidP="00002413">
            <w:pPr>
              <w:autoSpaceDE w:val="0"/>
              <w:rPr>
                <w:color w:val="000000" w:themeColor="text1"/>
              </w:rPr>
            </w:pPr>
            <w:r w:rsidRPr="00C96D9E">
              <w:rPr>
                <w:b/>
                <w:color w:val="000000" w:themeColor="text1"/>
              </w:rPr>
              <w:lastRenderedPageBreak/>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61F2EC4" w14:textId="77777777" w:rsidR="003D19EF" w:rsidRPr="00C96D9E" w:rsidRDefault="003D19EF" w:rsidP="00002413">
            <w:pPr>
              <w:autoSpaceDE w:val="0"/>
              <w:snapToGrid w:val="0"/>
              <w:rPr>
                <w:b/>
                <w:color w:val="000000" w:themeColor="text1"/>
              </w:rPr>
            </w:pPr>
            <w:r w:rsidRPr="00C96D9E">
              <w:rPr>
                <w:color w:val="000000" w:themeColor="text1"/>
              </w:rPr>
              <w:t>Researcher</w:t>
            </w:r>
          </w:p>
        </w:tc>
      </w:tr>
      <w:tr w:rsidR="003D19EF" w:rsidRPr="00C96D9E" w14:paraId="240CDF68"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EE85D3C"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34DA057" w14:textId="77777777" w:rsidR="003D19EF" w:rsidRPr="00C96D9E" w:rsidRDefault="003D19EF" w:rsidP="00002413">
            <w:pPr>
              <w:autoSpaceDE w:val="0"/>
              <w:snapToGrid w:val="0"/>
              <w:rPr>
                <w:color w:val="000000" w:themeColor="text1"/>
              </w:rPr>
            </w:pPr>
            <w:r w:rsidRPr="00C96D9E">
              <w:rPr>
                <w:color w:val="000000" w:themeColor="text1"/>
              </w:rPr>
              <w:t>Researcher has submitted a publication and wants to check it for plagiarism.</w:t>
            </w:r>
          </w:p>
        </w:tc>
      </w:tr>
      <w:tr w:rsidR="003D19EF" w:rsidRPr="00C96D9E" w14:paraId="31B2AB4C"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1CE35C4B"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95875F9"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421F41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E625448"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D48278D" w14:textId="77777777" w:rsidR="003D19EF" w:rsidRPr="00C96D9E" w:rsidRDefault="003D19EF" w:rsidP="00002413">
            <w:pPr>
              <w:autoSpaceDE w:val="0"/>
              <w:snapToGrid w:val="0"/>
              <w:rPr>
                <w:color w:val="000000" w:themeColor="text1"/>
              </w:rPr>
            </w:pPr>
            <w:r w:rsidRPr="00C96D9E">
              <w:rPr>
                <w:color w:val="000000" w:themeColor="text1"/>
              </w:rPr>
              <w:t>The Researcher confirms the submission, gains access to the Plagiarism Checker, and uploads the publication. The system processes the document, generates a Plagiarism Report, and notifies the Researcher of the results.</w:t>
            </w:r>
          </w:p>
        </w:tc>
      </w:tr>
      <w:tr w:rsidR="003D19EF" w:rsidRPr="00C96D9E" w14:paraId="3FEF82AB"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459DBBBF"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F385A5D"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0A4B102" w14:textId="77777777" w:rsidTr="00135491">
        <w:tc>
          <w:tcPr>
            <w:tcW w:w="422" w:type="dxa"/>
            <w:tcBorders>
              <w:top w:val="single" w:sz="4" w:space="0" w:color="000000"/>
              <w:left w:val="single" w:sz="4" w:space="0" w:color="000000"/>
              <w:bottom w:val="single" w:sz="4" w:space="0" w:color="000000"/>
            </w:tcBorders>
            <w:shd w:val="clear" w:color="auto" w:fill="auto"/>
          </w:tcPr>
          <w:p w14:paraId="6274AEA3"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315C9F39" w14:textId="77777777" w:rsidR="003D19EF" w:rsidRPr="00C96D9E" w:rsidRDefault="003D19EF" w:rsidP="00002413">
            <w:pPr>
              <w:autoSpaceDE w:val="0"/>
              <w:snapToGrid w:val="0"/>
              <w:rPr>
                <w:color w:val="000000" w:themeColor="text1"/>
              </w:rPr>
            </w:pPr>
            <w:r w:rsidRPr="00C96D9E">
              <w:rPr>
                <w:color w:val="000000" w:themeColor="text1"/>
              </w:rPr>
              <w:t>Researcher confirms the submission.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95518C9" w14:textId="77777777" w:rsidR="003D19EF" w:rsidRPr="00C96D9E" w:rsidRDefault="003D19EF" w:rsidP="00002413">
            <w:pPr>
              <w:snapToGrid w:val="0"/>
              <w:rPr>
                <w:color w:val="000000" w:themeColor="text1"/>
              </w:rPr>
            </w:pPr>
            <w:r w:rsidRPr="00C96D9E">
              <w:rPr>
                <w:color w:val="000000" w:themeColor="text1"/>
              </w:rPr>
              <w:t>System acknowledges the submission and grants access to additional features.</w:t>
            </w:r>
          </w:p>
        </w:tc>
      </w:tr>
      <w:tr w:rsidR="003D19EF" w:rsidRPr="00C96D9E" w14:paraId="00B2E50D" w14:textId="77777777" w:rsidTr="00135491">
        <w:tc>
          <w:tcPr>
            <w:tcW w:w="422" w:type="dxa"/>
            <w:tcBorders>
              <w:top w:val="single" w:sz="4" w:space="0" w:color="000000"/>
              <w:left w:val="single" w:sz="4" w:space="0" w:color="000000"/>
              <w:bottom w:val="single" w:sz="4" w:space="0" w:color="000000"/>
            </w:tcBorders>
            <w:shd w:val="clear" w:color="auto" w:fill="auto"/>
          </w:tcPr>
          <w:p w14:paraId="29277956"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6A66A963" w14:textId="77777777" w:rsidR="003D19EF" w:rsidRPr="00C96D9E" w:rsidRDefault="003D19EF" w:rsidP="00002413">
            <w:pPr>
              <w:autoSpaceDE w:val="0"/>
              <w:snapToGrid w:val="0"/>
              <w:rPr>
                <w:color w:val="000000" w:themeColor="text1"/>
              </w:rPr>
            </w:pPr>
            <w:r w:rsidRPr="00C96D9E">
              <w:rPr>
                <w:color w:val="000000" w:themeColor="text1"/>
              </w:rPr>
              <w:t>Researcher accesses the Plagiarism Checker.</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F7D304D" w14:textId="77777777" w:rsidR="003D19EF" w:rsidRPr="00C96D9E" w:rsidRDefault="003D19EF" w:rsidP="00002413">
            <w:pPr>
              <w:snapToGrid w:val="0"/>
              <w:rPr>
                <w:color w:val="000000" w:themeColor="text1"/>
              </w:rPr>
            </w:pPr>
            <w:r w:rsidRPr="00C96D9E">
              <w:rPr>
                <w:color w:val="000000" w:themeColor="text1"/>
              </w:rPr>
              <w:t>System presents the Plagiarism Checker interface.</w:t>
            </w:r>
          </w:p>
        </w:tc>
      </w:tr>
      <w:tr w:rsidR="003D19EF" w:rsidRPr="00C96D9E" w14:paraId="011186CD" w14:textId="77777777" w:rsidTr="00135491">
        <w:tc>
          <w:tcPr>
            <w:tcW w:w="422" w:type="dxa"/>
            <w:tcBorders>
              <w:top w:val="single" w:sz="4" w:space="0" w:color="000000"/>
              <w:left w:val="single" w:sz="4" w:space="0" w:color="000000"/>
              <w:bottom w:val="single" w:sz="4" w:space="0" w:color="000000"/>
            </w:tcBorders>
            <w:shd w:val="clear" w:color="auto" w:fill="auto"/>
          </w:tcPr>
          <w:p w14:paraId="6A09C690"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14136DEA" w14:textId="77777777" w:rsidR="003D19EF" w:rsidRPr="00C96D9E" w:rsidRDefault="003D19EF" w:rsidP="00002413">
            <w:pPr>
              <w:autoSpaceDE w:val="0"/>
              <w:snapToGrid w:val="0"/>
              <w:rPr>
                <w:color w:val="000000" w:themeColor="text1"/>
              </w:rPr>
            </w:pPr>
            <w:r w:rsidRPr="00C96D9E">
              <w:rPr>
                <w:color w:val="000000" w:themeColor="text1"/>
              </w:rPr>
              <w:t>Researcher uploads the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86C62A7" w14:textId="77777777" w:rsidR="003D19EF" w:rsidRPr="00C96D9E" w:rsidRDefault="003D19EF" w:rsidP="00002413">
            <w:pPr>
              <w:snapToGrid w:val="0"/>
              <w:rPr>
                <w:color w:val="000000" w:themeColor="text1"/>
              </w:rPr>
            </w:pPr>
            <w:r w:rsidRPr="00C96D9E">
              <w:rPr>
                <w:color w:val="000000" w:themeColor="text1"/>
              </w:rPr>
              <w:t>System confirms the successful upload and initiates the plagiarism check.</w:t>
            </w:r>
          </w:p>
        </w:tc>
      </w:tr>
      <w:tr w:rsidR="003D19EF" w:rsidRPr="00C96D9E" w14:paraId="09E6D57F" w14:textId="77777777" w:rsidTr="00135491">
        <w:tc>
          <w:tcPr>
            <w:tcW w:w="422" w:type="dxa"/>
            <w:tcBorders>
              <w:top w:val="single" w:sz="4" w:space="0" w:color="000000"/>
              <w:left w:val="single" w:sz="4" w:space="0" w:color="000000"/>
              <w:bottom w:val="single" w:sz="4" w:space="0" w:color="000000"/>
            </w:tcBorders>
            <w:shd w:val="clear" w:color="auto" w:fill="auto"/>
          </w:tcPr>
          <w:p w14:paraId="186D09B1" w14:textId="77777777" w:rsidR="003D19EF" w:rsidRPr="00C96D9E" w:rsidRDefault="003D19EF" w:rsidP="00002413">
            <w:pPr>
              <w:autoSpaceDE w:val="0"/>
              <w:rPr>
                <w:b/>
                <w:color w:val="000000" w:themeColor="text1"/>
              </w:rPr>
            </w:pPr>
            <w:r w:rsidRPr="00C96D9E">
              <w:rPr>
                <w:b/>
                <w:color w:val="000000" w:themeColor="text1"/>
              </w:rPr>
              <w:t>4</w:t>
            </w:r>
          </w:p>
        </w:tc>
        <w:tc>
          <w:tcPr>
            <w:tcW w:w="3884" w:type="dxa"/>
            <w:gridSpan w:val="2"/>
            <w:tcBorders>
              <w:top w:val="single" w:sz="4" w:space="0" w:color="000000"/>
              <w:left w:val="single" w:sz="4" w:space="0" w:color="000000"/>
              <w:bottom w:val="single" w:sz="4" w:space="0" w:color="000000"/>
            </w:tcBorders>
            <w:shd w:val="clear" w:color="auto" w:fill="auto"/>
          </w:tcPr>
          <w:p w14:paraId="2A198D04" w14:textId="77777777" w:rsidR="003D19EF" w:rsidRPr="00C96D9E" w:rsidRDefault="003D19EF" w:rsidP="00002413">
            <w:pPr>
              <w:autoSpaceDE w:val="0"/>
              <w:snapToGrid w:val="0"/>
              <w:rPr>
                <w:color w:val="000000" w:themeColor="text1"/>
              </w:rPr>
            </w:pPr>
            <w:r w:rsidRPr="00C96D9E">
              <w:rPr>
                <w:color w:val="000000" w:themeColor="text1"/>
              </w:rPr>
              <w:t>Researcher sees a processing indicator.</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1439CE5" w14:textId="77777777" w:rsidR="003D19EF" w:rsidRPr="00C96D9E" w:rsidRDefault="003D19EF" w:rsidP="00002413">
            <w:pPr>
              <w:snapToGrid w:val="0"/>
              <w:rPr>
                <w:color w:val="000000" w:themeColor="text1"/>
              </w:rPr>
            </w:pPr>
            <w:r w:rsidRPr="00C96D9E">
              <w:rPr>
                <w:color w:val="000000" w:themeColor="text1"/>
              </w:rPr>
              <w:t>System processes the document.</w:t>
            </w:r>
          </w:p>
        </w:tc>
      </w:tr>
      <w:tr w:rsidR="003D19EF" w:rsidRPr="00C96D9E" w14:paraId="337124F9" w14:textId="77777777" w:rsidTr="00135491">
        <w:tc>
          <w:tcPr>
            <w:tcW w:w="422" w:type="dxa"/>
            <w:tcBorders>
              <w:top w:val="single" w:sz="4" w:space="0" w:color="000000"/>
              <w:left w:val="single" w:sz="4" w:space="0" w:color="000000"/>
              <w:bottom w:val="single" w:sz="4" w:space="0" w:color="000000"/>
            </w:tcBorders>
            <w:shd w:val="clear" w:color="auto" w:fill="auto"/>
          </w:tcPr>
          <w:p w14:paraId="7799323A" w14:textId="77777777" w:rsidR="003D19EF" w:rsidRPr="00C96D9E" w:rsidRDefault="003D19EF" w:rsidP="00002413">
            <w:pPr>
              <w:autoSpaceDE w:val="0"/>
              <w:rPr>
                <w:b/>
                <w:color w:val="000000" w:themeColor="text1"/>
              </w:rPr>
            </w:pPr>
            <w:r w:rsidRPr="00C96D9E">
              <w:rPr>
                <w:b/>
                <w:color w:val="000000" w:themeColor="text1"/>
              </w:rPr>
              <w:t>5</w:t>
            </w:r>
          </w:p>
        </w:tc>
        <w:tc>
          <w:tcPr>
            <w:tcW w:w="3884" w:type="dxa"/>
            <w:gridSpan w:val="2"/>
            <w:tcBorders>
              <w:top w:val="single" w:sz="4" w:space="0" w:color="000000"/>
              <w:left w:val="single" w:sz="4" w:space="0" w:color="000000"/>
              <w:bottom w:val="single" w:sz="4" w:space="0" w:color="000000"/>
            </w:tcBorders>
            <w:shd w:val="clear" w:color="auto" w:fill="auto"/>
          </w:tcPr>
          <w:p w14:paraId="4B28CF65" w14:textId="77777777" w:rsidR="003D19EF" w:rsidRPr="00C96D9E" w:rsidRDefault="003D19EF" w:rsidP="00002413">
            <w:pPr>
              <w:autoSpaceDE w:val="0"/>
              <w:snapToGrid w:val="0"/>
              <w:rPr>
                <w:color w:val="000000" w:themeColor="text1"/>
              </w:rPr>
            </w:pPr>
            <w:r w:rsidRPr="00C96D9E">
              <w:rPr>
                <w:color w:val="000000" w:themeColor="text1"/>
              </w:rPr>
              <w:t>Researcher receives a notification that the report is ready for review.</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7A942B6" w14:textId="77777777" w:rsidR="003D19EF" w:rsidRPr="00C96D9E" w:rsidRDefault="003D19EF" w:rsidP="00002413">
            <w:pPr>
              <w:snapToGrid w:val="0"/>
              <w:rPr>
                <w:color w:val="000000" w:themeColor="text1"/>
              </w:rPr>
            </w:pPr>
            <w:r w:rsidRPr="00C96D9E">
              <w:rPr>
                <w:color w:val="000000" w:themeColor="text1"/>
              </w:rPr>
              <w:t>System generates a Plagiarism Report.</w:t>
            </w:r>
          </w:p>
        </w:tc>
      </w:tr>
      <w:tr w:rsidR="003D19EF" w:rsidRPr="00C96D9E" w14:paraId="27305E5E" w14:textId="77777777" w:rsidTr="00135491">
        <w:tc>
          <w:tcPr>
            <w:tcW w:w="422" w:type="dxa"/>
            <w:tcBorders>
              <w:top w:val="single" w:sz="4" w:space="0" w:color="000000"/>
              <w:left w:val="single" w:sz="4" w:space="0" w:color="000000"/>
              <w:bottom w:val="single" w:sz="4" w:space="0" w:color="000000"/>
            </w:tcBorders>
            <w:shd w:val="clear" w:color="auto" w:fill="auto"/>
          </w:tcPr>
          <w:p w14:paraId="16A42AD1" w14:textId="77777777" w:rsidR="003D19EF" w:rsidRPr="00C96D9E" w:rsidRDefault="003D19EF" w:rsidP="00002413">
            <w:pPr>
              <w:autoSpaceDE w:val="0"/>
              <w:rPr>
                <w:b/>
                <w:color w:val="000000" w:themeColor="text1"/>
              </w:rPr>
            </w:pPr>
            <w:r w:rsidRPr="00C96D9E">
              <w:rPr>
                <w:b/>
                <w:color w:val="000000" w:themeColor="text1"/>
              </w:rPr>
              <w:t>6</w:t>
            </w:r>
          </w:p>
        </w:tc>
        <w:tc>
          <w:tcPr>
            <w:tcW w:w="3884" w:type="dxa"/>
            <w:gridSpan w:val="2"/>
            <w:tcBorders>
              <w:top w:val="single" w:sz="4" w:space="0" w:color="000000"/>
              <w:left w:val="single" w:sz="4" w:space="0" w:color="000000"/>
              <w:bottom w:val="single" w:sz="4" w:space="0" w:color="000000"/>
            </w:tcBorders>
            <w:shd w:val="clear" w:color="auto" w:fill="auto"/>
          </w:tcPr>
          <w:p w14:paraId="330B5CE8" w14:textId="77777777" w:rsidR="003D19EF" w:rsidRPr="00C96D9E" w:rsidRDefault="003D19EF" w:rsidP="00002413">
            <w:pPr>
              <w:autoSpaceDE w:val="0"/>
              <w:snapToGrid w:val="0"/>
              <w:rPr>
                <w:color w:val="000000" w:themeColor="text1"/>
              </w:rPr>
            </w:pPr>
            <w:r w:rsidRPr="00C96D9E">
              <w:rPr>
                <w:color w:val="000000" w:themeColor="text1"/>
              </w:rPr>
              <w:t>Researcher receives the Plagiarism Report.</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5F806F9" w14:textId="77777777" w:rsidR="003D19EF" w:rsidRPr="00C96D9E" w:rsidRDefault="003D19EF" w:rsidP="00002413">
            <w:pPr>
              <w:snapToGrid w:val="0"/>
              <w:rPr>
                <w:color w:val="000000" w:themeColor="text1"/>
              </w:rPr>
            </w:pPr>
            <w:r w:rsidRPr="00C96D9E">
              <w:rPr>
                <w:color w:val="000000" w:themeColor="text1"/>
              </w:rPr>
              <w:t>System displays the Plagiarism Report with details on any detected plagiarism.</w:t>
            </w:r>
          </w:p>
        </w:tc>
      </w:tr>
      <w:tr w:rsidR="003D19EF" w:rsidRPr="00C96D9E" w14:paraId="40E3B582"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05A102CF"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CF57DB1" w14:textId="77777777" w:rsidR="003D19EF" w:rsidRPr="00C96D9E" w:rsidRDefault="003D19EF" w:rsidP="00002413">
            <w:pPr>
              <w:autoSpaceDE w:val="0"/>
              <w:snapToGrid w:val="0"/>
              <w:rPr>
                <w:b/>
                <w:color w:val="000000" w:themeColor="text1"/>
              </w:rPr>
            </w:pPr>
          </w:p>
        </w:tc>
      </w:tr>
      <w:tr w:rsidR="003D19EF" w:rsidRPr="00C96D9E" w14:paraId="28563441"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7AB71DA1"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DF8AEC9"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0247A6E1" w14:textId="77777777" w:rsidTr="00135491">
        <w:tc>
          <w:tcPr>
            <w:tcW w:w="422" w:type="dxa"/>
            <w:tcBorders>
              <w:top w:val="single" w:sz="4" w:space="0" w:color="000000"/>
              <w:left w:val="single" w:sz="4" w:space="0" w:color="000000"/>
              <w:bottom w:val="single" w:sz="4" w:space="0" w:color="000000"/>
            </w:tcBorders>
            <w:shd w:val="clear" w:color="auto" w:fill="auto"/>
          </w:tcPr>
          <w:p w14:paraId="0E1F7649"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68098BBC" w14:textId="77777777" w:rsidR="003D19EF" w:rsidRPr="00C96D9E" w:rsidRDefault="003D19EF" w:rsidP="00002413">
            <w:pPr>
              <w:autoSpaceDE w:val="0"/>
              <w:snapToGrid w:val="0"/>
              <w:rPr>
                <w:b/>
                <w:color w:val="000000" w:themeColor="text1"/>
              </w:rPr>
            </w:pPr>
            <w:r w:rsidRPr="00C96D9E">
              <w:rPr>
                <w:color w:val="000000" w:themeColor="text1"/>
              </w:rPr>
              <w:t>Researcher may retry the plagiarism check or contact support for assistance.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142947F" w14:textId="77777777" w:rsidR="003D19EF" w:rsidRPr="00C96D9E" w:rsidRDefault="003D19EF" w:rsidP="00002413">
            <w:pPr>
              <w:autoSpaceDE w:val="0"/>
              <w:snapToGrid w:val="0"/>
              <w:rPr>
                <w:color w:val="000000" w:themeColor="text1"/>
              </w:rPr>
            </w:pPr>
            <w:r w:rsidRPr="00C96D9E">
              <w:rPr>
                <w:color w:val="000000" w:themeColor="text1"/>
              </w:rPr>
              <w:t>Researcher receives an error message if the Plagiarism Checker encounters technical issues during processing.</w:t>
            </w:r>
          </w:p>
        </w:tc>
      </w:tr>
    </w:tbl>
    <w:p w14:paraId="11D9B7F2" w14:textId="77777777" w:rsidR="003D19EF" w:rsidRPr="00C96D9E" w:rsidRDefault="003D19EF" w:rsidP="003D19EF">
      <w:pPr>
        <w:rPr>
          <w:b/>
          <w:color w:val="000000" w:themeColor="text1"/>
        </w:rPr>
      </w:pPr>
    </w:p>
    <w:p w14:paraId="687266DA" w14:textId="21E8065C" w:rsidR="003D19EF" w:rsidRPr="00C96D9E" w:rsidRDefault="003D19EF" w:rsidP="00863F1A">
      <w:pPr>
        <w:pStyle w:val="Heading2"/>
        <w:numPr>
          <w:ilvl w:val="2"/>
          <w:numId w:val="52"/>
        </w:numPr>
      </w:pPr>
      <w:bookmarkStart w:id="144" w:name="_Toc153747879"/>
      <w:bookmarkStart w:id="145" w:name="_Toc165895923"/>
      <w:r w:rsidRPr="00C96D9E">
        <w:t>User</w:t>
      </w:r>
      <w:bookmarkEnd w:id="144"/>
      <w:bookmarkEnd w:id="145"/>
    </w:p>
    <w:p w14:paraId="07E0A2EC" w14:textId="44D11269" w:rsidR="003D19EF" w:rsidRPr="00C96D9E" w:rsidRDefault="00135491" w:rsidP="00135491">
      <w:pPr>
        <w:pStyle w:val="Heading3"/>
        <w:numPr>
          <w:ilvl w:val="0"/>
          <w:numId w:val="0"/>
        </w:numPr>
        <w:rPr>
          <w:rFonts w:ascii="Times New Roman" w:hAnsi="Times New Roman" w:cs="Times New Roman"/>
          <w:color w:val="000000" w:themeColor="text1"/>
          <w:szCs w:val="24"/>
        </w:rPr>
      </w:pPr>
      <w:bookmarkStart w:id="146" w:name="_Toc165895924"/>
      <w:r>
        <w:rPr>
          <w:rFonts w:ascii="Times New Roman" w:hAnsi="Times New Roman" w:cs="Times New Roman"/>
          <w:color w:val="000000" w:themeColor="text1"/>
          <w:szCs w:val="24"/>
        </w:rPr>
        <w:t xml:space="preserve">3.2.5.1 </w:t>
      </w:r>
      <w:r w:rsidR="003D19EF" w:rsidRPr="00C96D9E">
        <w:rPr>
          <w:rFonts w:ascii="Times New Roman" w:hAnsi="Times New Roman" w:cs="Times New Roman"/>
          <w:color w:val="000000" w:themeColor="text1"/>
          <w:szCs w:val="24"/>
        </w:rPr>
        <w:t>Register</w:t>
      </w:r>
      <w:bookmarkEnd w:id="146"/>
      <w:r w:rsidR="003D19EF" w:rsidRPr="00C96D9E">
        <w:rPr>
          <w:rFonts w:ascii="Times New Roman" w:hAnsi="Times New Roman" w:cs="Times New Roman"/>
          <w:color w:val="000000" w:themeColor="text1"/>
          <w:szCs w:val="24"/>
        </w:rPr>
        <w:t xml:space="preserve"> </w:t>
      </w:r>
    </w:p>
    <w:p w14:paraId="7ECF29CA" w14:textId="5AC38CD4" w:rsidR="00135491" w:rsidRDefault="00135491" w:rsidP="00135491">
      <w:pPr>
        <w:pStyle w:val="Caption"/>
        <w:keepNext/>
        <w:jc w:val="center"/>
      </w:pPr>
      <w:bookmarkStart w:id="147" w:name="_Toc165625411"/>
      <w:r>
        <w:t xml:space="preserve">Table </w:t>
      </w:r>
      <w:r>
        <w:fldChar w:fldCharType="begin"/>
      </w:r>
      <w:r>
        <w:instrText xml:space="preserve"> SEQ Table \* ARABIC </w:instrText>
      </w:r>
      <w:r>
        <w:fldChar w:fldCharType="separate"/>
      </w:r>
      <w:r w:rsidR="006D0EB2">
        <w:rPr>
          <w:noProof/>
        </w:rPr>
        <w:t>17</w:t>
      </w:r>
      <w:r>
        <w:fldChar w:fldCharType="end"/>
      </w:r>
      <w:r>
        <w:t xml:space="preserve">: </w:t>
      </w:r>
      <w:r w:rsidRPr="009C2C8F">
        <w:t>Register</w:t>
      </w:r>
      <w:bookmarkEnd w:id="147"/>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480C8DC3"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4FD6F686" w14:textId="044D42B2"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4BC54C4" w14:textId="0151DF79"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17</w:t>
            </w:r>
          </w:p>
        </w:tc>
      </w:tr>
      <w:tr w:rsidR="003D19EF" w:rsidRPr="00C96D9E" w14:paraId="6514D4DE"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4A75246" w14:textId="37028CB4" w:rsidR="003D19EF" w:rsidRPr="00C96D9E" w:rsidRDefault="003F661C" w:rsidP="00002413">
            <w:pPr>
              <w:autoSpaceDE w:val="0"/>
              <w:rPr>
                <w:color w:val="000000" w:themeColor="text1"/>
              </w:rPr>
            </w:pPr>
            <w:r>
              <w:rPr>
                <w:b/>
                <w:color w:val="000000" w:themeColor="text1"/>
              </w:rPr>
              <w:lastRenderedPageBreak/>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20C1881" w14:textId="77777777" w:rsidR="003D19EF" w:rsidRPr="00C96D9E" w:rsidRDefault="003D19EF" w:rsidP="00002413">
            <w:pPr>
              <w:autoSpaceDE w:val="0"/>
              <w:snapToGrid w:val="0"/>
              <w:rPr>
                <w:b/>
                <w:color w:val="000000" w:themeColor="text1"/>
              </w:rPr>
            </w:pPr>
            <w:r w:rsidRPr="00C96D9E">
              <w:rPr>
                <w:color w:val="000000" w:themeColor="text1"/>
              </w:rPr>
              <w:t>Register</w:t>
            </w:r>
          </w:p>
        </w:tc>
      </w:tr>
      <w:tr w:rsidR="003D19EF" w:rsidRPr="00C96D9E" w14:paraId="293BCCEF"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6B3737D7"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0662239" w14:textId="77777777" w:rsidR="003D19EF" w:rsidRPr="00C96D9E" w:rsidRDefault="003D19EF" w:rsidP="00002413">
            <w:pPr>
              <w:autoSpaceDE w:val="0"/>
              <w:snapToGrid w:val="0"/>
              <w:rPr>
                <w:b/>
                <w:color w:val="000000" w:themeColor="text1"/>
              </w:rPr>
            </w:pPr>
            <w:r w:rsidRPr="00C96D9E">
              <w:rPr>
                <w:color w:val="000000" w:themeColor="text1"/>
              </w:rPr>
              <w:t>User</w:t>
            </w:r>
          </w:p>
        </w:tc>
      </w:tr>
      <w:tr w:rsidR="003D19EF" w:rsidRPr="00C96D9E" w14:paraId="67D57B57"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631B9B3"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CADEFCD" w14:textId="77777777" w:rsidR="003D19EF" w:rsidRPr="00C96D9E" w:rsidRDefault="003D19EF" w:rsidP="00002413">
            <w:pPr>
              <w:autoSpaceDE w:val="0"/>
              <w:snapToGrid w:val="0"/>
              <w:rPr>
                <w:color w:val="000000" w:themeColor="text1"/>
              </w:rPr>
            </w:pPr>
            <w:r w:rsidRPr="00C96D9E">
              <w:rPr>
                <w:color w:val="000000" w:themeColor="text1"/>
              </w:rPr>
              <w:t>None</w:t>
            </w:r>
          </w:p>
        </w:tc>
      </w:tr>
      <w:tr w:rsidR="003D19EF" w:rsidRPr="00C96D9E" w14:paraId="0D593BAC"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3E999CB"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3BDA46A"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02B20650"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3352DBB3"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CC32DEF" w14:textId="77777777" w:rsidR="003D19EF" w:rsidRPr="00C96D9E" w:rsidRDefault="003D19EF" w:rsidP="00FC09B1">
            <w:pPr>
              <w:numPr>
                <w:ilvl w:val="0"/>
                <w:numId w:val="29"/>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User accesses the system and chooses the registration option.</w:t>
            </w:r>
          </w:p>
          <w:p w14:paraId="36C5DD60" w14:textId="77777777" w:rsidR="003D19EF" w:rsidRPr="00C96D9E" w:rsidRDefault="003D19EF" w:rsidP="00FC09B1">
            <w:pPr>
              <w:numPr>
                <w:ilvl w:val="0"/>
                <w:numId w:val="29"/>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User provides required registration information, including username, email, and password.</w:t>
            </w:r>
          </w:p>
          <w:p w14:paraId="5FCA8483" w14:textId="77777777" w:rsidR="003D19EF" w:rsidRPr="00C96D9E" w:rsidRDefault="003D19EF" w:rsidP="00FC09B1">
            <w:pPr>
              <w:numPr>
                <w:ilvl w:val="0"/>
                <w:numId w:val="29"/>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validates the information and registers the user.</w:t>
            </w:r>
          </w:p>
          <w:p w14:paraId="774A9138" w14:textId="77777777" w:rsidR="003D19EF" w:rsidRPr="00C96D9E" w:rsidRDefault="003D19EF" w:rsidP="00002413">
            <w:pPr>
              <w:autoSpaceDE w:val="0"/>
              <w:snapToGrid w:val="0"/>
              <w:rPr>
                <w:color w:val="000000" w:themeColor="text1"/>
              </w:rPr>
            </w:pPr>
          </w:p>
        </w:tc>
      </w:tr>
      <w:tr w:rsidR="003D19EF" w:rsidRPr="00C96D9E" w14:paraId="075075D0"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02A8CD02"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0CD8412"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1B52970" w14:textId="77777777" w:rsidTr="00135491">
        <w:tc>
          <w:tcPr>
            <w:tcW w:w="422" w:type="dxa"/>
            <w:tcBorders>
              <w:top w:val="single" w:sz="4" w:space="0" w:color="000000"/>
              <w:left w:val="single" w:sz="4" w:space="0" w:color="000000"/>
              <w:bottom w:val="single" w:sz="4" w:space="0" w:color="000000"/>
            </w:tcBorders>
            <w:shd w:val="clear" w:color="auto" w:fill="auto"/>
          </w:tcPr>
          <w:p w14:paraId="34C45F24"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6C82B2DB" w14:textId="77777777" w:rsidR="003D19EF" w:rsidRPr="00C96D9E" w:rsidRDefault="003D19EF" w:rsidP="00002413">
            <w:pPr>
              <w:autoSpaceDE w:val="0"/>
              <w:snapToGrid w:val="0"/>
              <w:rPr>
                <w:color w:val="000000" w:themeColor="text1"/>
              </w:rPr>
            </w:pPr>
            <w:r w:rsidRPr="00C96D9E">
              <w:rPr>
                <w:color w:val="000000" w:themeColor="text1"/>
              </w:rPr>
              <w:t>User initiates the registration process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D146009" w14:textId="77777777" w:rsidR="003D19EF" w:rsidRPr="00C96D9E" w:rsidRDefault="003D19EF" w:rsidP="00002413">
            <w:pPr>
              <w:snapToGrid w:val="0"/>
              <w:rPr>
                <w:color w:val="000000" w:themeColor="text1"/>
              </w:rPr>
            </w:pPr>
            <w:r w:rsidRPr="00C96D9E">
              <w:rPr>
                <w:color w:val="000000" w:themeColor="text1"/>
              </w:rPr>
              <w:t>System displays the registration form.</w:t>
            </w:r>
          </w:p>
        </w:tc>
      </w:tr>
      <w:tr w:rsidR="003D19EF" w:rsidRPr="00C96D9E" w14:paraId="6BE030B8" w14:textId="77777777" w:rsidTr="00135491">
        <w:tc>
          <w:tcPr>
            <w:tcW w:w="422" w:type="dxa"/>
            <w:tcBorders>
              <w:top w:val="single" w:sz="4" w:space="0" w:color="000000"/>
              <w:left w:val="single" w:sz="4" w:space="0" w:color="000000"/>
              <w:bottom w:val="single" w:sz="4" w:space="0" w:color="000000"/>
            </w:tcBorders>
            <w:shd w:val="clear" w:color="auto" w:fill="auto"/>
          </w:tcPr>
          <w:p w14:paraId="5E038461"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7FA5D25" w14:textId="77777777" w:rsidR="003D19EF" w:rsidRPr="00C96D9E" w:rsidRDefault="003D19EF" w:rsidP="00002413">
            <w:pPr>
              <w:autoSpaceDE w:val="0"/>
              <w:snapToGrid w:val="0"/>
              <w:rPr>
                <w:color w:val="000000" w:themeColor="text1"/>
              </w:rPr>
            </w:pPr>
            <w:r w:rsidRPr="00C96D9E">
              <w:rPr>
                <w:color w:val="000000" w:themeColor="text1"/>
              </w:rPr>
              <w:t>User submits the registration form</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AD44176" w14:textId="77777777" w:rsidR="003D19EF" w:rsidRPr="00C96D9E" w:rsidRDefault="003D19EF" w:rsidP="00002413">
            <w:pPr>
              <w:snapToGrid w:val="0"/>
              <w:rPr>
                <w:color w:val="000000" w:themeColor="text1"/>
              </w:rPr>
            </w:pPr>
            <w:r w:rsidRPr="00C96D9E">
              <w:rPr>
                <w:color w:val="000000" w:themeColor="text1"/>
              </w:rPr>
              <w:t>System verifies the information.</w:t>
            </w:r>
          </w:p>
        </w:tc>
      </w:tr>
      <w:tr w:rsidR="003D19EF" w:rsidRPr="00C96D9E" w14:paraId="2DD9A002" w14:textId="77777777" w:rsidTr="00135491">
        <w:tc>
          <w:tcPr>
            <w:tcW w:w="422" w:type="dxa"/>
            <w:tcBorders>
              <w:top w:val="single" w:sz="4" w:space="0" w:color="000000"/>
              <w:left w:val="single" w:sz="4" w:space="0" w:color="000000"/>
              <w:bottom w:val="single" w:sz="4" w:space="0" w:color="000000"/>
            </w:tcBorders>
            <w:shd w:val="clear" w:color="auto" w:fill="auto"/>
          </w:tcPr>
          <w:p w14:paraId="12B9EF91" w14:textId="77777777" w:rsidR="003D19EF" w:rsidRPr="00C96D9E" w:rsidRDefault="003D19EF" w:rsidP="00002413">
            <w:pPr>
              <w:autoSpaceDE w:val="0"/>
              <w:rPr>
                <w:b/>
                <w:color w:val="000000" w:themeColor="text1"/>
              </w:rPr>
            </w:pPr>
            <w:r w:rsidRPr="00C96D9E">
              <w:rPr>
                <w:b/>
                <w:color w:val="000000" w:themeColor="text1"/>
              </w:rPr>
              <w:t>3</w:t>
            </w:r>
          </w:p>
        </w:tc>
        <w:tc>
          <w:tcPr>
            <w:tcW w:w="3884" w:type="dxa"/>
            <w:gridSpan w:val="2"/>
            <w:tcBorders>
              <w:top w:val="single" w:sz="4" w:space="0" w:color="000000"/>
              <w:left w:val="single" w:sz="4" w:space="0" w:color="000000"/>
              <w:bottom w:val="single" w:sz="4" w:space="0" w:color="000000"/>
            </w:tcBorders>
            <w:shd w:val="clear" w:color="auto" w:fill="auto"/>
          </w:tcPr>
          <w:p w14:paraId="022856BC" w14:textId="77777777" w:rsidR="003D19EF" w:rsidRPr="00C96D9E" w:rsidRDefault="003D19EF" w:rsidP="00002413">
            <w:pPr>
              <w:autoSpaceDE w:val="0"/>
              <w:snapToGrid w:val="0"/>
              <w:rPr>
                <w:color w:val="000000" w:themeColor="text1"/>
              </w:rPr>
            </w:pPr>
            <w:r w:rsidRPr="00C96D9E">
              <w:rPr>
                <w:color w:val="000000" w:themeColor="text1"/>
              </w:rPr>
              <w:t>User clicks the confirmation link</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0942198" w14:textId="77777777" w:rsidR="003D19EF" w:rsidRPr="00C96D9E" w:rsidRDefault="003D19EF" w:rsidP="00002413">
            <w:pPr>
              <w:snapToGrid w:val="0"/>
              <w:rPr>
                <w:color w:val="000000" w:themeColor="text1"/>
              </w:rPr>
            </w:pPr>
            <w:r w:rsidRPr="00C96D9E">
              <w:rPr>
                <w:color w:val="000000" w:themeColor="text1"/>
              </w:rPr>
              <w:t>System confirms the registration and authenticates the user.</w:t>
            </w:r>
          </w:p>
        </w:tc>
      </w:tr>
      <w:tr w:rsidR="003D19EF" w:rsidRPr="00C96D9E" w14:paraId="4D772B99"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10DC4AC4"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E2CF31A" w14:textId="77777777" w:rsidR="003D19EF" w:rsidRPr="00C96D9E" w:rsidRDefault="003D19EF" w:rsidP="00002413">
            <w:pPr>
              <w:autoSpaceDE w:val="0"/>
              <w:snapToGrid w:val="0"/>
              <w:rPr>
                <w:b/>
                <w:color w:val="000000" w:themeColor="text1"/>
              </w:rPr>
            </w:pPr>
          </w:p>
        </w:tc>
      </w:tr>
      <w:tr w:rsidR="003D19EF" w:rsidRPr="00C96D9E" w14:paraId="494ED1E5"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6FD06FDC"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A603E9D"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4BA3C20" w14:textId="77777777" w:rsidTr="00135491">
        <w:tc>
          <w:tcPr>
            <w:tcW w:w="422" w:type="dxa"/>
            <w:tcBorders>
              <w:top w:val="single" w:sz="4" w:space="0" w:color="000000"/>
              <w:left w:val="single" w:sz="4" w:space="0" w:color="000000"/>
              <w:bottom w:val="single" w:sz="4" w:space="0" w:color="000000"/>
            </w:tcBorders>
            <w:shd w:val="clear" w:color="auto" w:fill="auto"/>
          </w:tcPr>
          <w:p w14:paraId="6FD71541"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957615D" w14:textId="77777777" w:rsidR="003D19EF" w:rsidRPr="00C96D9E" w:rsidRDefault="003D19EF" w:rsidP="00002413">
            <w:pPr>
              <w:autoSpaceDE w:val="0"/>
              <w:snapToGrid w:val="0"/>
              <w:rPr>
                <w:b/>
                <w:color w:val="000000" w:themeColor="text1"/>
              </w:rPr>
            </w:pPr>
            <w:r w:rsidRPr="00C96D9E">
              <w:rPr>
                <w:color w:val="000000" w:themeColor="text1"/>
              </w:rPr>
              <w:t>user does not confirm the registration within a specified time</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83F0547" w14:textId="77777777" w:rsidR="003D19EF" w:rsidRPr="00C96D9E" w:rsidRDefault="003D19EF" w:rsidP="00002413">
            <w:pPr>
              <w:autoSpaceDE w:val="0"/>
              <w:snapToGrid w:val="0"/>
              <w:rPr>
                <w:color w:val="000000" w:themeColor="text1"/>
              </w:rPr>
            </w:pPr>
            <w:r w:rsidRPr="00C96D9E">
              <w:rPr>
                <w:color w:val="000000" w:themeColor="text1"/>
              </w:rPr>
              <w:t>The system sends a reminder email.</w:t>
            </w:r>
          </w:p>
        </w:tc>
      </w:tr>
      <w:tr w:rsidR="003D19EF" w:rsidRPr="00C96D9E" w14:paraId="2221E2D1" w14:textId="77777777" w:rsidTr="00135491">
        <w:tc>
          <w:tcPr>
            <w:tcW w:w="422" w:type="dxa"/>
            <w:tcBorders>
              <w:top w:val="single" w:sz="4" w:space="0" w:color="000000"/>
              <w:left w:val="single" w:sz="4" w:space="0" w:color="000000"/>
              <w:bottom w:val="single" w:sz="4" w:space="0" w:color="000000"/>
            </w:tcBorders>
            <w:shd w:val="clear" w:color="auto" w:fill="auto"/>
          </w:tcPr>
          <w:p w14:paraId="37A16E78"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717B913" w14:textId="77777777" w:rsidR="003D19EF" w:rsidRPr="00C96D9E" w:rsidRDefault="003D19EF" w:rsidP="00002413">
            <w:pPr>
              <w:autoSpaceDE w:val="0"/>
              <w:snapToGrid w:val="0"/>
              <w:rPr>
                <w:color w:val="000000" w:themeColor="text1"/>
              </w:rPr>
            </w:pPr>
            <w:r w:rsidRPr="00C96D9E">
              <w:rPr>
                <w:color w:val="000000" w:themeColor="text1"/>
              </w:rPr>
              <w:t>User provided information is incomplete or invalid</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423F2AE" w14:textId="77777777" w:rsidR="003D19EF" w:rsidRPr="00C96D9E" w:rsidRDefault="003D19EF" w:rsidP="00002413">
            <w:pPr>
              <w:autoSpaceDE w:val="0"/>
              <w:snapToGrid w:val="0"/>
              <w:rPr>
                <w:color w:val="000000" w:themeColor="text1"/>
              </w:rPr>
            </w:pPr>
            <w:r w:rsidRPr="00C96D9E">
              <w:rPr>
                <w:color w:val="000000" w:themeColor="text1"/>
              </w:rPr>
              <w:t>The system displays an error message, and the user is prompted to correct the information.</w:t>
            </w:r>
          </w:p>
        </w:tc>
      </w:tr>
    </w:tbl>
    <w:p w14:paraId="09072B18" w14:textId="77777777" w:rsidR="003D19EF" w:rsidRPr="00C96D9E" w:rsidRDefault="003D19EF" w:rsidP="003D19EF">
      <w:pPr>
        <w:rPr>
          <w:b/>
          <w:color w:val="000000" w:themeColor="text1"/>
        </w:rPr>
      </w:pPr>
    </w:p>
    <w:p w14:paraId="730CEFEA" w14:textId="5FD5CFD8" w:rsidR="003D19EF" w:rsidRPr="00135491" w:rsidRDefault="003D19EF" w:rsidP="00135491">
      <w:pPr>
        <w:pStyle w:val="Heading3"/>
        <w:numPr>
          <w:ilvl w:val="3"/>
          <w:numId w:val="52"/>
        </w:numPr>
        <w:rPr>
          <w:rFonts w:ascii="Times New Roman" w:hAnsi="Times New Roman" w:cs="Times New Roman"/>
          <w:color w:val="000000" w:themeColor="text1"/>
          <w:szCs w:val="24"/>
        </w:rPr>
      </w:pPr>
      <w:bookmarkStart w:id="148" w:name="_Toc165895925"/>
      <w:r w:rsidRPr="00135491">
        <w:rPr>
          <w:rFonts w:ascii="Times New Roman" w:hAnsi="Times New Roman" w:cs="Times New Roman"/>
          <w:color w:val="000000" w:themeColor="text1"/>
          <w:szCs w:val="24"/>
        </w:rPr>
        <w:t>Login</w:t>
      </w:r>
      <w:bookmarkEnd w:id="148"/>
    </w:p>
    <w:p w14:paraId="66CC1787" w14:textId="47DCFA0D" w:rsidR="00135491" w:rsidRDefault="00135491" w:rsidP="00135491">
      <w:pPr>
        <w:pStyle w:val="Caption"/>
        <w:keepNext/>
        <w:jc w:val="center"/>
      </w:pPr>
      <w:bookmarkStart w:id="149" w:name="_Toc165625412"/>
      <w:r>
        <w:t xml:space="preserve">Table </w:t>
      </w:r>
      <w:r>
        <w:fldChar w:fldCharType="begin"/>
      </w:r>
      <w:r>
        <w:instrText xml:space="preserve"> SEQ Table \* ARABIC </w:instrText>
      </w:r>
      <w:r>
        <w:fldChar w:fldCharType="separate"/>
      </w:r>
      <w:r w:rsidR="006D0EB2">
        <w:rPr>
          <w:noProof/>
        </w:rPr>
        <w:t>18</w:t>
      </w:r>
      <w:r>
        <w:fldChar w:fldCharType="end"/>
      </w:r>
      <w:r>
        <w:t xml:space="preserve">: </w:t>
      </w:r>
      <w:r w:rsidRPr="00405B5B">
        <w:t>Login</w:t>
      </w:r>
      <w:bookmarkEnd w:id="149"/>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2F2D8039"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25CC6B0" w14:textId="7A281B8E"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C3F3051" w14:textId="6607C9EA"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18</w:t>
            </w:r>
          </w:p>
        </w:tc>
      </w:tr>
      <w:tr w:rsidR="003D19EF" w:rsidRPr="00C96D9E" w14:paraId="40E4C161"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F9CDAA7" w14:textId="22B10A65"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F7D319A" w14:textId="77777777" w:rsidR="003D19EF" w:rsidRPr="00C96D9E" w:rsidRDefault="003D19EF" w:rsidP="00002413">
            <w:pPr>
              <w:autoSpaceDE w:val="0"/>
              <w:snapToGrid w:val="0"/>
              <w:rPr>
                <w:b/>
                <w:color w:val="000000" w:themeColor="text1"/>
              </w:rPr>
            </w:pPr>
            <w:r w:rsidRPr="00C96D9E">
              <w:rPr>
                <w:color w:val="000000" w:themeColor="text1"/>
              </w:rPr>
              <w:t>Login</w:t>
            </w:r>
          </w:p>
        </w:tc>
      </w:tr>
      <w:tr w:rsidR="003D19EF" w:rsidRPr="00C96D9E" w14:paraId="4E787B5E"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2DB7750"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87D0011" w14:textId="77777777" w:rsidR="003D19EF" w:rsidRPr="00C96D9E" w:rsidRDefault="003D19EF" w:rsidP="00002413">
            <w:pPr>
              <w:autoSpaceDE w:val="0"/>
              <w:snapToGrid w:val="0"/>
              <w:rPr>
                <w:b/>
                <w:color w:val="000000" w:themeColor="text1"/>
              </w:rPr>
            </w:pPr>
            <w:r w:rsidRPr="00C96D9E">
              <w:rPr>
                <w:color w:val="000000" w:themeColor="text1"/>
              </w:rPr>
              <w:t>User</w:t>
            </w:r>
          </w:p>
        </w:tc>
      </w:tr>
      <w:tr w:rsidR="003D19EF" w:rsidRPr="00C96D9E" w14:paraId="5F7BA39D"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F21B443"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B0D7CDA" w14:textId="77777777" w:rsidR="003D19EF" w:rsidRPr="00C96D9E" w:rsidRDefault="003D19EF" w:rsidP="00002413">
            <w:pPr>
              <w:autoSpaceDE w:val="0"/>
              <w:snapToGrid w:val="0"/>
              <w:rPr>
                <w:color w:val="000000" w:themeColor="text1"/>
              </w:rPr>
            </w:pPr>
            <w:r w:rsidRPr="00C96D9E">
              <w:rPr>
                <w:color w:val="000000" w:themeColor="text1"/>
              </w:rPr>
              <w:t>Registered user account</w:t>
            </w:r>
          </w:p>
        </w:tc>
      </w:tr>
      <w:tr w:rsidR="003D19EF" w:rsidRPr="00C96D9E" w14:paraId="653ECB0F"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540B7DF"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EDAA6D3"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6D5BD03B"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3500F98F"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172A723" w14:textId="77777777" w:rsidR="003D19EF" w:rsidRPr="00C96D9E" w:rsidRDefault="003D19EF" w:rsidP="00FC09B1">
            <w:pPr>
              <w:numPr>
                <w:ilvl w:val="0"/>
                <w:numId w:val="28"/>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User provides login credentials (email and password).</w:t>
            </w:r>
          </w:p>
          <w:p w14:paraId="2682A86F" w14:textId="77777777" w:rsidR="003D19EF" w:rsidRPr="00C96D9E" w:rsidRDefault="003D19EF" w:rsidP="00FC09B1">
            <w:pPr>
              <w:numPr>
                <w:ilvl w:val="0"/>
                <w:numId w:val="28"/>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verifies the credentials.</w:t>
            </w:r>
          </w:p>
          <w:p w14:paraId="7D845F12" w14:textId="77777777" w:rsidR="003D19EF" w:rsidRPr="00C96D9E" w:rsidRDefault="003D19EF" w:rsidP="00FC09B1">
            <w:pPr>
              <w:numPr>
                <w:ilvl w:val="0"/>
                <w:numId w:val="28"/>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If credentials are valid, the system logs in the user.</w:t>
            </w:r>
          </w:p>
          <w:p w14:paraId="5A403C72" w14:textId="77777777" w:rsidR="003D19EF" w:rsidRPr="00C96D9E" w:rsidRDefault="003D19EF" w:rsidP="00002413">
            <w:pPr>
              <w:autoSpaceDE w:val="0"/>
              <w:snapToGrid w:val="0"/>
              <w:rPr>
                <w:color w:val="000000" w:themeColor="text1"/>
              </w:rPr>
            </w:pPr>
          </w:p>
        </w:tc>
      </w:tr>
      <w:tr w:rsidR="003D19EF" w:rsidRPr="00C96D9E" w14:paraId="21532476"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76505A12"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39C6173"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5B521863" w14:textId="77777777" w:rsidTr="00135491">
        <w:tc>
          <w:tcPr>
            <w:tcW w:w="422" w:type="dxa"/>
            <w:tcBorders>
              <w:top w:val="single" w:sz="4" w:space="0" w:color="000000"/>
              <w:left w:val="single" w:sz="4" w:space="0" w:color="000000"/>
              <w:bottom w:val="single" w:sz="4" w:space="0" w:color="000000"/>
            </w:tcBorders>
            <w:shd w:val="clear" w:color="auto" w:fill="auto"/>
          </w:tcPr>
          <w:p w14:paraId="0DAA98BD" w14:textId="77777777" w:rsidR="003D19EF" w:rsidRPr="00C96D9E" w:rsidRDefault="003D19EF" w:rsidP="00002413">
            <w:pPr>
              <w:autoSpaceDE w:val="0"/>
              <w:rPr>
                <w:b/>
                <w:color w:val="000000" w:themeColor="text1"/>
              </w:rPr>
            </w:pPr>
            <w:r w:rsidRPr="00C96D9E">
              <w:rPr>
                <w:b/>
                <w:color w:val="000000" w:themeColor="text1"/>
              </w:rPr>
              <w:lastRenderedPageBreak/>
              <w:t>1</w:t>
            </w:r>
          </w:p>
        </w:tc>
        <w:tc>
          <w:tcPr>
            <w:tcW w:w="3884" w:type="dxa"/>
            <w:gridSpan w:val="2"/>
            <w:tcBorders>
              <w:top w:val="single" w:sz="4" w:space="0" w:color="000000"/>
              <w:left w:val="single" w:sz="4" w:space="0" w:color="000000"/>
              <w:bottom w:val="single" w:sz="4" w:space="0" w:color="000000"/>
            </w:tcBorders>
            <w:shd w:val="clear" w:color="auto" w:fill="auto"/>
          </w:tcPr>
          <w:p w14:paraId="64B24447" w14:textId="77777777" w:rsidR="003D19EF" w:rsidRPr="00C96D9E" w:rsidRDefault="003D19EF" w:rsidP="00002413">
            <w:pPr>
              <w:autoSpaceDE w:val="0"/>
              <w:snapToGrid w:val="0"/>
              <w:rPr>
                <w:color w:val="000000" w:themeColor="text1"/>
              </w:rPr>
            </w:pPr>
            <w:r w:rsidRPr="00C96D9E">
              <w:rPr>
                <w:color w:val="000000" w:themeColor="text1"/>
              </w:rPr>
              <w:t>User provides login credentials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5F24BC9" w14:textId="77777777" w:rsidR="003D19EF" w:rsidRPr="00C96D9E" w:rsidRDefault="003D19EF" w:rsidP="00002413">
            <w:pPr>
              <w:snapToGrid w:val="0"/>
              <w:rPr>
                <w:color w:val="000000" w:themeColor="text1"/>
              </w:rPr>
            </w:pPr>
            <w:r w:rsidRPr="00C96D9E">
              <w:rPr>
                <w:color w:val="000000" w:themeColor="text1"/>
              </w:rPr>
              <w:t>System verifies the credentials.</w:t>
            </w:r>
          </w:p>
        </w:tc>
      </w:tr>
      <w:tr w:rsidR="003D19EF" w:rsidRPr="00C96D9E" w14:paraId="6C8EF633" w14:textId="77777777" w:rsidTr="00135491">
        <w:tc>
          <w:tcPr>
            <w:tcW w:w="422" w:type="dxa"/>
            <w:tcBorders>
              <w:top w:val="single" w:sz="4" w:space="0" w:color="000000"/>
              <w:left w:val="single" w:sz="4" w:space="0" w:color="000000"/>
              <w:bottom w:val="single" w:sz="4" w:space="0" w:color="000000"/>
            </w:tcBorders>
            <w:shd w:val="clear" w:color="auto" w:fill="auto"/>
          </w:tcPr>
          <w:p w14:paraId="777E7AE8"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A3E1A88" w14:textId="77777777" w:rsidR="003D19EF" w:rsidRPr="00C96D9E" w:rsidRDefault="003D19EF" w:rsidP="00002413">
            <w:pPr>
              <w:autoSpaceDE w:val="0"/>
              <w:snapToGrid w:val="0"/>
              <w:rPr>
                <w:color w:val="000000" w:themeColor="text1"/>
              </w:rPr>
            </w:pPr>
            <w:r w:rsidRPr="00C96D9E">
              <w:rPr>
                <w:color w:val="000000" w:themeColor="text1"/>
              </w:rPr>
              <w:t>Provided credentials are valid</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B8C9DCF" w14:textId="77777777" w:rsidR="003D19EF" w:rsidRPr="00C96D9E" w:rsidRDefault="003D19EF" w:rsidP="00002413">
            <w:pPr>
              <w:snapToGrid w:val="0"/>
              <w:rPr>
                <w:color w:val="000000" w:themeColor="text1"/>
              </w:rPr>
            </w:pPr>
            <w:r w:rsidRPr="00C96D9E">
              <w:rPr>
                <w:color w:val="000000" w:themeColor="text1"/>
              </w:rPr>
              <w:t>System logs in the user.</w:t>
            </w:r>
          </w:p>
        </w:tc>
      </w:tr>
      <w:tr w:rsidR="003D19EF" w:rsidRPr="00C96D9E" w14:paraId="41D7A9FD"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4387E0DD"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ECA4C23" w14:textId="77777777" w:rsidR="003D19EF" w:rsidRPr="00C96D9E" w:rsidRDefault="003D19EF" w:rsidP="00002413">
            <w:pPr>
              <w:autoSpaceDE w:val="0"/>
              <w:snapToGrid w:val="0"/>
              <w:rPr>
                <w:b/>
                <w:color w:val="000000" w:themeColor="text1"/>
              </w:rPr>
            </w:pPr>
          </w:p>
        </w:tc>
      </w:tr>
      <w:tr w:rsidR="003D19EF" w:rsidRPr="00C96D9E" w14:paraId="4C7485C8"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09A12F7F"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7A7D3C9"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7EB790E5" w14:textId="77777777" w:rsidTr="00135491">
        <w:tc>
          <w:tcPr>
            <w:tcW w:w="422" w:type="dxa"/>
            <w:tcBorders>
              <w:top w:val="single" w:sz="4" w:space="0" w:color="000000"/>
              <w:left w:val="single" w:sz="4" w:space="0" w:color="000000"/>
              <w:bottom w:val="single" w:sz="4" w:space="0" w:color="000000"/>
            </w:tcBorders>
            <w:shd w:val="clear" w:color="auto" w:fill="auto"/>
          </w:tcPr>
          <w:p w14:paraId="2D3D399A"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0D78AA9" w14:textId="77777777" w:rsidR="003D19EF" w:rsidRPr="00C96D9E" w:rsidRDefault="003D19EF" w:rsidP="00002413">
            <w:pPr>
              <w:autoSpaceDE w:val="0"/>
              <w:snapToGrid w:val="0"/>
              <w:rPr>
                <w:color w:val="000000" w:themeColor="text1"/>
              </w:rPr>
            </w:pPr>
            <w:r w:rsidRPr="00C96D9E">
              <w:rPr>
                <w:color w:val="000000" w:themeColor="text1"/>
              </w:rPr>
              <w:t>User provided credentials are invalid</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7EF3457" w14:textId="77777777" w:rsidR="003D19EF" w:rsidRPr="00C96D9E" w:rsidRDefault="003D19EF" w:rsidP="00002413">
            <w:pPr>
              <w:autoSpaceDE w:val="0"/>
              <w:snapToGrid w:val="0"/>
              <w:rPr>
                <w:color w:val="000000" w:themeColor="text1"/>
              </w:rPr>
            </w:pPr>
            <w:r w:rsidRPr="00C96D9E">
              <w:rPr>
                <w:color w:val="000000" w:themeColor="text1"/>
              </w:rPr>
              <w:t>System displays an error message, and the user is prompted to retry.</w:t>
            </w:r>
          </w:p>
        </w:tc>
      </w:tr>
    </w:tbl>
    <w:p w14:paraId="72302F20" w14:textId="1A9775E8" w:rsidR="003D19EF" w:rsidRPr="00C96D9E" w:rsidRDefault="003D19EF" w:rsidP="003D19EF">
      <w:pPr>
        <w:rPr>
          <w:b/>
          <w:color w:val="000000" w:themeColor="text1"/>
        </w:rPr>
      </w:pPr>
    </w:p>
    <w:p w14:paraId="3D8CDCF4" w14:textId="6418F381" w:rsidR="003D19EF" w:rsidRPr="00C96D9E" w:rsidRDefault="00135491" w:rsidP="00135491">
      <w:pPr>
        <w:pStyle w:val="Heading3"/>
        <w:numPr>
          <w:ilvl w:val="0"/>
          <w:numId w:val="0"/>
        </w:numPr>
        <w:rPr>
          <w:rFonts w:ascii="Times New Roman" w:hAnsi="Times New Roman" w:cs="Times New Roman"/>
          <w:color w:val="000000" w:themeColor="text1"/>
          <w:szCs w:val="24"/>
        </w:rPr>
      </w:pPr>
      <w:bookmarkStart w:id="150" w:name="_Toc165895926"/>
      <w:r>
        <w:rPr>
          <w:rFonts w:ascii="Times New Roman" w:hAnsi="Times New Roman" w:cs="Times New Roman"/>
          <w:color w:val="000000" w:themeColor="text1"/>
          <w:szCs w:val="24"/>
        </w:rPr>
        <w:t xml:space="preserve">3.2.5.3 </w:t>
      </w:r>
      <w:r w:rsidR="003D19EF" w:rsidRPr="00C96D9E">
        <w:rPr>
          <w:rFonts w:ascii="Times New Roman" w:hAnsi="Times New Roman" w:cs="Times New Roman"/>
          <w:color w:val="000000" w:themeColor="text1"/>
          <w:szCs w:val="24"/>
        </w:rPr>
        <w:t>Search and Browse Publications</w:t>
      </w:r>
      <w:bookmarkEnd w:id="150"/>
    </w:p>
    <w:p w14:paraId="221C10D8" w14:textId="65CB5DBF" w:rsidR="00135491" w:rsidRDefault="00135491" w:rsidP="00135491">
      <w:pPr>
        <w:pStyle w:val="Caption"/>
        <w:keepNext/>
        <w:jc w:val="center"/>
      </w:pPr>
      <w:bookmarkStart w:id="151" w:name="_Toc165625413"/>
      <w:r>
        <w:t xml:space="preserve">Table </w:t>
      </w:r>
      <w:r>
        <w:fldChar w:fldCharType="begin"/>
      </w:r>
      <w:r>
        <w:instrText xml:space="preserve"> SEQ Table \* ARABIC </w:instrText>
      </w:r>
      <w:r>
        <w:fldChar w:fldCharType="separate"/>
      </w:r>
      <w:r w:rsidR="006D0EB2">
        <w:rPr>
          <w:noProof/>
        </w:rPr>
        <w:t>19</w:t>
      </w:r>
      <w:r>
        <w:fldChar w:fldCharType="end"/>
      </w:r>
      <w:r>
        <w:t xml:space="preserve">: </w:t>
      </w:r>
      <w:r w:rsidRPr="00EC48F8">
        <w:t>Search and Browse Publications</w:t>
      </w:r>
      <w:bookmarkEnd w:id="151"/>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3AD83474"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60056012" w14:textId="37C31310"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9436DCD" w14:textId="6DA788E9"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19</w:t>
            </w:r>
          </w:p>
        </w:tc>
      </w:tr>
      <w:tr w:rsidR="003D19EF" w:rsidRPr="00C96D9E" w14:paraId="638ACCE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13611DF6" w14:textId="5651A2FC"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FC7155A" w14:textId="77777777" w:rsidR="003D19EF" w:rsidRPr="00C96D9E" w:rsidRDefault="003D19EF" w:rsidP="00002413">
            <w:pPr>
              <w:autoSpaceDE w:val="0"/>
              <w:snapToGrid w:val="0"/>
              <w:rPr>
                <w:b/>
                <w:color w:val="000000" w:themeColor="text1"/>
              </w:rPr>
            </w:pPr>
            <w:r w:rsidRPr="00C96D9E">
              <w:rPr>
                <w:color w:val="000000" w:themeColor="text1"/>
              </w:rPr>
              <w:t>Search and Browse Publications</w:t>
            </w:r>
          </w:p>
        </w:tc>
      </w:tr>
      <w:tr w:rsidR="003D19EF" w:rsidRPr="00C96D9E" w14:paraId="7693D5E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EE37E07"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866B0A7" w14:textId="77777777" w:rsidR="003D19EF" w:rsidRPr="00C96D9E" w:rsidRDefault="003D19EF" w:rsidP="00002413">
            <w:pPr>
              <w:autoSpaceDE w:val="0"/>
              <w:snapToGrid w:val="0"/>
              <w:rPr>
                <w:b/>
                <w:color w:val="000000" w:themeColor="text1"/>
              </w:rPr>
            </w:pPr>
            <w:r w:rsidRPr="00C96D9E">
              <w:rPr>
                <w:color w:val="000000" w:themeColor="text1"/>
              </w:rPr>
              <w:t>User</w:t>
            </w:r>
          </w:p>
        </w:tc>
      </w:tr>
      <w:tr w:rsidR="003D19EF" w:rsidRPr="00C96D9E" w14:paraId="02982C7C"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081D397"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F9F0539" w14:textId="77777777" w:rsidR="003D19EF" w:rsidRPr="00C96D9E" w:rsidRDefault="003D19EF" w:rsidP="00002413">
            <w:pPr>
              <w:autoSpaceDE w:val="0"/>
              <w:snapToGrid w:val="0"/>
              <w:rPr>
                <w:color w:val="000000" w:themeColor="text1"/>
              </w:rPr>
            </w:pPr>
            <w:r w:rsidRPr="00C96D9E">
              <w:rPr>
                <w:color w:val="000000" w:themeColor="text1"/>
              </w:rPr>
              <w:t>User is logged in</w:t>
            </w:r>
          </w:p>
        </w:tc>
      </w:tr>
      <w:tr w:rsidR="003D19EF" w:rsidRPr="00C96D9E" w14:paraId="704DD5CD"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2EF3D2F"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F0AE707"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89E03CD"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51006A4"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2DBB472" w14:textId="77777777" w:rsidR="003D19EF" w:rsidRPr="00C96D9E" w:rsidRDefault="003D19EF" w:rsidP="00FC09B1">
            <w:pPr>
              <w:numPr>
                <w:ilvl w:val="0"/>
                <w:numId w:val="30"/>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User logs in and navigates to the search and browse publications option.</w:t>
            </w:r>
          </w:p>
          <w:p w14:paraId="41A63E6C" w14:textId="77777777" w:rsidR="003D19EF" w:rsidRPr="00C96D9E" w:rsidRDefault="003D19EF" w:rsidP="00FC09B1">
            <w:pPr>
              <w:numPr>
                <w:ilvl w:val="0"/>
                <w:numId w:val="30"/>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User enters search criteria or browses available publications.</w:t>
            </w:r>
          </w:p>
          <w:p w14:paraId="21B59A3E" w14:textId="77777777" w:rsidR="003D19EF" w:rsidRPr="00C96D9E" w:rsidRDefault="003D19EF" w:rsidP="00FC09B1">
            <w:pPr>
              <w:numPr>
                <w:ilvl w:val="0"/>
                <w:numId w:val="30"/>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displays relevant publications based on the search or browsing.</w:t>
            </w:r>
          </w:p>
          <w:p w14:paraId="4EEB014F" w14:textId="77777777" w:rsidR="003D19EF" w:rsidRPr="00C96D9E" w:rsidRDefault="003D19EF" w:rsidP="00002413">
            <w:pPr>
              <w:autoSpaceDE w:val="0"/>
              <w:snapToGrid w:val="0"/>
              <w:rPr>
                <w:color w:val="000000" w:themeColor="text1"/>
              </w:rPr>
            </w:pPr>
          </w:p>
        </w:tc>
      </w:tr>
      <w:tr w:rsidR="003D19EF" w:rsidRPr="00C96D9E" w14:paraId="0FD494F0"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5104899E"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6204A71"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361F0FB9" w14:textId="77777777" w:rsidTr="00135491">
        <w:tc>
          <w:tcPr>
            <w:tcW w:w="422" w:type="dxa"/>
            <w:tcBorders>
              <w:top w:val="single" w:sz="4" w:space="0" w:color="000000"/>
              <w:left w:val="single" w:sz="4" w:space="0" w:color="000000"/>
              <w:bottom w:val="single" w:sz="4" w:space="0" w:color="000000"/>
            </w:tcBorders>
            <w:shd w:val="clear" w:color="auto" w:fill="auto"/>
          </w:tcPr>
          <w:p w14:paraId="69628464"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037DDBEE" w14:textId="77777777" w:rsidR="003D19EF" w:rsidRPr="00C96D9E" w:rsidRDefault="003D19EF" w:rsidP="00002413">
            <w:pPr>
              <w:autoSpaceDE w:val="0"/>
              <w:snapToGrid w:val="0"/>
              <w:rPr>
                <w:color w:val="000000" w:themeColor="text1"/>
              </w:rPr>
            </w:pPr>
            <w:r w:rsidRPr="00C96D9E">
              <w:rPr>
                <w:color w:val="000000" w:themeColor="text1"/>
              </w:rPr>
              <w:t>User logs in and selects search and browse publications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E6AE6A5" w14:textId="77777777" w:rsidR="003D19EF" w:rsidRPr="00C96D9E" w:rsidRDefault="003D19EF" w:rsidP="00002413">
            <w:pPr>
              <w:snapToGrid w:val="0"/>
              <w:rPr>
                <w:color w:val="000000" w:themeColor="text1"/>
              </w:rPr>
            </w:pPr>
            <w:r w:rsidRPr="00C96D9E">
              <w:rPr>
                <w:color w:val="000000" w:themeColor="text1"/>
              </w:rPr>
              <w:t>System displays the publication interface.</w:t>
            </w:r>
          </w:p>
        </w:tc>
      </w:tr>
      <w:tr w:rsidR="003D19EF" w:rsidRPr="00C96D9E" w14:paraId="75EB9B0C" w14:textId="77777777" w:rsidTr="00135491">
        <w:tc>
          <w:tcPr>
            <w:tcW w:w="422" w:type="dxa"/>
            <w:tcBorders>
              <w:top w:val="single" w:sz="4" w:space="0" w:color="000000"/>
              <w:left w:val="single" w:sz="4" w:space="0" w:color="000000"/>
              <w:bottom w:val="single" w:sz="4" w:space="0" w:color="000000"/>
            </w:tcBorders>
            <w:shd w:val="clear" w:color="auto" w:fill="auto"/>
          </w:tcPr>
          <w:p w14:paraId="60AB067E"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1C250B42" w14:textId="77777777" w:rsidR="003D19EF" w:rsidRPr="00C96D9E" w:rsidRDefault="003D19EF" w:rsidP="00002413">
            <w:pPr>
              <w:autoSpaceDE w:val="0"/>
              <w:snapToGrid w:val="0"/>
              <w:rPr>
                <w:color w:val="000000" w:themeColor="text1"/>
              </w:rPr>
            </w:pPr>
            <w:r w:rsidRPr="00C96D9E">
              <w:rPr>
                <w:color w:val="000000" w:themeColor="text1"/>
              </w:rPr>
              <w:t>User enters search criteria or browses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42DA3A4" w14:textId="77777777" w:rsidR="003D19EF" w:rsidRPr="00C96D9E" w:rsidRDefault="003D19EF" w:rsidP="00002413">
            <w:pPr>
              <w:snapToGrid w:val="0"/>
              <w:rPr>
                <w:color w:val="000000" w:themeColor="text1"/>
              </w:rPr>
            </w:pPr>
            <w:r w:rsidRPr="00C96D9E">
              <w:rPr>
                <w:color w:val="000000" w:themeColor="text1"/>
              </w:rPr>
              <w:t>System presents relevant publications.</w:t>
            </w:r>
          </w:p>
        </w:tc>
      </w:tr>
      <w:tr w:rsidR="003D19EF" w:rsidRPr="00C96D9E" w14:paraId="282BC037"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6AA81EB5"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EAEEFA1" w14:textId="77777777" w:rsidR="003D19EF" w:rsidRPr="00C96D9E" w:rsidRDefault="003D19EF" w:rsidP="00002413">
            <w:pPr>
              <w:autoSpaceDE w:val="0"/>
              <w:snapToGrid w:val="0"/>
              <w:rPr>
                <w:b/>
                <w:color w:val="000000" w:themeColor="text1"/>
              </w:rPr>
            </w:pPr>
          </w:p>
        </w:tc>
      </w:tr>
      <w:tr w:rsidR="003D19EF" w:rsidRPr="00C96D9E" w14:paraId="42830AC2"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3179D7D2"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A5964F6"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FC6AF7E" w14:textId="77777777" w:rsidTr="00135491">
        <w:tc>
          <w:tcPr>
            <w:tcW w:w="422" w:type="dxa"/>
            <w:tcBorders>
              <w:top w:val="single" w:sz="4" w:space="0" w:color="000000"/>
              <w:left w:val="single" w:sz="4" w:space="0" w:color="000000"/>
              <w:bottom w:val="single" w:sz="4" w:space="0" w:color="000000"/>
            </w:tcBorders>
            <w:shd w:val="clear" w:color="auto" w:fill="auto"/>
          </w:tcPr>
          <w:p w14:paraId="384082B4"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1DE2FF25" w14:textId="77777777" w:rsidR="003D19EF" w:rsidRPr="00C96D9E" w:rsidRDefault="003D19EF" w:rsidP="00002413">
            <w:pPr>
              <w:autoSpaceDE w:val="0"/>
              <w:snapToGrid w:val="0"/>
              <w:rPr>
                <w:color w:val="000000" w:themeColor="text1"/>
              </w:rPr>
            </w:pP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862FA6C" w14:textId="77777777" w:rsidR="003D19EF" w:rsidRPr="00C96D9E" w:rsidRDefault="003D19EF" w:rsidP="00FC09B1">
            <w:pPr>
              <w:numPr>
                <w:ilvl w:val="0"/>
                <w:numId w:val="31"/>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If there are no publications matching the criteria, the system informs the user and suggests modifying the search parameters.</w:t>
            </w:r>
          </w:p>
          <w:p w14:paraId="782DBBC0" w14:textId="77777777" w:rsidR="003D19EF" w:rsidRPr="00C96D9E" w:rsidRDefault="003D19EF" w:rsidP="00002413">
            <w:pPr>
              <w:pBdr>
                <w:bottom w:val="single" w:sz="6" w:space="1" w:color="auto"/>
              </w:pBdr>
              <w:spacing w:line="240" w:lineRule="auto"/>
              <w:jc w:val="center"/>
              <w:rPr>
                <w:vanish/>
                <w:color w:val="000000" w:themeColor="text1"/>
              </w:rPr>
            </w:pPr>
            <w:r w:rsidRPr="00C96D9E">
              <w:rPr>
                <w:vanish/>
                <w:color w:val="000000" w:themeColor="text1"/>
              </w:rPr>
              <w:t>Top of Form</w:t>
            </w:r>
          </w:p>
          <w:p w14:paraId="0D88AFA3" w14:textId="77777777" w:rsidR="003D19EF" w:rsidRPr="00C96D9E" w:rsidRDefault="003D19EF" w:rsidP="00002413">
            <w:pPr>
              <w:autoSpaceDE w:val="0"/>
              <w:snapToGrid w:val="0"/>
              <w:rPr>
                <w:color w:val="000000" w:themeColor="text1"/>
              </w:rPr>
            </w:pPr>
          </w:p>
        </w:tc>
      </w:tr>
    </w:tbl>
    <w:p w14:paraId="14476638" w14:textId="067AFAFC" w:rsidR="003D19EF" w:rsidRPr="00C96D9E" w:rsidRDefault="003D19EF" w:rsidP="00135491">
      <w:pPr>
        <w:pStyle w:val="Heading3"/>
        <w:numPr>
          <w:ilvl w:val="3"/>
          <w:numId w:val="55"/>
        </w:numPr>
        <w:rPr>
          <w:rFonts w:ascii="Times New Roman" w:hAnsi="Times New Roman" w:cs="Times New Roman"/>
          <w:color w:val="000000" w:themeColor="text1"/>
          <w:szCs w:val="24"/>
        </w:rPr>
      </w:pPr>
      <w:bookmarkStart w:id="152" w:name="_Toc165895927"/>
      <w:r w:rsidRPr="00C96D9E">
        <w:rPr>
          <w:rFonts w:ascii="Times New Roman" w:hAnsi="Times New Roman" w:cs="Times New Roman"/>
          <w:color w:val="000000" w:themeColor="text1"/>
          <w:szCs w:val="24"/>
        </w:rPr>
        <w:lastRenderedPageBreak/>
        <w:t>Conversate with publication</w:t>
      </w:r>
      <w:bookmarkEnd w:id="152"/>
    </w:p>
    <w:p w14:paraId="446CA5F8" w14:textId="1A9666B7" w:rsidR="00135491" w:rsidRDefault="00135491" w:rsidP="00135491">
      <w:pPr>
        <w:pStyle w:val="Caption"/>
        <w:keepNext/>
        <w:jc w:val="center"/>
      </w:pPr>
      <w:bookmarkStart w:id="153" w:name="_Toc165625414"/>
      <w:r>
        <w:t xml:space="preserve">Table </w:t>
      </w:r>
      <w:r>
        <w:fldChar w:fldCharType="begin"/>
      </w:r>
      <w:r>
        <w:instrText xml:space="preserve"> SEQ Table \* ARABIC </w:instrText>
      </w:r>
      <w:r>
        <w:fldChar w:fldCharType="separate"/>
      </w:r>
      <w:r w:rsidR="006D0EB2">
        <w:rPr>
          <w:noProof/>
        </w:rPr>
        <w:t>20</w:t>
      </w:r>
      <w:r>
        <w:fldChar w:fldCharType="end"/>
      </w:r>
      <w:r>
        <w:t xml:space="preserve">: </w:t>
      </w:r>
      <w:r w:rsidRPr="00476121">
        <w:t>Conversate with publication</w:t>
      </w:r>
      <w:bookmarkEnd w:id="153"/>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274A1C8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122925F9" w14:textId="2A15CA8D"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FA27AB4" w14:textId="57CA6602"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20</w:t>
            </w:r>
          </w:p>
        </w:tc>
      </w:tr>
      <w:tr w:rsidR="003D19EF" w:rsidRPr="00C96D9E" w14:paraId="7CC2B63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6135A91B" w14:textId="10F57F57"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2A55BE1" w14:textId="77777777" w:rsidR="003D19EF" w:rsidRPr="00C96D9E" w:rsidRDefault="003D19EF" w:rsidP="00002413">
            <w:pPr>
              <w:autoSpaceDE w:val="0"/>
              <w:snapToGrid w:val="0"/>
              <w:rPr>
                <w:b/>
                <w:color w:val="000000" w:themeColor="text1"/>
              </w:rPr>
            </w:pPr>
            <w:r w:rsidRPr="00C96D9E">
              <w:rPr>
                <w:color w:val="000000" w:themeColor="text1"/>
              </w:rPr>
              <w:t>Conversate with publication</w:t>
            </w:r>
          </w:p>
        </w:tc>
      </w:tr>
      <w:tr w:rsidR="003D19EF" w:rsidRPr="00C96D9E" w14:paraId="569368F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4D5DA10"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B1B6F8E" w14:textId="77777777" w:rsidR="003D19EF" w:rsidRPr="00C96D9E" w:rsidRDefault="003D19EF" w:rsidP="00002413">
            <w:pPr>
              <w:autoSpaceDE w:val="0"/>
              <w:snapToGrid w:val="0"/>
              <w:rPr>
                <w:b/>
                <w:color w:val="000000" w:themeColor="text1"/>
              </w:rPr>
            </w:pPr>
            <w:r w:rsidRPr="00C96D9E">
              <w:rPr>
                <w:color w:val="000000" w:themeColor="text1"/>
              </w:rPr>
              <w:t>User (researcher, reviewer, editorial coordinator)</w:t>
            </w:r>
          </w:p>
        </w:tc>
      </w:tr>
      <w:tr w:rsidR="003D19EF" w:rsidRPr="00C96D9E" w14:paraId="533EBAB4"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02E7F0E"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2CD262F" w14:textId="77777777" w:rsidR="003D19EF" w:rsidRPr="00C96D9E" w:rsidRDefault="003D19EF" w:rsidP="00002413">
            <w:pPr>
              <w:autoSpaceDE w:val="0"/>
              <w:snapToGrid w:val="0"/>
              <w:rPr>
                <w:color w:val="000000" w:themeColor="text1"/>
              </w:rPr>
            </w:pPr>
            <w:r w:rsidRPr="00C96D9E">
              <w:rPr>
                <w:color w:val="000000" w:themeColor="text1"/>
              </w:rPr>
              <w:t>User is logged into the system, and the publication submission process is complete.</w:t>
            </w:r>
          </w:p>
        </w:tc>
      </w:tr>
      <w:tr w:rsidR="003D19EF" w:rsidRPr="00C96D9E" w14:paraId="380C1F42"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88D7F3B"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756CD3A" w14:textId="77777777" w:rsidR="003D19EF" w:rsidRPr="00C96D9E" w:rsidRDefault="003D19EF" w:rsidP="00002413">
            <w:pPr>
              <w:autoSpaceDE w:val="0"/>
              <w:snapToGrid w:val="0"/>
              <w:rPr>
                <w:color w:val="000000" w:themeColor="text1"/>
              </w:rPr>
            </w:pPr>
            <w:r w:rsidRPr="00C96D9E">
              <w:rPr>
                <w:color w:val="000000" w:themeColor="text1"/>
              </w:rPr>
              <w:t>Medium to High, depending on the project requirements.</w:t>
            </w:r>
          </w:p>
        </w:tc>
      </w:tr>
      <w:tr w:rsidR="003D19EF" w:rsidRPr="00C96D9E" w14:paraId="1E861491"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4418041D"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8629DE8"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User initiates a conversation related to a submitted publication.</w:t>
            </w:r>
          </w:p>
          <w:p w14:paraId="2A50B12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System provides a real-time messaging interface within the publication.</w:t>
            </w:r>
          </w:p>
          <w:p w14:paraId="74A9509A" w14:textId="77777777" w:rsidR="003D19EF" w:rsidRPr="00C96D9E" w:rsidRDefault="003D19EF" w:rsidP="00002413">
            <w:pPr>
              <w:pBdr>
                <w:top w:val="single" w:sz="2" w:space="0" w:color="D9D9E3"/>
                <w:left w:val="single" w:sz="2" w:space="5" w:color="D9D9E3"/>
                <w:bottom w:val="single" w:sz="2" w:space="0" w:color="D9D9E3"/>
                <w:right w:val="single" w:sz="2" w:space="0" w:color="D9D9E3"/>
              </w:pBdr>
              <w:spacing w:line="240" w:lineRule="auto"/>
              <w:rPr>
                <w:color w:val="000000" w:themeColor="text1"/>
              </w:rPr>
            </w:pPr>
            <w:r w:rsidRPr="00C96D9E">
              <w:rPr>
                <w:color w:val="000000" w:themeColor="text1"/>
              </w:rPr>
              <w:t>Users can post messages, ask questions, or provide clarifications.</w:t>
            </w:r>
          </w:p>
        </w:tc>
      </w:tr>
      <w:tr w:rsidR="003D19EF" w:rsidRPr="00C96D9E" w14:paraId="0EA0E010"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18CFB274"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72FDD352"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ABD6EDF" w14:textId="77777777" w:rsidTr="00135491">
        <w:tc>
          <w:tcPr>
            <w:tcW w:w="422" w:type="dxa"/>
            <w:tcBorders>
              <w:top w:val="single" w:sz="4" w:space="0" w:color="000000"/>
              <w:left w:val="single" w:sz="4" w:space="0" w:color="000000"/>
              <w:bottom w:val="single" w:sz="4" w:space="0" w:color="000000"/>
            </w:tcBorders>
            <w:shd w:val="clear" w:color="auto" w:fill="auto"/>
          </w:tcPr>
          <w:p w14:paraId="4CC06F3F"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0D78AEE3" w14:textId="77777777" w:rsidR="003D19EF" w:rsidRPr="00C96D9E" w:rsidRDefault="003D19EF" w:rsidP="00002413">
            <w:pPr>
              <w:autoSpaceDE w:val="0"/>
              <w:snapToGrid w:val="0"/>
              <w:rPr>
                <w:color w:val="000000" w:themeColor="text1"/>
              </w:rPr>
            </w:pPr>
            <w:r w:rsidRPr="00C96D9E">
              <w:rPr>
                <w:color w:val="000000" w:themeColor="text1"/>
              </w:rPr>
              <w:t>User initiates a conversation related to a submitted publication.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9D9FCA0" w14:textId="77777777" w:rsidR="003D19EF" w:rsidRPr="00C96D9E" w:rsidRDefault="003D19EF" w:rsidP="00002413">
            <w:pPr>
              <w:snapToGrid w:val="0"/>
              <w:rPr>
                <w:color w:val="000000" w:themeColor="text1"/>
              </w:rPr>
            </w:pPr>
            <w:r w:rsidRPr="00C96D9E">
              <w:rPr>
                <w:color w:val="000000" w:themeColor="text1"/>
              </w:rPr>
              <w:t>System provides a messaging interface.</w:t>
            </w:r>
          </w:p>
        </w:tc>
      </w:tr>
      <w:tr w:rsidR="003D19EF" w:rsidRPr="00C96D9E" w14:paraId="3FF38126" w14:textId="77777777" w:rsidTr="00135491">
        <w:tc>
          <w:tcPr>
            <w:tcW w:w="422" w:type="dxa"/>
            <w:tcBorders>
              <w:top w:val="single" w:sz="4" w:space="0" w:color="000000"/>
              <w:left w:val="single" w:sz="4" w:space="0" w:color="000000"/>
              <w:bottom w:val="single" w:sz="4" w:space="0" w:color="000000"/>
            </w:tcBorders>
            <w:shd w:val="clear" w:color="auto" w:fill="auto"/>
          </w:tcPr>
          <w:p w14:paraId="00535EAC"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1963910D" w14:textId="77777777" w:rsidR="003D19EF" w:rsidRPr="00C96D9E" w:rsidRDefault="003D19EF" w:rsidP="00002413">
            <w:pPr>
              <w:autoSpaceDE w:val="0"/>
              <w:snapToGrid w:val="0"/>
              <w:rPr>
                <w:color w:val="000000" w:themeColor="text1"/>
              </w:rPr>
            </w:pPr>
            <w:r w:rsidRPr="00C96D9E">
              <w:rPr>
                <w:color w:val="000000" w:themeColor="text1"/>
              </w:rPr>
              <w:t>Users post messages, ask questions, or provide clarifications.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BC06BC7" w14:textId="77777777" w:rsidR="003D19EF" w:rsidRPr="00C96D9E" w:rsidRDefault="003D19EF" w:rsidP="00002413">
            <w:pPr>
              <w:snapToGrid w:val="0"/>
              <w:rPr>
                <w:color w:val="000000" w:themeColor="text1"/>
              </w:rPr>
            </w:pPr>
            <w:r w:rsidRPr="00C96D9E">
              <w:rPr>
                <w:color w:val="000000" w:themeColor="text1"/>
              </w:rPr>
              <w:t>System enables real-time messaging and displays user messages.</w:t>
            </w:r>
          </w:p>
        </w:tc>
      </w:tr>
    </w:tbl>
    <w:p w14:paraId="6BFCFE9B" w14:textId="520BAEC6" w:rsidR="003D19EF" w:rsidRPr="00C96D9E" w:rsidRDefault="003D19EF" w:rsidP="003D19EF">
      <w:pPr>
        <w:rPr>
          <w:b/>
          <w:color w:val="000000" w:themeColor="text1"/>
        </w:rPr>
      </w:pPr>
    </w:p>
    <w:p w14:paraId="63C05ECB" w14:textId="77D32CF8" w:rsidR="003D19EF" w:rsidRPr="00C96D9E" w:rsidRDefault="003D19EF" w:rsidP="00863F1A">
      <w:pPr>
        <w:pStyle w:val="Heading2"/>
        <w:numPr>
          <w:ilvl w:val="2"/>
          <w:numId w:val="55"/>
        </w:numPr>
      </w:pPr>
      <w:bookmarkStart w:id="154" w:name="_Toc153747880"/>
      <w:bookmarkStart w:id="155" w:name="_Toc165895928"/>
      <w:r w:rsidRPr="00C96D9E">
        <w:t>System Level Admin</w:t>
      </w:r>
      <w:bookmarkEnd w:id="154"/>
      <w:bookmarkEnd w:id="155"/>
    </w:p>
    <w:p w14:paraId="66016D88" w14:textId="5E658C9D" w:rsidR="003D19EF" w:rsidRPr="00C96D9E" w:rsidRDefault="00135491" w:rsidP="00135491">
      <w:pPr>
        <w:pStyle w:val="Heading3"/>
        <w:numPr>
          <w:ilvl w:val="0"/>
          <w:numId w:val="0"/>
        </w:numPr>
        <w:rPr>
          <w:rFonts w:ascii="Times New Roman" w:hAnsi="Times New Roman" w:cs="Times New Roman"/>
          <w:color w:val="000000" w:themeColor="text1"/>
          <w:szCs w:val="24"/>
        </w:rPr>
      </w:pPr>
      <w:bookmarkStart w:id="156" w:name="_Toc165895929"/>
      <w:r>
        <w:rPr>
          <w:rFonts w:ascii="Times New Roman" w:hAnsi="Times New Roman" w:cs="Times New Roman"/>
          <w:color w:val="000000" w:themeColor="text1"/>
          <w:szCs w:val="24"/>
        </w:rPr>
        <w:t xml:space="preserve">3.2.6.1 </w:t>
      </w:r>
      <w:r w:rsidR="003D19EF" w:rsidRPr="00C96D9E">
        <w:rPr>
          <w:rFonts w:ascii="Times New Roman" w:hAnsi="Times New Roman" w:cs="Times New Roman"/>
          <w:color w:val="000000" w:themeColor="text1"/>
          <w:szCs w:val="24"/>
        </w:rPr>
        <w:t>Configure System</w:t>
      </w:r>
      <w:bookmarkEnd w:id="156"/>
    </w:p>
    <w:p w14:paraId="1541BA79" w14:textId="09C4F713" w:rsidR="00135491" w:rsidRDefault="00135491" w:rsidP="00135491">
      <w:pPr>
        <w:pStyle w:val="Caption"/>
        <w:keepNext/>
        <w:jc w:val="center"/>
      </w:pPr>
      <w:bookmarkStart w:id="157" w:name="_Toc165625415"/>
      <w:r>
        <w:t xml:space="preserve">Table </w:t>
      </w:r>
      <w:r>
        <w:fldChar w:fldCharType="begin"/>
      </w:r>
      <w:r>
        <w:instrText xml:space="preserve"> SEQ Table \* ARABIC </w:instrText>
      </w:r>
      <w:r>
        <w:fldChar w:fldCharType="separate"/>
      </w:r>
      <w:r w:rsidR="006D0EB2">
        <w:rPr>
          <w:noProof/>
        </w:rPr>
        <w:t>21</w:t>
      </w:r>
      <w:r>
        <w:fldChar w:fldCharType="end"/>
      </w:r>
      <w:r>
        <w:t xml:space="preserve">: </w:t>
      </w:r>
      <w:r w:rsidRPr="009B5CFD">
        <w:t>Configure System</w:t>
      </w:r>
      <w:bookmarkEnd w:id="157"/>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7AA3AACC"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FD3E7CD" w14:textId="5948BC16"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F7084CE" w14:textId="5BB0A336"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21</w:t>
            </w:r>
          </w:p>
        </w:tc>
      </w:tr>
      <w:tr w:rsidR="003D19EF" w:rsidRPr="00C96D9E" w14:paraId="366CCDDB"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3DC5DC0" w14:textId="0CAC8B0E"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8058283" w14:textId="77777777" w:rsidR="003D19EF" w:rsidRPr="00C96D9E" w:rsidRDefault="003D19EF" w:rsidP="00002413">
            <w:pPr>
              <w:autoSpaceDE w:val="0"/>
              <w:snapToGrid w:val="0"/>
              <w:rPr>
                <w:b/>
                <w:color w:val="000000" w:themeColor="text1"/>
              </w:rPr>
            </w:pPr>
            <w:r w:rsidRPr="00C96D9E">
              <w:rPr>
                <w:color w:val="000000" w:themeColor="text1"/>
              </w:rPr>
              <w:t>Configure System</w:t>
            </w:r>
          </w:p>
        </w:tc>
      </w:tr>
      <w:tr w:rsidR="003D19EF" w:rsidRPr="00C96D9E" w14:paraId="38E2D8D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722247A"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3DE0E99" w14:textId="77777777" w:rsidR="003D19EF" w:rsidRPr="00C96D9E" w:rsidRDefault="003D19EF" w:rsidP="00002413">
            <w:pPr>
              <w:autoSpaceDE w:val="0"/>
              <w:snapToGrid w:val="0"/>
              <w:rPr>
                <w:b/>
                <w:color w:val="000000" w:themeColor="text1"/>
              </w:rPr>
            </w:pPr>
            <w:r w:rsidRPr="00C96D9E">
              <w:rPr>
                <w:color w:val="000000" w:themeColor="text1"/>
              </w:rPr>
              <w:t>System Level Admin</w:t>
            </w:r>
          </w:p>
        </w:tc>
      </w:tr>
      <w:tr w:rsidR="003D19EF" w:rsidRPr="00C96D9E" w14:paraId="766CD25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1A5F1CB"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639E758" w14:textId="77777777" w:rsidR="003D19EF" w:rsidRPr="00C96D9E" w:rsidRDefault="003D19EF" w:rsidP="00002413">
            <w:pPr>
              <w:autoSpaceDE w:val="0"/>
              <w:snapToGrid w:val="0"/>
              <w:rPr>
                <w:color w:val="000000" w:themeColor="text1"/>
              </w:rPr>
            </w:pPr>
            <w:r w:rsidRPr="00C96D9E">
              <w:rPr>
                <w:color w:val="000000" w:themeColor="text1"/>
              </w:rPr>
              <w:t>System Level Admin is authenticated</w:t>
            </w:r>
          </w:p>
        </w:tc>
      </w:tr>
      <w:tr w:rsidR="003D19EF" w:rsidRPr="00C96D9E" w14:paraId="53125E1C"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47CE365C"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D0850D8"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36C57037"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2B14ABE"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68D0415" w14:textId="77777777" w:rsidR="003D19EF" w:rsidRPr="00C96D9E" w:rsidRDefault="003D19EF" w:rsidP="00FC09B1">
            <w:pPr>
              <w:numPr>
                <w:ilvl w:val="0"/>
                <w:numId w:val="32"/>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Level Admin logs in and navigates to the system configuration section.</w:t>
            </w:r>
          </w:p>
          <w:p w14:paraId="4AE28826" w14:textId="77777777" w:rsidR="003D19EF" w:rsidRPr="00C96D9E" w:rsidRDefault="003D19EF" w:rsidP="00FC09B1">
            <w:pPr>
              <w:numPr>
                <w:ilvl w:val="0"/>
                <w:numId w:val="32"/>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System Level Admin configures various system settings, including user roles, permissions, and other system parameters.</w:t>
            </w:r>
          </w:p>
          <w:p w14:paraId="6F8E0792" w14:textId="77777777" w:rsidR="003D19EF" w:rsidRPr="00C96D9E" w:rsidRDefault="003D19EF" w:rsidP="00002413">
            <w:pPr>
              <w:autoSpaceDE w:val="0"/>
              <w:snapToGrid w:val="0"/>
              <w:rPr>
                <w:color w:val="000000" w:themeColor="text1"/>
              </w:rPr>
            </w:pPr>
          </w:p>
        </w:tc>
      </w:tr>
      <w:tr w:rsidR="003D19EF" w:rsidRPr="00C96D9E" w14:paraId="727F638E"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4F6EB157"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4963BC2"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5BC7FD6A" w14:textId="77777777" w:rsidTr="00135491">
        <w:tc>
          <w:tcPr>
            <w:tcW w:w="422" w:type="dxa"/>
            <w:tcBorders>
              <w:top w:val="single" w:sz="4" w:space="0" w:color="000000"/>
              <w:left w:val="single" w:sz="4" w:space="0" w:color="000000"/>
              <w:bottom w:val="single" w:sz="4" w:space="0" w:color="000000"/>
            </w:tcBorders>
            <w:shd w:val="clear" w:color="auto" w:fill="auto"/>
          </w:tcPr>
          <w:p w14:paraId="1C1B35E0"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5AEE8C71" w14:textId="77777777" w:rsidR="003D19EF" w:rsidRPr="00C96D9E" w:rsidRDefault="003D19EF" w:rsidP="00002413">
            <w:pPr>
              <w:autoSpaceDE w:val="0"/>
              <w:snapToGrid w:val="0"/>
              <w:rPr>
                <w:color w:val="000000" w:themeColor="text1"/>
              </w:rPr>
            </w:pPr>
            <w:r w:rsidRPr="00C96D9E">
              <w:rPr>
                <w:color w:val="000000" w:themeColor="text1"/>
              </w:rPr>
              <w:t xml:space="preserve">System Level Admin logs in and </w:t>
            </w:r>
            <w:r w:rsidRPr="00C96D9E">
              <w:rPr>
                <w:color w:val="000000" w:themeColor="text1"/>
              </w:rPr>
              <w:lastRenderedPageBreak/>
              <w:t>selects system configuration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C8EC27D" w14:textId="77777777" w:rsidR="003D19EF" w:rsidRPr="00C96D9E" w:rsidRDefault="003D19EF" w:rsidP="00002413">
            <w:pPr>
              <w:snapToGrid w:val="0"/>
              <w:rPr>
                <w:color w:val="000000" w:themeColor="text1"/>
              </w:rPr>
            </w:pPr>
            <w:r w:rsidRPr="00C96D9E">
              <w:rPr>
                <w:color w:val="000000" w:themeColor="text1"/>
              </w:rPr>
              <w:lastRenderedPageBreak/>
              <w:t xml:space="preserve">System displays the configuration </w:t>
            </w:r>
            <w:r w:rsidRPr="00C96D9E">
              <w:rPr>
                <w:color w:val="000000" w:themeColor="text1"/>
              </w:rPr>
              <w:lastRenderedPageBreak/>
              <w:t>interface.</w:t>
            </w:r>
          </w:p>
        </w:tc>
      </w:tr>
      <w:tr w:rsidR="003D19EF" w:rsidRPr="00C96D9E" w14:paraId="6B434820" w14:textId="77777777" w:rsidTr="00135491">
        <w:tc>
          <w:tcPr>
            <w:tcW w:w="422" w:type="dxa"/>
            <w:tcBorders>
              <w:top w:val="single" w:sz="4" w:space="0" w:color="000000"/>
              <w:left w:val="single" w:sz="4" w:space="0" w:color="000000"/>
              <w:bottom w:val="single" w:sz="4" w:space="0" w:color="000000"/>
            </w:tcBorders>
            <w:shd w:val="clear" w:color="auto" w:fill="auto"/>
          </w:tcPr>
          <w:p w14:paraId="2251BAB4" w14:textId="77777777" w:rsidR="003D19EF" w:rsidRPr="00C96D9E" w:rsidRDefault="003D19EF" w:rsidP="00002413">
            <w:pPr>
              <w:autoSpaceDE w:val="0"/>
              <w:rPr>
                <w:b/>
                <w:color w:val="000000" w:themeColor="text1"/>
              </w:rPr>
            </w:pPr>
            <w:r w:rsidRPr="00C96D9E">
              <w:rPr>
                <w:b/>
                <w:color w:val="000000" w:themeColor="text1"/>
              </w:rPr>
              <w:lastRenderedPageBreak/>
              <w:t>2</w:t>
            </w:r>
          </w:p>
        </w:tc>
        <w:tc>
          <w:tcPr>
            <w:tcW w:w="3884" w:type="dxa"/>
            <w:gridSpan w:val="2"/>
            <w:tcBorders>
              <w:top w:val="single" w:sz="4" w:space="0" w:color="000000"/>
              <w:left w:val="single" w:sz="4" w:space="0" w:color="000000"/>
              <w:bottom w:val="single" w:sz="4" w:space="0" w:color="000000"/>
            </w:tcBorders>
            <w:shd w:val="clear" w:color="auto" w:fill="auto"/>
          </w:tcPr>
          <w:p w14:paraId="34745426" w14:textId="77777777" w:rsidR="003D19EF" w:rsidRPr="00C96D9E" w:rsidRDefault="003D19EF" w:rsidP="00002413">
            <w:pPr>
              <w:autoSpaceDE w:val="0"/>
              <w:snapToGrid w:val="0"/>
              <w:rPr>
                <w:color w:val="000000" w:themeColor="text1"/>
              </w:rPr>
            </w:pPr>
            <w:r w:rsidRPr="00C96D9E">
              <w:rPr>
                <w:color w:val="000000" w:themeColor="text1"/>
              </w:rPr>
              <w:t>System Level Admin configures system settings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DCCF797" w14:textId="77777777" w:rsidR="003D19EF" w:rsidRPr="00C96D9E" w:rsidRDefault="003D19EF" w:rsidP="00002413">
            <w:pPr>
              <w:snapToGrid w:val="0"/>
              <w:rPr>
                <w:color w:val="000000" w:themeColor="text1"/>
              </w:rPr>
            </w:pPr>
            <w:r w:rsidRPr="00C96D9E">
              <w:rPr>
                <w:color w:val="000000" w:themeColor="text1"/>
              </w:rPr>
              <w:t>System updates the configuration and provides a confirmation message.</w:t>
            </w:r>
          </w:p>
        </w:tc>
      </w:tr>
      <w:tr w:rsidR="003D19EF" w:rsidRPr="00C96D9E" w14:paraId="23C4B3B8"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0F32DF9A"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DB8C0AF" w14:textId="77777777" w:rsidR="003D19EF" w:rsidRPr="00C96D9E" w:rsidRDefault="003D19EF" w:rsidP="00002413">
            <w:pPr>
              <w:autoSpaceDE w:val="0"/>
              <w:snapToGrid w:val="0"/>
              <w:rPr>
                <w:b/>
                <w:color w:val="000000" w:themeColor="text1"/>
              </w:rPr>
            </w:pPr>
          </w:p>
        </w:tc>
      </w:tr>
      <w:tr w:rsidR="003D19EF" w:rsidRPr="00C96D9E" w14:paraId="1375A6E7"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4C2F71E2"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330D559"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138F811B" w14:textId="77777777" w:rsidTr="00135491">
        <w:tc>
          <w:tcPr>
            <w:tcW w:w="422" w:type="dxa"/>
            <w:tcBorders>
              <w:top w:val="single" w:sz="4" w:space="0" w:color="000000"/>
              <w:left w:val="single" w:sz="4" w:space="0" w:color="000000"/>
              <w:bottom w:val="single" w:sz="4" w:space="0" w:color="000000"/>
            </w:tcBorders>
            <w:shd w:val="clear" w:color="auto" w:fill="auto"/>
          </w:tcPr>
          <w:p w14:paraId="2390B127"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00E8F8B8" w14:textId="77777777" w:rsidR="003D19EF" w:rsidRPr="00C96D9E" w:rsidRDefault="003D19EF" w:rsidP="00002413">
            <w:pPr>
              <w:autoSpaceDE w:val="0"/>
              <w:snapToGrid w:val="0"/>
              <w:rPr>
                <w:color w:val="000000" w:themeColor="text1"/>
              </w:rPr>
            </w:pP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49A4C44" w14:textId="77777777" w:rsidR="003D19EF" w:rsidRPr="00C96D9E" w:rsidRDefault="003D19EF" w:rsidP="00002413">
            <w:pPr>
              <w:pBdr>
                <w:bottom w:val="single" w:sz="6" w:space="1" w:color="auto"/>
              </w:pBdr>
              <w:spacing w:line="240" w:lineRule="auto"/>
              <w:jc w:val="center"/>
              <w:rPr>
                <w:vanish/>
                <w:color w:val="000000" w:themeColor="text1"/>
              </w:rPr>
            </w:pPr>
            <w:r w:rsidRPr="00C96D9E">
              <w:rPr>
                <w:color w:val="000000" w:themeColor="text1"/>
              </w:rPr>
              <w:t>If there are errors in the configuration, the system prompts the admin to correct them and ensures data integrity before applying changes.</w:t>
            </w:r>
            <w:r w:rsidRPr="00C96D9E">
              <w:rPr>
                <w:vanish/>
                <w:color w:val="000000" w:themeColor="text1"/>
              </w:rPr>
              <w:t>Top of Form</w:t>
            </w:r>
          </w:p>
          <w:p w14:paraId="2E6C80A2" w14:textId="77777777" w:rsidR="003D19EF" w:rsidRPr="00C96D9E" w:rsidRDefault="003D19EF" w:rsidP="00002413">
            <w:pPr>
              <w:autoSpaceDE w:val="0"/>
              <w:snapToGrid w:val="0"/>
              <w:rPr>
                <w:color w:val="000000" w:themeColor="text1"/>
              </w:rPr>
            </w:pPr>
          </w:p>
        </w:tc>
      </w:tr>
    </w:tbl>
    <w:p w14:paraId="0358B07B" w14:textId="77777777" w:rsidR="003D19EF" w:rsidRPr="00C96D9E" w:rsidRDefault="003D19EF" w:rsidP="003D19EF">
      <w:pPr>
        <w:rPr>
          <w:b/>
          <w:color w:val="000000" w:themeColor="text1"/>
        </w:rPr>
      </w:pPr>
    </w:p>
    <w:p w14:paraId="7C771B56" w14:textId="20710F58" w:rsidR="003D19EF" w:rsidRPr="00C96D9E" w:rsidRDefault="003D19EF" w:rsidP="00863F1A">
      <w:pPr>
        <w:pStyle w:val="Heading2"/>
        <w:numPr>
          <w:ilvl w:val="2"/>
          <w:numId w:val="55"/>
        </w:numPr>
      </w:pPr>
      <w:bookmarkStart w:id="158" w:name="_Toc153747881"/>
      <w:bookmarkStart w:id="159" w:name="_Toc165895930"/>
      <w:r w:rsidRPr="00C96D9E">
        <w:t>Organizational Admin</w:t>
      </w:r>
      <w:bookmarkEnd w:id="158"/>
      <w:bookmarkEnd w:id="159"/>
    </w:p>
    <w:p w14:paraId="1602BFC9" w14:textId="32C792F7" w:rsidR="003D19EF" w:rsidRPr="00135491" w:rsidRDefault="00135491" w:rsidP="00135491">
      <w:pPr>
        <w:pStyle w:val="Heading3"/>
        <w:numPr>
          <w:ilvl w:val="0"/>
          <w:numId w:val="0"/>
        </w:numPr>
        <w:rPr>
          <w:rFonts w:ascii="Times New Roman" w:hAnsi="Times New Roman" w:cs="Times New Roman"/>
          <w:color w:val="000000" w:themeColor="text1"/>
          <w:szCs w:val="24"/>
        </w:rPr>
      </w:pPr>
      <w:bookmarkStart w:id="160" w:name="_Toc165895931"/>
      <w:r>
        <w:rPr>
          <w:rFonts w:ascii="Times New Roman" w:hAnsi="Times New Roman" w:cs="Times New Roman"/>
          <w:color w:val="000000" w:themeColor="text1"/>
          <w:szCs w:val="24"/>
        </w:rPr>
        <w:t xml:space="preserve">3.2.7.1 </w:t>
      </w:r>
      <w:r w:rsidR="003D19EF" w:rsidRPr="00C96D9E">
        <w:rPr>
          <w:rFonts w:ascii="Times New Roman" w:hAnsi="Times New Roman" w:cs="Times New Roman"/>
          <w:color w:val="000000" w:themeColor="text1"/>
          <w:szCs w:val="24"/>
        </w:rPr>
        <w:t>Manage User Accounts (User Roles and Permissions)</w:t>
      </w:r>
      <w:bookmarkEnd w:id="160"/>
    </w:p>
    <w:p w14:paraId="0C6ADF2B" w14:textId="0277113E" w:rsidR="00135491" w:rsidRDefault="00135491" w:rsidP="00135491">
      <w:pPr>
        <w:pStyle w:val="Caption"/>
        <w:keepNext/>
        <w:jc w:val="center"/>
      </w:pPr>
      <w:bookmarkStart w:id="161" w:name="_Toc165625416"/>
      <w:r>
        <w:t xml:space="preserve">Table </w:t>
      </w:r>
      <w:r>
        <w:fldChar w:fldCharType="begin"/>
      </w:r>
      <w:r>
        <w:instrText xml:space="preserve"> SEQ Table \* ARABIC </w:instrText>
      </w:r>
      <w:r>
        <w:fldChar w:fldCharType="separate"/>
      </w:r>
      <w:r w:rsidR="006D0EB2">
        <w:rPr>
          <w:noProof/>
        </w:rPr>
        <w:t>22</w:t>
      </w:r>
      <w:r>
        <w:fldChar w:fldCharType="end"/>
      </w:r>
      <w:r>
        <w:t xml:space="preserve">: </w:t>
      </w:r>
      <w:r w:rsidRPr="006D3A40">
        <w:t>Manage User Accounts</w:t>
      </w:r>
      <w:bookmarkEnd w:id="161"/>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35D48C83"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2844F0D" w14:textId="685E33CE"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28D95D14" w14:textId="1363E133"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22</w:t>
            </w:r>
          </w:p>
        </w:tc>
      </w:tr>
      <w:tr w:rsidR="003D19EF" w:rsidRPr="00C96D9E" w14:paraId="2E6B21B5"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361F3BBE" w14:textId="3BA6BA89"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743C861" w14:textId="77777777" w:rsidR="003D19EF" w:rsidRPr="00C96D9E" w:rsidRDefault="003D19EF" w:rsidP="00002413">
            <w:pPr>
              <w:autoSpaceDE w:val="0"/>
              <w:snapToGrid w:val="0"/>
              <w:rPr>
                <w:b/>
                <w:color w:val="000000" w:themeColor="text1"/>
              </w:rPr>
            </w:pPr>
            <w:r w:rsidRPr="00C96D9E">
              <w:rPr>
                <w:color w:val="000000" w:themeColor="text1"/>
              </w:rPr>
              <w:t>Manage User Accounts (User Roles and Permissions)</w:t>
            </w:r>
          </w:p>
        </w:tc>
      </w:tr>
      <w:tr w:rsidR="003D19EF" w:rsidRPr="00C96D9E" w14:paraId="546EB03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EF8E8E1"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E0AEE90" w14:textId="77777777" w:rsidR="003D19EF" w:rsidRPr="00C96D9E" w:rsidRDefault="003D19EF" w:rsidP="00002413">
            <w:pPr>
              <w:autoSpaceDE w:val="0"/>
              <w:snapToGrid w:val="0"/>
              <w:rPr>
                <w:b/>
                <w:color w:val="000000" w:themeColor="text1"/>
              </w:rPr>
            </w:pPr>
            <w:r w:rsidRPr="00C96D9E">
              <w:rPr>
                <w:color w:val="000000" w:themeColor="text1"/>
              </w:rPr>
              <w:t>Organizational Admin</w:t>
            </w:r>
          </w:p>
        </w:tc>
      </w:tr>
      <w:tr w:rsidR="003D19EF" w:rsidRPr="00C96D9E" w14:paraId="11260BD9"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356B7777"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6D2D443" w14:textId="77777777" w:rsidR="003D19EF" w:rsidRPr="00C96D9E" w:rsidRDefault="003D19EF" w:rsidP="00002413">
            <w:pPr>
              <w:autoSpaceDE w:val="0"/>
              <w:snapToGrid w:val="0"/>
              <w:rPr>
                <w:color w:val="000000" w:themeColor="text1"/>
              </w:rPr>
            </w:pPr>
            <w:r w:rsidRPr="00C96D9E">
              <w:rPr>
                <w:color w:val="000000" w:themeColor="text1"/>
              </w:rPr>
              <w:t>Organizational Admin is authenticated</w:t>
            </w:r>
          </w:p>
        </w:tc>
      </w:tr>
      <w:tr w:rsidR="003D19EF" w:rsidRPr="00C96D9E" w14:paraId="5F643F0E"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7BA140E5"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44392D1"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BFEEB3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3D3E1EA"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28EA215" w14:textId="77777777" w:rsidR="003D19EF" w:rsidRPr="00C96D9E" w:rsidRDefault="003D19EF" w:rsidP="00FC09B1">
            <w:pPr>
              <w:numPr>
                <w:ilvl w:val="0"/>
                <w:numId w:val="3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Organizational Admin logs in and accesses the user management section.</w:t>
            </w:r>
          </w:p>
          <w:p w14:paraId="04ECAB77" w14:textId="77777777" w:rsidR="003D19EF" w:rsidRPr="00C96D9E" w:rsidRDefault="003D19EF" w:rsidP="00FC09B1">
            <w:pPr>
              <w:numPr>
                <w:ilvl w:val="0"/>
                <w:numId w:val="33"/>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Organizational Admin manages user accounts by assigning roles and permissions, creating new accounts, or modifying existing ones.</w:t>
            </w:r>
          </w:p>
          <w:p w14:paraId="067AB1AD" w14:textId="77777777" w:rsidR="003D19EF" w:rsidRPr="00C96D9E" w:rsidRDefault="003D19EF" w:rsidP="00002413">
            <w:pPr>
              <w:autoSpaceDE w:val="0"/>
              <w:snapToGrid w:val="0"/>
              <w:rPr>
                <w:color w:val="000000" w:themeColor="text1"/>
              </w:rPr>
            </w:pPr>
          </w:p>
        </w:tc>
      </w:tr>
      <w:tr w:rsidR="003D19EF" w:rsidRPr="00C96D9E" w14:paraId="7EA0F09D"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6D92DE71"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366C951B"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66830F9B" w14:textId="77777777" w:rsidTr="00135491">
        <w:tc>
          <w:tcPr>
            <w:tcW w:w="422" w:type="dxa"/>
            <w:tcBorders>
              <w:top w:val="single" w:sz="4" w:space="0" w:color="000000"/>
              <w:left w:val="single" w:sz="4" w:space="0" w:color="000000"/>
              <w:bottom w:val="single" w:sz="4" w:space="0" w:color="000000"/>
            </w:tcBorders>
            <w:shd w:val="clear" w:color="auto" w:fill="auto"/>
          </w:tcPr>
          <w:p w14:paraId="7F3BC5FF"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3327B75B" w14:textId="77777777" w:rsidR="003D19EF" w:rsidRPr="00C96D9E" w:rsidRDefault="003D19EF" w:rsidP="00002413">
            <w:pPr>
              <w:autoSpaceDE w:val="0"/>
              <w:snapToGrid w:val="0"/>
              <w:rPr>
                <w:color w:val="000000" w:themeColor="text1"/>
              </w:rPr>
            </w:pPr>
            <w:r w:rsidRPr="00C96D9E">
              <w:rPr>
                <w:color w:val="000000" w:themeColor="text1"/>
              </w:rPr>
              <w:t>Organizational Admin logs in and navigates to user management</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15B1F14F" w14:textId="77777777" w:rsidR="003D19EF" w:rsidRPr="00C96D9E" w:rsidRDefault="003D19EF" w:rsidP="00002413">
            <w:pPr>
              <w:snapToGrid w:val="0"/>
              <w:rPr>
                <w:color w:val="000000" w:themeColor="text1"/>
              </w:rPr>
            </w:pPr>
            <w:r w:rsidRPr="00C96D9E">
              <w:rPr>
                <w:color w:val="000000" w:themeColor="text1"/>
              </w:rPr>
              <w:t>System displays the user accounts interface.</w:t>
            </w:r>
          </w:p>
        </w:tc>
      </w:tr>
      <w:tr w:rsidR="003D19EF" w:rsidRPr="00C96D9E" w14:paraId="26585D2B" w14:textId="77777777" w:rsidTr="00135491">
        <w:tc>
          <w:tcPr>
            <w:tcW w:w="422" w:type="dxa"/>
            <w:tcBorders>
              <w:top w:val="single" w:sz="4" w:space="0" w:color="000000"/>
              <w:left w:val="single" w:sz="4" w:space="0" w:color="000000"/>
              <w:bottom w:val="single" w:sz="4" w:space="0" w:color="000000"/>
            </w:tcBorders>
            <w:shd w:val="clear" w:color="auto" w:fill="auto"/>
          </w:tcPr>
          <w:p w14:paraId="4CFA9815"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44A93140" w14:textId="77777777" w:rsidR="003D19EF" w:rsidRPr="00C96D9E" w:rsidRDefault="003D19EF" w:rsidP="00002413">
            <w:pPr>
              <w:autoSpaceDE w:val="0"/>
              <w:snapToGrid w:val="0"/>
              <w:rPr>
                <w:color w:val="000000" w:themeColor="text1"/>
              </w:rPr>
            </w:pPr>
            <w:r w:rsidRPr="00C96D9E">
              <w:rPr>
                <w:color w:val="000000" w:themeColor="text1"/>
              </w:rPr>
              <w:t>Organizational Admin assigns roles and permissions to users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9D33300" w14:textId="77777777" w:rsidR="003D19EF" w:rsidRPr="00C96D9E" w:rsidRDefault="003D19EF" w:rsidP="00002413">
            <w:pPr>
              <w:snapToGrid w:val="0"/>
              <w:rPr>
                <w:color w:val="000000" w:themeColor="text1"/>
              </w:rPr>
            </w:pPr>
            <w:r w:rsidRPr="00C96D9E">
              <w:rPr>
                <w:color w:val="000000" w:themeColor="text1"/>
              </w:rPr>
              <w:t>System updates user accounts and provides a confirmation message.</w:t>
            </w:r>
          </w:p>
        </w:tc>
      </w:tr>
      <w:tr w:rsidR="003D19EF" w:rsidRPr="00C96D9E" w14:paraId="6528BDDD"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26FB101E"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8A60C0B" w14:textId="77777777" w:rsidR="003D19EF" w:rsidRPr="00C96D9E" w:rsidRDefault="003D19EF" w:rsidP="00002413">
            <w:pPr>
              <w:autoSpaceDE w:val="0"/>
              <w:snapToGrid w:val="0"/>
              <w:rPr>
                <w:b/>
                <w:color w:val="000000" w:themeColor="text1"/>
              </w:rPr>
            </w:pPr>
          </w:p>
        </w:tc>
      </w:tr>
      <w:tr w:rsidR="003D19EF" w:rsidRPr="00C96D9E" w14:paraId="4DDD65AC"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6708A624"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51DAB1A2"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C7886E1" w14:textId="77777777" w:rsidTr="00135491">
        <w:tc>
          <w:tcPr>
            <w:tcW w:w="422" w:type="dxa"/>
            <w:tcBorders>
              <w:top w:val="single" w:sz="4" w:space="0" w:color="000000"/>
              <w:left w:val="single" w:sz="4" w:space="0" w:color="000000"/>
              <w:bottom w:val="single" w:sz="4" w:space="0" w:color="000000"/>
            </w:tcBorders>
            <w:shd w:val="clear" w:color="auto" w:fill="auto"/>
          </w:tcPr>
          <w:p w14:paraId="41925ED0"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74C178C" w14:textId="77777777" w:rsidR="003D19EF" w:rsidRPr="00C96D9E" w:rsidRDefault="003D19EF" w:rsidP="00002413">
            <w:pPr>
              <w:autoSpaceDE w:val="0"/>
              <w:snapToGrid w:val="0"/>
              <w:rPr>
                <w:color w:val="000000" w:themeColor="text1"/>
              </w:rPr>
            </w:pP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D30225D" w14:textId="77777777" w:rsidR="003D19EF" w:rsidRPr="00C96D9E" w:rsidRDefault="003D19EF" w:rsidP="00002413">
            <w:pPr>
              <w:pBdr>
                <w:bottom w:val="single" w:sz="6" w:space="1" w:color="auto"/>
              </w:pBdr>
              <w:spacing w:line="240" w:lineRule="auto"/>
              <w:jc w:val="center"/>
              <w:rPr>
                <w:vanish/>
                <w:color w:val="000000" w:themeColor="text1"/>
              </w:rPr>
            </w:pPr>
            <w:r w:rsidRPr="00C96D9E">
              <w:rPr>
                <w:color w:val="000000" w:themeColor="text1"/>
              </w:rPr>
              <w:t>If there are errors in the configuration, the system prompts the admin to correct them and ensures data integrity before applying changes.</w:t>
            </w:r>
            <w:r w:rsidRPr="00C96D9E">
              <w:rPr>
                <w:vanish/>
                <w:color w:val="000000" w:themeColor="text1"/>
              </w:rPr>
              <w:t>Top of Form</w:t>
            </w:r>
          </w:p>
          <w:p w14:paraId="2AA30EB9" w14:textId="77777777" w:rsidR="003D19EF" w:rsidRPr="00C96D9E" w:rsidRDefault="003D19EF" w:rsidP="00002413">
            <w:pPr>
              <w:autoSpaceDE w:val="0"/>
              <w:snapToGrid w:val="0"/>
              <w:rPr>
                <w:color w:val="000000" w:themeColor="text1"/>
              </w:rPr>
            </w:pPr>
          </w:p>
        </w:tc>
      </w:tr>
    </w:tbl>
    <w:p w14:paraId="46DB3E01" w14:textId="77777777" w:rsidR="003D19EF" w:rsidRPr="00C96D9E" w:rsidRDefault="003D19EF" w:rsidP="003D19EF">
      <w:pPr>
        <w:rPr>
          <w:b/>
          <w:color w:val="000000" w:themeColor="text1"/>
        </w:rPr>
      </w:pPr>
    </w:p>
    <w:p w14:paraId="63E68527" w14:textId="78328C5E" w:rsidR="003D19EF" w:rsidRPr="00C96D9E" w:rsidRDefault="003D19EF" w:rsidP="00135491">
      <w:pPr>
        <w:pStyle w:val="Heading3"/>
        <w:numPr>
          <w:ilvl w:val="3"/>
          <w:numId w:val="56"/>
        </w:numPr>
        <w:rPr>
          <w:rFonts w:ascii="Times New Roman" w:hAnsi="Times New Roman" w:cs="Times New Roman"/>
          <w:color w:val="000000" w:themeColor="text1"/>
          <w:szCs w:val="24"/>
        </w:rPr>
      </w:pPr>
      <w:bookmarkStart w:id="162" w:name="_Toc165895932"/>
      <w:r w:rsidRPr="00C96D9E">
        <w:rPr>
          <w:rFonts w:ascii="Times New Roman" w:hAnsi="Times New Roman" w:cs="Times New Roman"/>
          <w:color w:val="000000" w:themeColor="text1"/>
          <w:szCs w:val="24"/>
        </w:rPr>
        <w:t>Handle Payment</w:t>
      </w:r>
      <w:bookmarkEnd w:id="162"/>
    </w:p>
    <w:p w14:paraId="3601B21E" w14:textId="3733A711" w:rsidR="00135491" w:rsidRDefault="00135491" w:rsidP="00135491">
      <w:pPr>
        <w:pStyle w:val="Caption"/>
        <w:keepNext/>
        <w:jc w:val="center"/>
      </w:pPr>
      <w:bookmarkStart w:id="163" w:name="_Toc165625417"/>
      <w:r>
        <w:t xml:space="preserve">Table </w:t>
      </w:r>
      <w:r>
        <w:fldChar w:fldCharType="begin"/>
      </w:r>
      <w:r>
        <w:instrText xml:space="preserve"> SEQ Table \* ARABIC </w:instrText>
      </w:r>
      <w:r>
        <w:fldChar w:fldCharType="separate"/>
      </w:r>
      <w:r w:rsidR="006D0EB2">
        <w:rPr>
          <w:noProof/>
        </w:rPr>
        <w:t>23</w:t>
      </w:r>
      <w:r>
        <w:fldChar w:fldCharType="end"/>
      </w:r>
      <w:r>
        <w:t xml:space="preserve">: </w:t>
      </w:r>
      <w:r w:rsidRPr="00233096">
        <w:t>Handle Payment</w:t>
      </w:r>
      <w:bookmarkEnd w:id="163"/>
    </w:p>
    <w:tbl>
      <w:tblPr>
        <w:tblW w:w="5000" w:type="pct"/>
        <w:tblInd w:w="-5" w:type="dxa"/>
        <w:tblLayout w:type="fixed"/>
        <w:tblLook w:val="0000" w:firstRow="0" w:lastRow="0" w:firstColumn="0" w:lastColumn="0" w:noHBand="0" w:noVBand="0"/>
      </w:tblPr>
      <w:tblGrid>
        <w:gridCol w:w="422"/>
        <w:gridCol w:w="1691"/>
        <w:gridCol w:w="2193"/>
        <w:gridCol w:w="4216"/>
      </w:tblGrid>
      <w:tr w:rsidR="003D19EF" w:rsidRPr="00C96D9E" w14:paraId="413617C7"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1D8F0C60" w14:textId="04E6BFA4" w:rsidR="003D19EF" w:rsidRPr="00C96D9E" w:rsidRDefault="003F661C" w:rsidP="00002413">
            <w:pPr>
              <w:autoSpaceDE w:val="0"/>
              <w:rPr>
                <w:color w:val="000000" w:themeColor="text1"/>
              </w:rPr>
            </w:pPr>
            <w:r>
              <w:rPr>
                <w:b/>
                <w:color w:val="000000" w:themeColor="text1"/>
              </w:rPr>
              <w:t>Requirement ID</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3DA853C" w14:textId="4F765197" w:rsidR="003D19EF" w:rsidRPr="00C96D9E" w:rsidRDefault="003F661C" w:rsidP="00002413">
            <w:pPr>
              <w:autoSpaceDE w:val="0"/>
              <w:snapToGrid w:val="0"/>
              <w:rPr>
                <w:b/>
                <w:color w:val="000000" w:themeColor="text1"/>
              </w:rPr>
            </w:pPr>
            <w:r>
              <w:rPr>
                <w:color w:val="000000" w:themeColor="text1"/>
              </w:rPr>
              <w:t>FR</w:t>
            </w:r>
            <w:r w:rsidR="003D19EF" w:rsidRPr="00C96D9E">
              <w:rPr>
                <w:color w:val="000000" w:themeColor="text1"/>
              </w:rPr>
              <w:t>23</w:t>
            </w:r>
          </w:p>
        </w:tc>
      </w:tr>
      <w:tr w:rsidR="003D19EF" w:rsidRPr="00C96D9E" w14:paraId="2841E12A"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33B03FC" w14:textId="666ACC5D" w:rsidR="003D19EF" w:rsidRPr="00C96D9E" w:rsidRDefault="003F661C" w:rsidP="00002413">
            <w:pPr>
              <w:autoSpaceDE w:val="0"/>
              <w:rPr>
                <w:color w:val="000000" w:themeColor="text1"/>
              </w:rPr>
            </w:pPr>
            <w:r>
              <w:rPr>
                <w:b/>
                <w:color w:val="000000" w:themeColor="text1"/>
              </w:rPr>
              <w:t>Requirement</w:t>
            </w:r>
            <w:r w:rsidR="003D19EF" w:rsidRPr="00C96D9E">
              <w:rPr>
                <w:b/>
                <w:color w:val="000000" w:themeColor="text1"/>
              </w:rPr>
              <w:t>:</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A14BA75" w14:textId="77777777" w:rsidR="003D19EF" w:rsidRPr="00C96D9E" w:rsidRDefault="003D19EF" w:rsidP="00002413">
            <w:pPr>
              <w:autoSpaceDE w:val="0"/>
              <w:snapToGrid w:val="0"/>
              <w:rPr>
                <w:b/>
                <w:color w:val="000000" w:themeColor="text1"/>
              </w:rPr>
            </w:pPr>
            <w:r w:rsidRPr="00C96D9E">
              <w:rPr>
                <w:color w:val="000000" w:themeColor="text1"/>
              </w:rPr>
              <w:t>Handle Payments</w:t>
            </w:r>
          </w:p>
        </w:tc>
      </w:tr>
      <w:tr w:rsidR="003D19EF" w:rsidRPr="00C96D9E" w14:paraId="5E938D69"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0267C6C1" w14:textId="77777777" w:rsidR="003D19EF" w:rsidRPr="00C96D9E" w:rsidRDefault="003D19EF" w:rsidP="00002413">
            <w:pPr>
              <w:autoSpaceDE w:val="0"/>
              <w:rPr>
                <w:color w:val="000000" w:themeColor="text1"/>
              </w:rPr>
            </w:pPr>
            <w:r w:rsidRPr="00C96D9E">
              <w:rPr>
                <w:b/>
                <w:color w:val="000000" w:themeColor="text1"/>
              </w:rPr>
              <w:t>Actor(s):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624079F5" w14:textId="77777777" w:rsidR="003D19EF" w:rsidRPr="00C96D9E" w:rsidRDefault="003D19EF" w:rsidP="00002413">
            <w:pPr>
              <w:autoSpaceDE w:val="0"/>
              <w:snapToGrid w:val="0"/>
              <w:rPr>
                <w:b/>
                <w:color w:val="000000" w:themeColor="text1"/>
              </w:rPr>
            </w:pPr>
            <w:r w:rsidRPr="00C96D9E">
              <w:rPr>
                <w:color w:val="000000" w:themeColor="text1"/>
              </w:rPr>
              <w:t>Organizational Admin</w:t>
            </w:r>
          </w:p>
        </w:tc>
      </w:tr>
      <w:tr w:rsidR="003D19EF" w:rsidRPr="00C96D9E" w14:paraId="6C3439BB"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5DA4EB15" w14:textId="77777777" w:rsidR="003D19EF" w:rsidRPr="00C96D9E" w:rsidRDefault="003D19EF" w:rsidP="00002413">
            <w:pPr>
              <w:autoSpaceDE w:val="0"/>
              <w:rPr>
                <w:color w:val="000000" w:themeColor="text1"/>
              </w:rPr>
            </w:pPr>
            <w:r w:rsidRPr="00C96D9E">
              <w:rPr>
                <w:b/>
                <w:color w:val="000000" w:themeColor="text1"/>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ADB5AB9" w14:textId="77777777" w:rsidR="003D19EF" w:rsidRPr="00C96D9E" w:rsidRDefault="003D19EF" w:rsidP="00002413">
            <w:pPr>
              <w:autoSpaceDE w:val="0"/>
              <w:snapToGrid w:val="0"/>
              <w:rPr>
                <w:color w:val="000000" w:themeColor="text1"/>
              </w:rPr>
            </w:pPr>
            <w:r w:rsidRPr="00C96D9E">
              <w:rPr>
                <w:color w:val="000000" w:themeColor="text1"/>
              </w:rPr>
              <w:t>Organizational Admin is authenticated, payment processing module is operational</w:t>
            </w:r>
          </w:p>
        </w:tc>
      </w:tr>
      <w:tr w:rsidR="003D19EF" w:rsidRPr="00C96D9E" w14:paraId="50078616"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2A97A290" w14:textId="77777777" w:rsidR="003D19EF" w:rsidRPr="00C96D9E" w:rsidRDefault="003D19EF" w:rsidP="00002413">
            <w:pPr>
              <w:autoSpaceDE w:val="0"/>
              <w:rPr>
                <w:b/>
                <w:color w:val="000000" w:themeColor="text1"/>
              </w:rPr>
            </w:pPr>
            <w:r w:rsidRPr="00C96D9E">
              <w:rPr>
                <w:b/>
                <w:color w:val="000000" w:themeColor="text1"/>
              </w:rPr>
              <w:t>Priority:</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164429E2" w14:textId="77777777" w:rsidR="003D19EF" w:rsidRPr="00C96D9E" w:rsidRDefault="003D19EF" w:rsidP="00002413">
            <w:pPr>
              <w:autoSpaceDE w:val="0"/>
              <w:snapToGrid w:val="0"/>
              <w:rPr>
                <w:color w:val="000000" w:themeColor="text1"/>
              </w:rPr>
            </w:pPr>
            <w:r w:rsidRPr="00C96D9E">
              <w:rPr>
                <w:color w:val="000000" w:themeColor="text1"/>
              </w:rPr>
              <w:t>High</w:t>
            </w:r>
          </w:p>
        </w:tc>
      </w:tr>
      <w:tr w:rsidR="003D19EF" w:rsidRPr="00C96D9E" w14:paraId="26A185A8" w14:textId="77777777" w:rsidTr="00135491">
        <w:tc>
          <w:tcPr>
            <w:tcW w:w="2113" w:type="dxa"/>
            <w:gridSpan w:val="2"/>
            <w:tcBorders>
              <w:top w:val="single" w:sz="4" w:space="0" w:color="000000"/>
              <w:left w:val="single" w:sz="4" w:space="0" w:color="000000"/>
              <w:bottom w:val="single" w:sz="4" w:space="0" w:color="000000"/>
            </w:tcBorders>
            <w:shd w:val="clear" w:color="auto" w:fill="auto"/>
          </w:tcPr>
          <w:p w14:paraId="4BAFE2AB" w14:textId="77777777" w:rsidR="003D19EF" w:rsidRPr="00C96D9E" w:rsidRDefault="003D19EF" w:rsidP="00002413">
            <w:pPr>
              <w:autoSpaceDE w:val="0"/>
              <w:rPr>
                <w:color w:val="000000" w:themeColor="text1"/>
              </w:rPr>
            </w:pPr>
            <w:r w:rsidRPr="00C96D9E">
              <w:rPr>
                <w:b/>
                <w:color w:val="000000" w:themeColor="text1"/>
              </w:rPr>
              <w:t>Basic Flow:</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35978A72" w14:textId="77777777" w:rsidR="003D19EF" w:rsidRPr="00C96D9E" w:rsidRDefault="003D19EF" w:rsidP="00FC09B1">
            <w:pPr>
              <w:numPr>
                <w:ilvl w:val="0"/>
                <w:numId w:val="3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Organizational Admin logs in and accesses the payment management section.</w:t>
            </w:r>
          </w:p>
          <w:p w14:paraId="11A70677" w14:textId="77777777" w:rsidR="003D19EF" w:rsidRPr="00C96D9E" w:rsidRDefault="003D19EF" w:rsidP="00FC09B1">
            <w:pPr>
              <w:numPr>
                <w:ilvl w:val="0"/>
                <w:numId w:val="34"/>
              </w:numPr>
              <w:pBdr>
                <w:top w:val="single" w:sz="2" w:space="0" w:color="D9D9E3"/>
                <w:left w:val="single" w:sz="2" w:space="5" w:color="D9D9E3"/>
                <w:bottom w:val="single" w:sz="2" w:space="0" w:color="D9D9E3"/>
                <w:right w:val="single" w:sz="2" w:space="0" w:color="D9D9E3"/>
              </w:pBdr>
              <w:spacing w:line="240" w:lineRule="auto"/>
              <w:ind w:left="0"/>
              <w:jc w:val="left"/>
              <w:rPr>
                <w:color w:val="000000" w:themeColor="text1"/>
              </w:rPr>
            </w:pPr>
            <w:r w:rsidRPr="00C96D9E">
              <w:rPr>
                <w:color w:val="000000" w:themeColor="text1"/>
              </w:rPr>
              <w:t>Organizational Admin reviews and processes payments, ensuring all financial transactions are accurate and complete.</w:t>
            </w:r>
          </w:p>
          <w:p w14:paraId="4FAFCEE8" w14:textId="77777777" w:rsidR="003D19EF" w:rsidRPr="00C96D9E" w:rsidRDefault="003D19EF" w:rsidP="00002413">
            <w:pPr>
              <w:autoSpaceDE w:val="0"/>
              <w:snapToGrid w:val="0"/>
              <w:rPr>
                <w:color w:val="000000" w:themeColor="text1"/>
              </w:rPr>
            </w:pPr>
          </w:p>
        </w:tc>
      </w:tr>
      <w:tr w:rsidR="003D19EF" w:rsidRPr="00C96D9E" w14:paraId="675B07A7"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1D913CAC" w14:textId="77777777" w:rsidR="003D19EF" w:rsidRPr="00C96D9E" w:rsidRDefault="003D19EF" w:rsidP="00002413">
            <w:pPr>
              <w:autoSpaceDE w:val="0"/>
              <w:rPr>
                <w:color w:val="000000" w:themeColor="text1"/>
              </w:rPr>
            </w:pPr>
            <w:r w:rsidRPr="00C96D9E">
              <w:rPr>
                <w:b/>
                <w:color w:val="000000" w:themeColor="text1"/>
              </w:rPr>
              <w:t>Actor Actions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7D166A0"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7AD854F4" w14:textId="77777777" w:rsidTr="00135491">
        <w:tc>
          <w:tcPr>
            <w:tcW w:w="422" w:type="dxa"/>
            <w:tcBorders>
              <w:top w:val="single" w:sz="4" w:space="0" w:color="000000"/>
              <w:left w:val="single" w:sz="4" w:space="0" w:color="000000"/>
              <w:bottom w:val="single" w:sz="4" w:space="0" w:color="000000"/>
            </w:tcBorders>
            <w:shd w:val="clear" w:color="auto" w:fill="auto"/>
          </w:tcPr>
          <w:p w14:paraId="2A41715A"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2BA661D0" w14:textId="77777777" w:rsidR="003D19EF" w:rsidRPr="00C96D9E" w:rsidRDefault="003D19EF" w:rsidP="00002413">
            <w:pPr>
              <w:autoSpaceDE w:val="0"/>
              <w:snapToGrid w:val="0"/>
              <w:rPr>
                <w:color w:val="000000" w:themeColor="text1"/>
              </w:rPr>
            </w:pPr>
            <w:r w:rsidRPr="00C96D9E">
              <w:rPr>
                <w:color w:val="000000" w:themeColor="text1"/>
              </w:rPr>
              <w:t>Organizational Admin logs in and navigates to the payment management</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2903336B" w14:textId="77777777" w:rsidR="003D19EF" w:rsidRPr="00C96D9E" w:rsidRDefault="003D19EF" w:rsidP="00002413">
            <w:pPr>
              <w:snapToGrid w:val="0"/>
              <w:rPr>
                <w:color w:val="000000" w:themeColor="text1"/>
              </w:rPr>
            </w:pPr>
            <w:r w:rsidRPr="00C96D9E">
              <w:rPr>
                <w:color w:val="000000" w:themeColor="text1"/>
              </w:rPr>
              <w:t>System displays the payment interface.</w:t>
            </w:r>
          </w:p>
        </w:tc>
      </w:tr>
      <w:tr w:rsidR="003D19EF" w:rsidRPr="00C96D9E" w14:paraId="618836F6" w14:textId="77777777" w:rsidTr="00135491">
        <w:tc>
          <w:tcPr>
            <w:tcW w:w="422" w:type="dxa"/>
            <w:tcBorders>
              <w:top w:val="single" w:sz="4" w:space="0" w:color="000000"/>
              <w:left w:val="single" w:sz="4" w:space="0" w:color="000000"/>
              <w:bottom w:val="single" w:sz="4" w:space="0" w:color="000000"/>
            </w:tcBorders>
            <w:shd w:val="clear" w:color="auto" w:fill="auto"/>
          </w:tcPr>
          <w:p w14:paraId="5840009C" w14:textId="77777777" w:rsidR="003D19EF" w:rsidRPr="00C96D9E" w:rsidRDefault="003D19EF" w:rsidP="00002413">
            <w:pPr>
              <w:autoSpaceDE w:val="0"/>
              <w:rPr>
                <w:b/>
                <w:color w:val="000000" w:themeColor="text1"/>
              </w:rPr>
            </w:pPr>
            <w:r w:rsidRPr="00C96D9E">
              <w:rPr>
                <w:b/>
                <w:color w:val="000000" w:themeColor="text1"/>
              </w:rPr>
              <w:t>2</w:t>
            </w:r>
          </w:p>
        </w:tc>
        <w:tc>
          <w:tcPr>
            <w:tcW w:w="3884" w:type="dxa"/>
            <w:gridSpan w:val="2"/>
            <w:tcBorders>
              <w:top w:val="single" w:sz="4" w:space="0" w:color="000000"/>
              <w:left w:val="single" w:sz="4" w:space="0" w:color="000000"/>
              <w:bottom w:val="single" w:sz="4" w:space="0" w:color="000000"/>
            </w:tcBorders>
            <w:shd w:val="clear" w:color="auto" w:fill="auto"/>
          </w:tcPr>
          <w:p w14:paraId="2A645723" w14:textId="77777777" w:rsidR="003D19EF" w:rsidRPr="00C96D9E" w:rsidRDefault="003D19EF" w:rsidP="00002413">
            <w:pPr>
              <w:autoSpaceDE w:val="0"/>
              <w:snapToGrid w:val="0"/>
              <w:rPr>
                <w:color w:val="000000" w:themeColor="text1"/>
              </w:rPr>
            </w:pPr>
            <w:r w:rsidRPr="00C96D9E">
              <w:rPr>
                <w:color w:val="000000" w:themeColor="text1"/>
              </w:rPr>
              <w:t>Organizational Admin reviews and processes payments</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666F93DB" w14:textId="77777777" w:rsidR="003D19EF" w:rsidRPr="00C96D9E" w:rsidRDefault="003D19EF" w:rsidP="00002413">
            <w:pPr>
              <w:snapToGrid w:val="0"/>
              <w:rPr>
                <w:color w:val="000000" w:themeColor="text1"/>
              </w:rPr>
            </w:pPr>
            <w:r w:rsidRPr="00C96D9E">
              <w:rPr>
                <w:color w:val="000000" w:themeColor="text1"/>
              </w:rPr>
              <w:t>System updates payment status and transaction records, providing confirmation.</w:t>
            </w:r>
          </w:p>
        </w:tc>
      </w:tr>
      <w:tr w:rsidR="003D19EF" w:rsidRPr="00C96D9E" w14:paraId="47C02A8B"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41B1659E" w14:textId="77777777" w:rsidR="003D19EF" w:rsidRPr="00C96D9E" w:rsidRDefault="003D19EF" w:rsidP="00002413">
            <w:pPr>
              <w:autoSpaceDE w:val="0"/>
              <w:rPr>
                <w:color w:val="000000" w:themeColor="text1"/>
              </w:rPr>
            </w:pPr>
            <w:r w:rsidRPr="00C96D9E">
              <w:rPr>
                <w:b/>
                <w:color w:val="000000" w:themeColor="text1"/>
              </w:rPr>
              <w:t>Alternative Course of Action (if any)</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D94279A" w14:textId="77777777" w:rsidR="003D19EF" w:rsidRPr="00C96D9E" w:rsidRDefault="003D19EF" w:rsidP="00002413">
            <w:pPr>
              <w:autoSpaceDE w:val="0"/>
              <w:snapToGrid w:val="0"/>
              <w:rPr>
                <w:b/>
                <w:color w:val="000000" w:themeColor="text1"/>
              </w:rPr>
            </w:pPr>
          </w:p>
        </w:tc>
      </w:tr>
      <w:tr w:rsidR="003D19EF" w:rsidRPr="00C96D9E" w14:paraId="379BFF95" w14:textId="77777777" w:rsidTr="00135491">
        <w:tc>
          <w:tcPr>
            <w:tcW w:w="4306" w:type="dxa"/>
            <w:gridSpan w:val="3"/>
            <w:tcBorders>
              <w:top w:val="single" w:sz="4" w:space="0" w:color="000000"/>
              <w:left w:val="single" w:sz="4" w:space="0" w:color="000000"/>
              <w:bottom w:val="single" w:sz="4" w:space="0" w:color="000000"/>
            </w:tcBorders>
            <w:shd w:val="clear" w:color="auto" w:fill="auto"/>
          </w:tcPr>
          <w:p w14:paraId="322CEA0B" w14:textId="77777777" w:rsidR="003D19EF" w:rsidRPr="00C96D9E" w:rsidRDefault="003D19EF" w:rsidP="00002413">
            <w:pPr>
              <w:autoSpaceDE w:val="0"/>
              <w:rPr>
                <w:color w:val="000000" w:themeColor="text1"/>
              </w:rPr>
            </w:pPr>
            <w:r w:rsidRPr="00C96D9E">
              <w:rPr>
                <w:b/>
                <w:color w:val="000000" w:themeColor="text1"/>
              </w:rPr>
              <w:t>Actor Action</w:t>
            </w: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001B6FC8" w14:textId="77777777" w:rsidR="003D19EF" w:rsidRPr="00C96D9E" w:rsidRDefault="003D19EF" w:rsidP="00002413">
            <w:pPr>
              <w:autoSpaceDE w:val="0"/>
              <w:rPr>
                <w:color w:val="000000" w:themeColor="text1"/>
              </w:rPr>
            </w:pPr>
            <w:r w:rsidRPr="00C96D9E">
              <w:rPr>
                <w:b/>
                <w:color w:val="000000" w:themeColor="text1"/>
              </w:rPr>
              <w:t>System Response</w:t>
            </w:r>
          </w:p>
        </w:tc>
      </w:tr>
      <w:tr w:rsidR="003D19EF" w:rsidRPr="00C96D9E" w14:paraId="4C2D9E8C" w14:textId="77777777" w:rsidTr="00135491">
        <w:tc>
          <w:tcPr>
            <w:tcW w:w="422" w:type="dxa"/>
            <w:tcBorders>
              <w:top w:val="single" w:sz="4" w:space="0" w:color="000000"/>
              <w:left w:val="single" w:sz="4" w:space="0" w:color="000000"/>
              <w:bottom w:val="single" w:sz="4" w:space="0" w:color="000000"/>
            </w:tcBorders>
            <w:shd w:val="clear" w:color="auto" w:fill="auto"/>
          </w:tcPr>
          <w:p w14:paraId="76A8CC3F" w14:textId="77777777" w:rsidR="003D19EF" w:rsidRPr="00C96D9E" w:rsidRDefault="003D19EF" w:rsidP="00002413">
            <w:pPr>
              <w:autoSpaceDE w:val="0"/>
              <w:rPr>
                <w:b/>
                <w:color w:val="000000" w:themeColor="text1"/>
              </w:rPr>
            </w:pPr>
            <w:r w:rsidRPr="00C96D9E">
              <w:rPr>
                <w:b/>
                <w:color w:val="000000" w:themeColor="text1"/>
              </w:rPr>
              <w:t>1</w:t>
            </w:r>
          </w:p>
        </w:tc>
        <w:tc>
          <w:tcPr>
            <w:tcW w:w="3884" w:type="dxa"/>
            <w:gridSpan w:val="2"/>
            <w:tcBorders>
              <w:top w:val="single" w:sz="4" w:space="0" w:color="000000"/>
              <w:left w:val="single" w:sz="4" w:space="0" w:color="000000"/>
              <w:bottom w:val="single" w:sz="4" w:space="0" w:color="000000"/>
            </w:tcBorders>
            <w:shd w:val="clear" w:color="auto" w:fill="auto"/>
          </w:tcPr>
          <w:p w14:paraId="44B0824D" w14:textId="77777777" w:rsidR="003D19EF" w:rsidRPr="00C96D9E" w:rsidRDefault="003D19EF" w:rsidP="00002413">
            <w:pPr>
              <w:autoSpaceDE w:val="0"/>
              <w:snapToGrid w:val="0"/>
              <w:rPr>
                <w:color w:val="000000" w:themeColor="text1"/>
              </w:rPr>
            </w:pPr>
          </w:p>
        </w:tc>
        <w:tc>
          <w:tcPr>
            <w:tcW w:w="4216" w:type="dxa"/>
            <w:tcBorders>
              <w:top w:val="single" w:sz="4" w:space="0" w:color="000000"/>
              <w:left w:val="single" w:sz="4" w:space="0" w:color="000000"/>
              <w:bottom w:val="single" w:sz="4" w:space="0" w:color="000000"/>
              <w:right w:val="single" w:sz="4" w:space="0" w:color="000000"/>
            </w:tcBorders>
            <w:shd w:val="clear" w:color="auto" w:fill="auto"/>
          </w:tcPr>
          <w:p w14:paraId="42838FBA" w14:textId="77777777" w:rsidR="003D19EF" w:rsidRPr="00C96D9E" w:rsidRDefault="003D19EF" w:rsidP="00002413">
            <w:pPr>
              <w:autoSpaceDE w:val="0"/>
              <w:snapToGrid w:val="0"/>
              <w:rPr>
                <w:color w:val="000000" w:themeColor="text1"/>
              </w:rPr>
            </w:pPr>
            <w:r w:rsidRPr="00C96D9E">
              <w:rPr>
                <w:color w:val="000000" w:themeColor="text1"/>
              </w:rPr>
              <w:t>If there are discrepancies in payment records, the system flags them for manual review by the admin, ensuring financial accuracy and integrity.</w:t>
            </w:r>
          </w:p>
        </w:tc>
      </w:tr>
    </w:tbl>
    <w:p w14:paraId="0D2841BF" w14:textId="77777777" w:rsidR="003D19EF" w:rsidRPr="00C96D9E" w:rsidRDefault="003D19EF" w:rsidP="003D19EF">
      <w:pPr>
        <w:rPr>
          <w:b/>
          <w:color w:val="000000" w:themeColor="text1"/>
        </w:rPr>
      </w:pPr>
    </w:p>
    <w:p w14:paraId="11B770B3" w14:textId="5A6BFFE1" w:rsidR="004C16DA" w:rsidRDefault="004C16DA" w:rsidP="00B16D19"/>
    <w:p w14:paraId="7C443672" w14:textId="40A65173" w:rsidR="00135491" w:rsidRDefault="00135491" w:rsidP="00B16D19"/>
    <w:p w14:paraId="478F834A" w14:textId="7E3B2198" w:rsidR="00135491" w:rsidRDefault="00135491" w:rsidP="00B16D19"/>
    <w:p w14:paraId="3D84CA1E" w14:textId="52F99F33" w:rsidR="00A73CE7" w:rsidRDefault="00A73CE7" w:rsidP="00B16D19"/>
    <w:p w14:paraId="4D5D4988" w14:textId="77777777" w:rsidR="00A73CE7" w:rsidRDefault="00A73CE7" w:rsidP="00B16D19"/>
    <w:p w14:paraId="3510184C" w14:textId="77777777" w:rsidR="00135491" w:rsidRPr="00C96D9E" w:rsidRDefault="00135491" w:rsidP="00B16D19"/>
    <w:p w14:paraId="10E92FC9" w14:textId="4247DA77" w:rsidR="00B16D19" w:rsidRPr="00C96D9E" w:rsidRDefault="00B53E37" w:rsidP="00863F1A">
      <w:pPr>
        <w:pStyle w:val="Heading2"/>
        <w:numPr>
          <w:ilvl w:val="1"/>
          <w:numId w:val="56"/>
        </w:numPr>
      </w:pPr>
      <w:bookmarkStart w:id="164" w:name="_Toc69373678"/>
      <w:bookmarkStart w:id="165" w:name="_Toc69374084"/>
      <w:bookmarkStart w:id="166" w:name="_Toc165895933"/>
      <w:r w:rsidRPr="00C96D9E">
        <w:t>Interface Requirements</w:t>
      </w:r>
      <w:bookmarkEnd w:id="164"/>
      <w:bookmarkEnd w:id="165"/>
      <w:bookmarkEnd w:id="166"/>
    </w:p>
    <w:p w14:paraId="5640F82F" w14:textId="12605420" w:rsidR="00B16D19" w:rsidRPr="00C96D9E" w:rsidRDefault="00135491" w:rsidP="0004533D">
      <w:pPr>
        <w:rPr>
          <w:b/>
          <w:bCs/>
          <w:color w:val="000000" w:themeColor="text1"/>
        </w:rPr>
      </w:pPr>
      <w:r>
        <w:rPr>
          <w:b/>
          <w:bCs/>
          <w:color w:val="000000" w:themeColor="text1"/>
        </w:rPr>
        <w:t xml:space="preserve">3.3.1 </w:t>
      </w:r>
      <w:r w:rsidR="00B16D19" w:rsidRPr="00C96D9E">
        <w:rPr>
          <w:b/>
          <w:bCs/>
          <w:color w:val="000000" w:themeColor="text1"/>
        </w:rPr>
        <w:t>User Interface:</w:t>
      </w:r>
    </w:p>
    <w:p w14:paraId="1A136D62" w14:textId="3007FAE2" w:rsidR="0004533D" w:rsidRDefault="0004533D" w:rsidP="0004533D">
      <w:pPr>
        <w:rPr>
          <w:color w:val="000000" w:themeColor="text1"/>
        </w:rPr>
      </w:pPr>
      <w:r w:rsidRPr="00C96D9E">
        <w:rPr>
          <w:color w:val="000000" w:themeColor="text1"/>
        </w:rPr>
        <w:t>The user interfaces for the Academic Conference &amp; Research Article Management System will be designed to provide an intuitive and efficient user experience for various user classes. Sample screen images and layouts will be presented in the user interface specification document, ensuring consistency and adherence to GUI standards. Standard buttons such as "Submit," "Update," and "Withdraw" will be uniformly implemented across interfaces. Keyboard shortcuts will be incorporated where applicable. Error messages will follow a standardized format for clarity, and a comprehensive help function will be available.</w:t>
      </w:r>
    </w:p>
    <w:p w14:paraId="3D306B26" w14:textId="77777777" w:rsidR="00135491" w:rsidRPr="00C96D9E" w:rsidRDefault="00135491" w:rsidP="0004533D">
      <w:pPr>
        <w:rPr>
          <w:color w:val="000000" w:themeColor="text1"/>
        </w:rPr>
      </w:pPr>
    </w:p>
    <w:p w14:paraId="7657FDDF" w14:textId="42BB00EF" w:rsidR="0004533D" w:rsidRPr="00C96D9E" w:rsidRDefault="00135491" w:rsidP="0004533D">
      <w:pPr>
        <w:rPr>
          <w:b/>
          <w:bCs/>
          <w:color w:val="000000" w:themeColor="text1"/>
        </w:rPr>
      </w:pPr>
      <w:r>
        <w:rPr>
          <w:b/>
          <w:bCs/>
          <w:color w:val="000000" w:themeColor="text1"/>
        </w:rPr>
        <w:t xml:space="preserve">3.3.2 </w:t>
      </w:r>
      <w:r w:rsidR="00B16D19" w:rsidRPr="00C96D9E">
        <w:rPr>
          <w:b/>
          <w:bCs/>
          <w:color w:val="000000" w:themeColor="text1"/>
        </w:rPr>
        <w:t>Hardware Interface:</w:t>
      </w:r>
    </w:p>
    <w:p w14:paraId="038A2A1B" w14:textId="77777777" w:rsidR="0004533D" w:rsidRPr="00C96D9E" w:rsidRDefault="0004533D" w:rsidP="0004533D">
      <w:pPr>
        <w:rPr>
          <w:color w:val="000000" w:themeColor="text1"/>
        </w:rPr>
      </w:pPr>
      <w:r w:rsidRPr="00C96D9E">
        <w:rPr>
          <w:color w:val="000000" w:themeColor="text1"/>
        </w:rPr>
        <w:t>The software is designed to operate on standard computing hardware, including desktops, laptops, and servers. It does not impose specific hardware requirements beyond those expected for modern web applications. The system will interact with hardware components for data storage and retrieval. Hardware interfaces are standard and do not necessitate specialized protocols.</w:t>
      </w:r>
    </w:p>
    <w:p w14:paraId="667E0C99" w14:textId="77777777" w:rsidR="0004533D" w:rsidRPr="00C96D9E" w:rsidRDefault="0004533D" w:rsidP="0004533D">
      <w:pPr>
        <w:rPr>
          <w:color w:val="000000" w:themeColor="text1"/>
        </w:rPr>
      </w:pPr>
    </w:p>
    <w:p w14:paraId="6A66A8C8" w14:textId="3826488F" w:rsidR="00B16D19" w:rsidRPr="00C96D9E" w:rsidRDefault="00135491" w:rsidP="0004533D">
      <w:pPr>
        <w:rPr>
          <w:b/>
          <w:bCs/>
          <w:color w:val="000000" w:themeColor="text1"/>
        </w:rPr>
      </w:pPr>
      <w:r>
        <w:rPr>
          <w:b/>
          <w:bCs/>
          <w:color w:val="000000" w:themeColor="text1"/>
        </w:rPr>
        <w:t xml:space="preserve">3.3.3 </w:t>
      </w:r>
      <w:r w:rsidR="00B16D19" w:rsidRPr="00C96D9E">
        <w:rPr>
          <w:b/>
          <w:bCs/>
          <w:color w:val="000000" w:themeColor="text1"/>
        </w:rPr>
        <w:t>Software Interface:</w:t>
      </w:r>
    </w:p>
    <w:p w14:paraId="43B5E9AE" w14:textId="1BDF8E66" w:rsidR="0004533D" w:rsidRPr="00C96D9E" w:rsidRDefault="0004533D" w:rsidP="0004533D">
      <w:pPr>
        <w:rPr>
          <w:color w:val="000000" w:themeColor="text1"/>
        </w:rPr>
      </w:pPr>
      <w:r w:rsidRPr="00C96D9E">
        <w:rPr>
          <w:color w:val="000000" w:themeColor="text1"/>
        </w:rPr>
        <w:t>The system interacts with a NOSQL database of MongoDB for data storage and retrieval. The user interfaces are accessed through standard web browsers such as Google Chrome, Mozilla Firefox, Microsoft Edge, and Safari. Integration with a third-party plagiarism checking service for validating the authenticity of submitted content.</w:t>
      </w:r>
    </w:p>
    <w:p w14:paraId="34D298A5" w14:textId="77777777" w:rsidR="0004533D" w:rsidRPr="00C96D9E" w:rsidRDefault="0004533D" w:rsidP="0004533D">
      <w:pPr>
        <w:rPr>
          <w:color w:val="000000" w:themeColor="text1"/>
        </w:rPr>
      </w:pPr>
      <w:r w:rsidRPr="00C96D9E">
        <w:rPr>
          <w:color w:val="000000" w:themeColor="text1"/>
        </w:rPr>
        <w:t>It also includes interaction with a payment processing service for handling financial transactions. The web application is developed using specific server-side technologies of Node.js.</w:t>
      </w:r>
    </w:p>
    <w:p w14:paraId="0E36C304" w14:textId="77777777" w:rsidR="0004533D" w:rsidRPr="00C96D9E" w:rsidRDefault="0004533D" w:rsidP="0004533D">
      <w:pPr>
        <w:rPr>
          <w:color w:val="000000" w:themeColor="text1"/>
        </w:rPr>
      </w:pPr>
      <w:r w:rsidRPr="00C96D9E">
        <w:rPr>
          <w:color w:val="000000" w:themeColor="text1"/>
        </w:rPr>
        <w:t>Data sharing mechanisms are standard, utilizing the database for persistent storage and retrieval and data items shared across software components include user credentials, conference details, and publication information.</w:t>
      </w:r>
    </w:p>
    <w:p w14:paraId="7F56CFB2" w14:textId="03C092BC" w:rsidR="0004533D" w:rsidRPr="00C96D9E" w:rsidRDefault="0004533D" w:rsidP="00863F1A">
      <w:pPr>
        <w:pStyle w:val="Heading2"/>
      </w:pPr>
    </w:p>
    <w:p w14:paraId="5A64F2A5" w14:textId="77777777" w:rsidR="0004533D" w:rsidRPr="00C96D9E" w:rsidRDefault="0004533D" w:rsidP="00B53E37"/>
    <w:p w14:paraId="5660E435" w14:textId="5F766DAA" w:rsidR="00B16D19" w:rsidRPr="00863F1A" w:rsidRDefault="00B53E37" w:rsidP="00863F1A">
      <w:pPr>
        <w:pStyle w:val="Heading2"/>
        <w:numPr>
          <w:ilvl w:val="1"/>
          <w:numId w:val="56"/>
        </w:numPr>
      </w:pPr>
      <w:bookmarkStart w:id="167" w:name="_Toc69373679"/>
      <w:bookmarkStart w:id="168" w:name="_Toc69374085"/>
      <w:bookmarkStart w:id="169" w:name="_Toc165895934"/>
      <w:r w:rsidRPr="00863F1A">
        <w:t>Database Requirements</w:t>
      </w:r>
      <w:bookmarkEnd w:id="167"/>
      <w:bookmarkEnd w:id="168"/>
      <w:bookmarkEnd w:id="169"/>
    </w:p>
    <w:p w14:paraId="3C2635FA" w14:textId="77777777" w:rsidR="00B16D19" w:rsidRPr="00C96D9E" w:rsidRDefault="00B16D19" w:rsidP="00B16D19">
      <w:pPr>
        <w:rPr>
          <w:color w:val="000000" w:themeColor="text1"/>
        </w:rPr>
      </w:pPr>
      <w:r w:rsidRPr="00C96D9E">
        <w:t xml:space="preserve"> </w:t>
      </w:r>
      <w:r w:rsidRPr="00C96D9E">
        <w:rPr>
          <w:color w:val="000000" w:themeColor="text1"/>
        </w:rPr>
        <w:t>The system interacts with a NOSQL database of MongoDB for data storage and retrieval. The user interfaces are accessed through standard web browsers such as Google Chrome, Mozilla Firefox, Microsoft Edge, and Safari. Integration with a third-party plagiarism checking service for validating the authenticity of submitted content.</w:t>
      </w:r>
    </w:p>
    <w:p w14:paraId="541AD576" w14:textId="20F18AC5" w:rsidR="00871855" w:rsidRPr="00C96D9E" w:rsidRDefault="00871855" w:rsidP="00871855"/>
    <w:p w14:paraId="7F34FA50" w14:textId="4DC07B5F" w:rsidR="00B16D19" w:rsidRPr="00863F1A" w:rsidRDefault="00460A08" w:rsidP="00863F1A">
      <w:pPr>
        <w:pStyle w:val="Heading2"/>
        <w:numPr>
          <w:ilvl w:val="1"/>
          <w:numId w:val="56"/>
        </w:numPr>
      </w:pPr>
      <w:bookmarkStart w:id="170" w:name="_Toc69373680"/>
      <w:bookmarkStart w:id="171" w:name="_Toc69374086"/>
      <w:bookmarkStart w:id="172" w:name="_Toc165895935"/>
      <w:r w:rsidRPr="00863F1A">
        <w:t>Non-Functional Requirements</w:t>
      </w:r>
      <w:bookmarkStart w:id="173" w:name="_Toc153747883"/>
      <w:bookmarkEnd w:id="170"/>
      <w:bookmarkEnd w:id="171"/>
      <w:r w:rsidR="00B16D19" w:rsidRPr="00863F1A">
        <w:t>:</w:t>
      </w:r>
      <w:bookmarkEnd w:id="172"/>
    </w:p>
    <w:p w14:paraId="14395ABE" w14:textId="5B60B6FC" w:rsidR="00753093" w:rsidRPr="00E6743A" w:rsidRDefault="00B16D19" w:rsidP="00B16D19">
      <w:pPr>
        <w:rPr>
          <w:b/>
          <w:bCs/>
          <w:iCs/>
        </w:rPr>
      </w:pPr>
      <w:r w:rsidRPr="00C96D9E">
        <w:rPr>
          <w:b/>
          <w:bCs/>
        </w:rPr>
        <w:t xml:space="preserve">    </w:t>
      </w:r>
      <w:r w:rsidR="00E6743A">
        <w:rPr>
          <w:b/>
          <w:bCs/>
        </w:rPr>
        <w:t xml:space="preserve">3.5.1 </w:t>
      </w:r>
      <w:r w:rsidRPr="00E6743A">
        <w:rPr>
          <w:b/>
          <w:bCs/>
          <w:iCs/>
        </w:rPr>
        <w:t>Performance Requirements:</w:t>
      </w:r>
      <w:bookmarkEnd w:id="173"/>
    </w:p>
    <w:p w14:paraId="56E4402E" w14:textId="77777777" w:rsidR="0004533D" w:rsidRPr="00C96D9E" w:rsidRDefault="0004533D" w:rsidP="00FC09B1">
      <w:pPr>
        <w:pStyle w:val="template"/>
        <w:numPr>
          <w:ilvl w:val="0"/>
          <w:numId w:val="45"/>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The system must provide fast response times for user interactions.</w:t>
      </w:r>
    </w:p>
    <w:p w14:paraId="5E7E501F" w14:textId="77777777" w:rsidR="00B16D19" w:rsidRPr="00C96D9E" w:rsidRDefault="0004533D" w:rsidP="00FC09B1">
      <w:pPr>
        <w:pStyle w:val="template"/>
        <w:numPr>
          <w:ilvl w:val="0"/>
          <w:numId w:val="45"/>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Auto assignment, extracting key insights, uploading submission should be completed within seconds.</w:t>
      </w:r>
      <w:bookmarkStart w:id="174" w:name="_Toc439994691"/>
      <w:bookmarkStart w:id="175" w:name="_Toc153747884"/>
    </w:p>
    <w:bookmarkEnd w:id="174"/>
    <w:bookmarkEnd w:id="175"/>
    <w:p w14:paraId="7586121F" w14:textId="77777777" w:rsidR="00C910C8" w:rsidRDefault="00C910C8" w:rsidP="00C910C8">
      <w:pPr>
        <w:pStyle w:val="template"/>
        <w:jc w:val="both"/>
        <w:rPr>
          <w:rFonts w:ascii="Times New Roman" w:hAnsi="Times New Roman"/>
          <w:b/>
          <w:bCs/>
          <w:sz w:val="24"/>
          <w:szCs w:val="24"/>
        </w:rPr>
      </w:pPr>
    </w:p>
    <w:p w14:paraId="5B8DDDAE" w14:textId="4899C0D3" w:rsidR="0004533D" w:rsidRPr="00E6743A" w:rsidRDefault="00C910C8" w:rsidP="00C910C8">
      <w:pPr>
        <w:pStyle w:val="template"/>
        <w:jc w:val="both"/>
        <w:rPr>
          <w:rFonts w:ascii="Times New Roman" w:hAnsi="Times New Roman"/>
          <w:b/>
          <w:bCs/>
          <w:i w:val="0"/>
          <w:sz w:val="24"/>
          <w:szCs w:val="24"/>
        </w:rPr>
      </w:pPr>
      <w:r>
        <w:rPr>
          <w:rFonts w:ascii="Times New Roman" w:hAnsi="Times New Roman"/>
          <w:b/>
          <w:bCs/>
          <w:sz w:val="24"/>
          <w:szCs w:val="24"/>
        </w:rPr>
        <w:t xml:space="preserve">   </w:t>
      </w:r>
      <w:r w:rsidR="00E6743A">
        <w:rPr>
          <w:rFonts w:ascii="Times New Roman" w:hAnsi="Times New Roman"/>
          <w:b/>
          <w:bCs/>
          <w:i w:val="0"/>
          <w:sz w:val="24"/>
          <w:szCs w:val="24"/>
        </w:rPr>
        <w:t xml:space="preserve">3.5.2 </w:t>
      </w:r>
      <w:r w:rsidR="00753093" w:rsidRPr="00E6743A">
        <w:rPr>
          <w:rFonts w:ascii="Times New Roman" w:hAnsi="Times New Roman"/>
          <w:b/>
          <w:bCs/>
          <w:i w:val="0"/>
          <w:sz w:val="24"/>
          <w:szCs w:val="24"/>
        </w:rPr>
        <w:t>Safety Requirements:</w:t>
      </w:r>
    </w:p>
    <w:p w14:paraId="72EE937D" w14:textId="77777777" w:rsidR="00753093" w:rsidRPr="00C96D9E" w:rsidRDefault="00753093" w:rsidP="00753093">
      <w:pPr>
        <w:pStyle w:val="template"/>
        <w:ind w:left="360"/>
        <w:jc w:val="both"/>
        <w:rPr>
          <w:rFonts w:ascii="Times New Roman" w:hAnsi="Times New Roman"/>
          <w:i w:val="0"/>
          <w:color w:val="000000" w:themeColor="text1"/>
          <w:sz w:val="24"/>
          <w:szCs w:val="24"/>
        </w:rPr>
      </w:pPr>
    </w:p>
    <w:p w14:paraId="6C7E34A0" w14:textId="77777777" w:rsidR="0004533D" w:rsidRPr="00C96D9E" w:rsidRDefault="0004533D" w:rsidP="00FC09B1">
      <w:pPr>
        <w:pStyle w:val="template"/>
        <w:numPr>
          <w:ilvl w:val="0"/>
          <w:numId w:val="46"/>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The software must ensure data security and user privacy.</w:t>
      </w:r>
    </w:p>
    <w:p w14:paraId="40B5C4DA" w14:textId="77777777" w:rsidR="0004533D" w:rsidRPr="00C96D9E" w:rsidRDefault="0004533D" w:rsidP="00FC09B1">
      <w:pPr>
        <w:pStyle w:val="template"/>
        <w:numPr>
          <w:ilvl w:val="0"/>
          <w:numId w:val="46"/>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User authentication is required to access certain features.</w:t>
      </w:r>
    </w:p>
    <w:p w14:paraId="68DB1452" w14:textId="77777777" w:rsidR="00C910C8" w:rsidRDefault="00753093" w:rsidP="00753093">
      <w:pPr>
        <w:pStyle w:val="template"/>
        <w:jc w:val="both"/>
        <w:rPr>
          <w:rFonts w:ascii="Times New Roman" w:hAnsi="Times New Roman"/>
          <w:b/>
          <w:bCs/>
          <w:sz w:val="24"/>
          <w:szCs w:val="24"/>
        </w:rPr>
      </w:pPr>
      <w:r w:rsidRPr="00C96D9E">
        <w:rPr>
          <w:rFonts w:ascii="Times New Roman" w:hAnsi="Times New Roman"/>
          <w:b/>
          <w:bCs/>
          <w:sz w:val="24"/>
          <w:szCs w:val="24"/>
        </w:rPr>
        <w:t xml:space="preserve">   </w:t>
      </w:r>
    </w:p>
    <w:p w14:paraId="1BCBC9A4" w14:textId="304BF4FF" w:rsidR="00753093" w:rsidRPr="00E6743A" w:rsidRDefault="00753093" w:rsidP="00753093">
      <w:pPr>
        <w:pStyle w:val="template"/>
        <w:jc w:val="both"/>
        <w:rPr>
          <w:rFonts w:ascii="Times New Roman" w:hAnsi="Times New Roman"/>
          <w:b/>
          <w:bCs/>
          <w:i w:val="0"/>
          <w:sz w:val="24"/>
          <w:szCs w:val="24"/>
        </w:rPr>
      </w:pPr>
      <w:r w:rsidRPr="00C96D9E">
        <w:rPr>
          <w:rFonts w:ascii="Times New Roman" w:hAnsi="Times New Roman"/>
          <w:b/>
          <w:bCs/>
          <w:sz w:val="24"/>
          <w:szCs w:val="24"/>
        </w:rPr>
        <w:t xml:space="preserve">   </w:t>
      </w:r>
      <w:r w:rsidR="00E6743A">
        <w:rPr>
          <w:rFonts w:ascii="Times New Roman" w:hAnsi="Times New Roman"/>
          <w:b/>
          <w:bCs/>
          <w:i w:val="0"/>
          <w:sz w:val="24"/>
          <w:szCs w:val="24"/>
        </w:rPr>
        <w:t xml:space="preserve">3.5.3 </w:t>
      </w:r>
      <w:r w:rsidRPr="00E6743A">
        <w:rPr>
          <w:rFonts w:ascii="Times New Roman" w:hAnsi="Times New Roman"/>
          <w:b/>
          <w:bCs/>
          <w:i w:val="0"/>
          <w:sz w:val="24"/>
          <w:szCs w:val="24"/>
        </w:rPr>
        <w:t>Security Requirements:</w:t>
      </w:r>
    </w:p>
    <w:p w14:paraId="38962F29" w14:textId="77777777" w:rsidR="00753093" w:rsidRPr="00E6743A" w:rsidRDefault="00753093" w:rsidP="00753093">
      <w:pPr>
        <w:pStyle w:val="template"/>
        <w:jc w:val="both"/>
        <w:rPr>
          <w:rFonts w:ascii="Times New Roman" w:hAnsi="Times New Roman"/>
          <w:i w:val="0"/>
          <w:color w:val="000000" w:themeColor="text1"/>
          <w:sz w:val="24"/>
          <w:szCs w:val="24"/>
        </w:rPr>
      </w:pPr>
    </w:p>
    <w:p w14:paraId="78EE5DDE" w14:textId="0590B711" w:rsidR="0004533D" w:rsidRPr="00C96D9E" w:rsidRDefault="0004533D" w:rsidP="00FC09B1">
      <w:pPr>
        <w:pStyle w:val="template"/>
        <w:numPr>
          <w:ilvl w:val="0"/>
          <w:numId w:val="47"/>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The system should have measures in place to prevent unauthorized access.</w:t>
      </w:r>
    </w:p>
    <w:p w14:paraId="6B941830" w14:textId="77777777" w:rsidR="0004533D" w:rsidRPr="00C96D9E" w:rsidRDefault="0004533D" w:rsidP="00FC09B1">
      <w:pPr>
        <w:pStyle w:val="template"/>
        <w:numPr>
          <w:ilvl w:val="0"/>
          <w:numId w:val="47"/>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Sensitive user data must be encrypted and protected.</w:t>
      </w:r>
    </w:p>
    <w:p w14:paraId="55A0AF8B" w14:textId="77777777" w:rsidR="00753093" w:rsidRPr="00C96D9E" w:rsidRDefault="00753093" w:rsidP="00753093">
      <w:pPr>
        <w:pStyle w:val="template"/>
        <w:ind w:left="720"/>
        <w:jc w:val="both"/>
        <w:rPr>
          <w:rFonts w:ascii="Times New Roman" w:hAnsi="Times New Roman"/>
          <w:i w:val="0"/>
          <w:color w:val="000000" w:themeColor="text1"/>
          <w:sz w:val="24"/>
          <w:szCs w:val="24"/>
        </w:rPr>
      </w:pPr>
    </w:p>
    <w:p w14:paraId="16DF6051" w14:textId="7F607783" w:rsidR="00753093" w:rsidRPr="00E6743A" w:rsidRDefault="00C910C8" w:rsidP="00753093">
      <w:pPr>
        <w:pStyle w:val="template"/>
        <w:jc w:val="both"/>
        <w:rPr>
          <w:rFonts w:ascii="Times New Roman" w:hAnsi="Times New Roman"/>
          <w:b/>
          <w:bCs/>
          <w:i w:val="0"/>
          <w:sz w:val="24"/>
          <w:szCs w:val="24"/>
        </w:rPr>
      </w:pPr>
      <w:r>
        <w:rPr>
          <w:rFonts w:ascii="Times New Roman" w:hAnsi="Times New Roman"/>
          <w:b/>
          <w:bCs/>
          <w:sz w:val="24"/>
          <w:szCs w:val="24"/>
        </w:rPr>
        <w:t xml:space="preserve">   </w:t>
      </w:r>
      <w:r w:rsidR="00E6743A">
        <w:rPr>
          <w:rFonts w:ascii="Times New Roman" w:hAnsi="Times New Roman"/>
          <w:b/>
          <w:bCs/>
          <w:i w:val="0"/>
          <w:sz w:val="24"/>
          <w:szCs w:val="24"/>
        </w:rPr>
        <w:t xml:space="preserve">3.5.4 </w:t>
      </w:r>
      <w:r w:rsidR="00753093" w:rsidRPr="00E6743A">
        <w:rPr>
          <w:rFonts w:ascii="Times New Roman" w:hAnsi="Times New Roman"/>
          <w:b/>
          <w:bCs/>
          <w:i w:val="0"/>
          <w:sz w:val="24"/>
          <w:szCs w:val="24"/>
        </w:rPr>
        <w:t>Quality Attributes:</w:t>
      </w:r>
    </w:p>
    <w:p w14:paraId="234FC03D" w14:textId="77777777" w:rsidR="00753093" w:rsidRPr="00E6743A" w:rsidRDefault="00753093" w:rsidP="00753093">
      <w:pPr>
        <w:pStyle w:val="template"/>
        <w:jc w:val="both"/>
        <w:rPr>
          <w:rFonts w:ascii="Times New Roman" w:hAnsi="Times New Roman"/>
          <w:i w:val="0"/>
          <w:color w:val="000000" w:themeColor="text1"/>
          <w:sz w:val="24"/>
          <w:szCs w:val="24"/>
        </w:rPr>
      </w:pPr>
    </w:p>
    <w:p w14:paraId="24EB53E6" w14:textId="56A8700C" w:rsidR="0004533D" w:rsidRPr="00C96D9E" w:rsidRDefault="0004533D" w:rsidP="00FC09B1">
      <w:pPr>
        <w:pStyle w:val="template"/>
        <w:numPr>
          <w:ilvl w:val="0"/>
          <w:numId w:val="48"/>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The system should be user-friendly and easy to navigate.</w:t>
      </w:r>
    </w:p>
    <w:p w14:paraId="1D8CA91C" w14:textId="77777777" w:rsidR="00753093" w:rsidRPr="00C96D9E" w:rsidRDefault="0004533D" w:rsidP="00FC09B1">
      <w:pPr>
        <w:pStyle w:val="template"/>
        <w:numPr>
          <w:ilvl w:val="0"/>
          <w:numId w:val="48"/>
        </w:numPr>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It must be highly reliable and available 24/7 for user access.</w:t>
      </w:r>
      <w:bookmarkStart w:id="176" w:name="_Toc153747888"/>
    </w:p>
    <w:p w14:paraId="27FF3380" w14:textId="7436F6D8" w:rsidR="00753093" w:rsidRPr="00C96D9E" w:rsidRDefault="00753093" w:rsidP="00753093">
      <w:pPr>
        <w:pStyle w:val="template"/>
        <w:jc w:val="both"/>
        <w:rPr>
          <w:rFonts w:ascii="Times New Roman" w:hAnsi="Times New Roman"/>
          <w:i w:val="0"/>
          <w:color w:val="000000" w:themeColor="text1"/>
          <w:sz w:val="24"/>
          <w:szCs w:val="24"/>
        </w:rPr>
      </w:pPr>
    </w:p>
    <w:p w14:paraId="140D1C37" w14:textId="77777777" w:rsidR="00753093" w:rsidRPr="00C96D9E" w:rsidRDefault="00753093" w:rsidP="00753093">
      <w:pPr>
        <w:pStyle w:val="template"/>
        <w:jc w:val="both"/>
        <w:rPr>
          <w:rFonts w:ascii="Times New Roman" w:hAnsi="Times New Roman"/>
          <w:i w:val="0"/>
          <w:color w:val="000000" w:themeColor="text1"/>
          <w:sz w:val="24"/>
          <w:szCs w:val="24"/>
        </w:rPr>
      </w:pPr>
    </w:p>
    <w:p w14:paraId="6068014A" w14:textId="298A8CC8" w:rsidR="00753093" w:rsidRPr="00E6743A" w:rsidRDefault="00753093" w:rsidP="00753093">
      <w:pPr>
        <w:pStyle w:val="template"/>
        <w:jc w:val="both"/>
        <w:rPr>
          <w:rFonts w:ascii="Times New Roman" w:hAnsi="Times New Roman"/>
          <w:b/>
          <w:bCs/>
          <w:iCs/>
          <w:color w:val="000000" w:themeColor="text1"/>
          <w:sz w:val="24"/>
          <w:szCs w:val="24"/>
        </w:rPr>
      </w:pPr>
      <w:r w:rsidRPr="00C96D9E">
        <w:rPr>
          <w:rFonts w:ascii="Times New Roman" w:hAnsi="Times New Roman"/>
          <w:b/>
          <w:bCs/>
          <w:iCs/>
          <w:color w:val="000000" w:themeColor="text1"/>
          <w:sz w:val="24"/>
          <w:szCs w:val="24"/>
        </w:rPr>
        <w:t xml:space="preserve">    </w:t>
      </w:r>
      <w:r w:rsidRPr="00E6743A">
        <w:rPr>
          <w:rFonts w:ascii="Times New Roman" w:hAnsi="Times New Roman"/>
          <w:b/>
          <w:bCs/>
          <w:iCs/>
          <w:color w:val="000000" w:themeColor="text1"/>
          <w:sz w:val="24"/>
          <w:szCs w:val="24"/>
        </w:rPr>
        <w:t>Business rules:</w:t>
      </w:r>
    </w:p>
    <w:p w14:paraId="04D21890" w14:textId="6DE6B01E" w:rsidR="0004533D" w:rsidRPr="00E6743A" w:rsidRDefault="00753093" w:rsidP="00C910C8">
      <w:pPr>
        <w:pStyle w:val="template"/>
        <w:jc w:val="both"/>
        <w:rPr>
          <w:rFonts w:ascii="Times New Roman" w:hAnsi="Times New Roman"/>
          <w:color w:val="000000" w:themeColor="text1"/>
          <w:sz w:val="24"/>
          <w:szCs w:val="24"/>
        </w:rPr>
      </w:pPr>
      <w:r w:rsidRPr="00E6743A">
        <w:rPr>
          <w:rFonts w:ascii="Times New Roman" w:hAnsi="Times New Roman"/>
          <w:color w:val="000000" w:themeColor="text1"/>
          <w:sz w:val="24"/>
          <w:szCs w:val="24"/>
        </w:rPr>
        <w:t xml:space="preserve">      </w:t>
      </w:r>
      <w:r w:rsidR="0004533D" w:rsidRPr="00E6743A">
        <w:rPr>
          <w:rFonts w:ascii="Times New Roman" w:hAnsi="Times New Roman"/>
          <w:color w:val="000000" w:themeColor="text1"/>
          <w:sz w:val="24"/>
          <w:szCs w:val="24"/>
        </w:rPr>
        <w:t>Users, regardless of their roles (Conference Organizer, Editorial Coordinator, Reviewing</w:t>
      </w:r>
      <w:r w:rsidR="00C910C8" w:rsidRPr="00E6743A">
        <w:rPr>
          <w:rFonts w:ascii="Times New Roman" w:hAnsi="Times New Roman"/>
          <w:color w:val="000000" w:themeColor="text1"/>
          <w:sz w:val="24"/>
          <w:szCs w:val="24"/>
        </w:rPr>
        <w:t xml:space="preserve"> </w:t>
      </w:r>
      <w:r w:rsidR="0004533D" w:rsidRPr="00E6743A">
        <w:rPr>
          <w:rFonts w:ascii="Times New Roman" w:hAnsi="Times New Roman"/>
          <w:color w:val="000000" w:themeColor="text1"/>
          <w:sz w:val="24"/>
          <w:szCs w:val="24"/>
        </w:rPr>
        <w:t>Committee, Researcher, User, System Level Admin, and Organizational Admin), must authenticate themselves through a secure login process before accessing the application.</w:t>
      </w:r>
      <w:bookmarkEnd w:id="176"/>
    </w:p>
    <w:p w14:paraId="6C5CEB6E" w14:textId="77777777" w:rsidR="0004533D" w:rsidRPr="00E6743A" w:rsidRDefault="0004533D" w:rsidP="00C910C8">
      <w:pPr>
        <w:rPr>
          <w:i/>
        </w:rPr>
      </w:pPr>
    </w:p>
    <w:p w14:paraId="0514BE72" w14:textId="01ED052A" w:rsidR="00582625" w:rsidRPr="00C96D9E" w:rsidRDefault="00EF4C6A" w:rsidP="00863F1A">
      <w:pPr>
        <w:pStyle w:val="Heading2"/>
      </w:pPr>
      <w:bookmarkStart w:id="177" w:name="_Toc69373681"/>
      <w:bookmarkStart w:id="178" w:name="_Toc69374087"/>
      <w:bookmarkStart w:id="179" w:name="_Toc165895936"/>
      <w:r w:rsidRPr="00C96D9E">
        <w:t xml:space="preserve">3.6 </w:t>
      </w:r>
      <w:r w:rsidR="00582625" w:rsidRPr="00C96D9E">
        <w:t>Project Feasibility</w:t>
      </w:r>
      <w:bookmarkEnd w:id="177"/>
      <w:bookmarkEnd w:id="178"/>
      <w:bookmarkEnd w:id="179"/>
    </w:p>
    <w:p w14:paraId="6151EE00" w14:textId="6D2E7673" w:rsidR="00753093" w:rsidRPr="00C96D9E" w:rsidRDefault="00EF4C6A" w:rsidP="00753093">
      <w:r w:rsidRPr="00C96D9E">
        <w:t>This project is an online platform where a user has access to application where a user can upload publication and arrange conferences accordingly.</w:t>
      </w:r>
    </w:p>
    <w:p w14:paraId="0422BA42" w14:textId="340F7E7E" w:rsidR="00EF4C6A" w:rsidRPr="00C96D9E" w:rsidRDefault="00E6743A" w:rsidP="00582625">
      <w:pPr>
        <w:rPr>
          <w:b/>
          <w:bCs/>
        </w:rPr>
      </w:pPr>
      <w:r>
        <w:rPr>
          <w:b/>
          <w:bCs/>
        </w:rPr>
        <w:t xml:space="preserve">3.6.1 </w:t>
      </w:r>
      <w:r w:rsidR="00582625" w:rsidRPr="00C96D9E">
        <w:rPr>
          <w:b/>
          <w:bCs/>
        </w:rPr>
        <w:t>Technical Feasibility</w:t>
      </w:r>
    </w:p>
    <w:p w14:paraId="6BBD9D17" w14:textId="68AAA0B0" w:rsidR="00EF4C6A" w:rsidRPr="00C96D9E" w:rsidRDefault="00EF4C6A" w:rsidP="00582625">
      <w:pPr>
        <w:rPr>
          <w:b/>
          <w:bCs/>
        </w:rPr>
      </w:pPr>
      <w:r w:rsidRPr="00C96D9E">
        <w:lastRenderedPageBreak/>
        <w:t>This system is a web application. We developed the system so that it can be scalable, separate implementations of logic, and easy to maintain and upgrade. This system was developed by keeping in mind the requirements, risks, and security issues related to the system.</w:t>
      </w:r>
    </w:p>
    <w:p w14:paraId="1061D789" w14:textId="5C62DA7E" w:rsidR="00EF4C6A" w:rsidRPr="00C96D9E" w:rsidRDefault="00E6743A" w:rsidP="00582625">
      <w:pPr>
        <w:rPr>
          <w:b/>
          <w:bCs/>
        </w:rPr>
      </w:pPr>
      <w:r>
        <w:rPr>
          <w:b/>
          <w:bCs/>
        </w:rPr>
        <w:t xml:space="preserve">3.6.2 </w:t>
      </w:r>
      <w:r w:rsidR="00582625" w:rsidRPr="00C96D9E">
        <w:rPr>
          <w:b/>
          <w:bCs/>
        </w:rPr>
        <w:t>Operational Feasibility</w:t>
      </w:r>
    </w:p>
    <w:p w14:paraId="0558CA2A" w14:textId="2150955C" w:rsidR="00EF4C6A" w:rsidRPr="00C96D9E" w:rsidRDefault="00EF4C6A" w:rsidP="00582625">
      <w:pPr>
        <w:rPr>
          <w:b/>
          <w:bCs/>
        </w:rPr>
      </w:pPr>
      <w:r w:rsidRPr="00C96D9E">
        <w:t xml:space="preserve">All the basic functionalities which are mentioned in requirements are fulfilled and system is operating smoothly. </w:t>
      </w:r>
    </w:p>
    <w:p w14:paraId="5E46B1E7" w14:textId="7181BA0F" w:rsidR="00EF4C6A" w:rsidRPr="00C96D9E" w:rsidRDefault="00E6743A" w:rsidP="00582625">
      <w:pPr>
        <w:rPr>
          <w:b/>
          <w:bCs/>
        </w:rPr>
      </w:pPr>
      <w:r>
        <w:rPr>
          <w:b/>
          <w:bCs/>
        </w:rPr>
        <w:t xml:space="preserve">3.6.3 </w:t>
      </w:r>
      <w:r w:rsidR="00582625" w:rsidRPr="00C96D9E">
        <w:rPr>
          <w:b/>
          <w:bCs/>
        </w:rPr>
        <w:t>Legal &amp; Ethical Feasibility</w:t>
      </w:r>
    </w:p>
    <w:p w14:paraId="56DD1511" w14:textId="73B011A7" w:rsidR="00EF4C6A" w:rsidRPr="00C96D9E" w:rsidRDefault="00EF4C6A" w:rsidP="00582625">
      <w:pPr>
        <w:rPr>
          <w:b/>
          <w:bCs/>
        </w:rPr>
      </w:pPr>
      <w:r w:rsidRPr="00C96D9E">
        <w:t xml:space="preserve">Security to data of users and authenticated users are allowed to login through proper authentication and system fulfils its legal and ethical aspects. </w:t>
      </w:r>
    </w:p>
    <w:p w14:paraId="35D5DDEA" w14:textId="77777777" w:rsidR="00EF4C6A" w:rsidRPr="00C96D9E" w:rsidRDefault="00EF4C6A" w:rsidP="00582625">
      <w:pPr>
        <w:rPr>
          <w:b/>
          <w:bCs/>
        </w:rPr>
      </w:pPr>
    </w:p>
    <w:p w14:paraId="6ECA234F" w14:textId="2BA18DC5" w:rsidR="00582625" w:rsidRPr="00C96D9E" w:rsidRDefault="00582625" w:rsidP="00863F1A">
      <w:pPr>
        <w:pStyle w:val="Heading2"/>
        <w:numPr>
          <w:ilvl w:val="1"/>
          <w:numId w:val="57"/>
        </w:numPr>
      </w:pPr>
      <w:bookmarkStart w:id="180" w:name="_Toc69373682"/>
      <w:bookmarkStart w:id="181" w:name="_Toc69374088"/>
      <w:bookmarkStart w:id="182" w:name="_Toc165895937"/>
      <w:r w:rsidRPr="00C96D9E">
        <w:t>Analysis Models</w:t>
      </w:r>
      <w:bookmarkEnd w:id="180"/>
      <w:bookmarkEnd w:id="181"/>
      <w:bookmarkEnd w:id="182"/>
    </w:p>
    <w:p w14:paraId="603EC981" w14:textId="77777777" w:rsidR="00E6743A" w:rsidRDefault="0015119E" w:rsidP="00E6743A">
      <w:pPr>
        <w:pStyle w:val="ListParagraph"/>
        <w:keepNext/>
        <w:ind w:left="480"/>
      </w:pPr>
      <w:r w:rsidRPr="00C96D9E">
        <w:rPr>
          <w:rFonts w:ascii="Times New Roman" w:hAnsi="Times New Roman" w:cs="Times New Roman"/>
          <w:sz w:val="24"/>
          <w:szCs w:val="24"/>
        </w:rPr>
        <w:t>This is workflow model showing user hierarchal flow that how our actors are interacting with one another.</w:t>
      </w:r>
      <w:r w:rsidRPr="00C96D9E">
        <w:rPr>
          <w:rFonts w:ascii="Times New Roman" w:hAnsi="Times New Roman" w:cs="Times New Roman"/>
          <w:noProof/>
          <w:sz w:val="24"/>
          <w:szCs w:val="24"/>
        </w:rPr>
        <w:drawing>
          <wp:inline distT="0" distB="0" distL="0" distR="0" wp14:anchorId="6080160B" wp14:editId="101C319C">
            <wp:extent cx="5212895" cy="2884170"/>
            <wp:effectExtent l="0" t="0" r="0" b="0"/>
            <wp:docPr id="19731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1738" name=""/>
                    <pic:cNvPicPr/>
                  </pic:nvPicPr>
                  <pic:blipFill rotWithShape="1">
                    <a:blip r:embed="rId34"/>
                    <a:srcRect l="1164"/>
                    <a:stretch/>
                  </pic:blipFill>
                  <pic:spPr bwMode="auto">
                    <a:xfrm>
                      <a:off x="0" y="0"/>
                      <a:ext cx="5212895" cy="2884170"/>
                    </a:xfrm>
                    <a:prstGeom prst="rect">
                      <a:avLst/>
                    </a:prstGeom>
                    <a:ln>
                      <a:noFill/>
                    </a:ln>
                    <a:extLst>
                      <a:ext uri="{53640926-AAD7-44D8-BBD7-CCE9431645EC}">
                        <a14:shadowObscured xmlns:a14="http://schemas.microsoft.com/office/drawing/2010/main"/>
                      </a:ext>
                    </a:extLst>
                  </pic:spPr>
                </pic:pic>
              </a:graphicData>
            </a:graphic>
          </wp:inline>
        </w:drawing>
      </w:r>
    </w:p>
    <w:p w14:paraId="0DBB68A5" w14:textId="1F692C07" w:rsidR="00E6743A" w:rsidRDefault="00E6743A" w:rsidP="00E6743A">
      <w:pPr>
        <w:pStyle w:val="Caption"/>
        <w:jc w:val="center"/>
      </w:pPr>
      <w:bookmarkStart w:id="183" w:name="_Toc165894552"/>
      <w:r>
        <w:t xml:space="preserve">Figure </w:t>
      </w:r>
      <w:r>
        <w:fldChar w:fldCharType="begin"/>
      </w:r>
      <w:r>
        <w:instrText xml:space="preserve"> SEQ Figure \* ARABIC </w:instrText>
      </w:r>
      <w:r>
        <w:fldChar w:fldCharType="separate"/>
      </w:r>
      <w:r w:rsidR="006D0EB2">
        <w:rPr>
          <w:noProof/>
        </w:rPr>
        <w:t>2</w:t>
      </w:r>
      <w:r>
        <w:fldChar w:fldCharType="end"/>
      </w:r>
      <w:r>
        <w:t xml:space="preserve">: </w:t>
      </w:r>
      <w:r w:rsidRPr="00A06755">
        <w:t>Workflow hierarchal order</w:t>
      </w:r>
      <w:bookmarkEnd w:id="183"/>
    </w:p>
    <w:p w14:paraId="72B16083" w14:textId="5A894C3E" w:rsidR="00493420" w:rsidRPr="00C96D9E" w:rsidRDefault="00493420" w:rsidP="00493420">
      <w:pPr>
        <w:pStyle w:val="ListParagraph"/>
        <w:keepNext/>
        <w:ind w:left="480"/>
        <w:rPr>
          <w:rFonts w:ascii="Times New Roman" w:hAnsi="Times New Roman" w:cs="Times New Roman"/>
          <w:sz w:val="24"/>
          <w:szCs w:val="24"/>
        </w:rPr>
      </w:pPr>
    </w:p>
    <w:p w14:paraId="48CC2307" w14:textId="4771A8F6" w:rsidR="0015119E" w:rsidRPr="00C96D9E" w:rsidRDefault="00493420" w:rsidP="00493420">
      <w:pPr>
        <w:pStyle w:val="Caption"/>
        <w:jc w:val="left"/>
        <w:rPr>
          <w:szCs w:val="24"/>
        </w:rPr>
      </w:pPr>
      <w:r w:rsidRPr="00C96D9E">
        <w:rPr>
          <w:szCs w:val="24"/>
        </w:rPr>
        <w:t xml:space="preserve">                                            </w:t>
      </w:r>
    </w:p>
    <w:p w14:paraId="3972299B" w14:textId="6BB2F2C7" w:rsidR="00002965" w:rsidRPr="00E6743A" w:rsidRDefault="00002965" w:rsidP="00493420">
      <w:pPr>
        <w:rPr>
          <w:b/>
        </w:rPr>
      </w:pPr>
      <w:r w:rsidRPr="00E6743A">
        <w:rPr>
          <w:b/>
        </w:rPr>
        <w:t>Description:</w:t>
      </w:r>
    </w:p>
    <w:p w14:paraId="29374EFD" w14:textId="77557135" w:rsidR="00493420" w:rsidRPr="00C96D9E" w:rsidRDefault="00002965" w:rsidP="00493420">
      <w:r w:rsidRPr="00C96D9E">
        <w:t>The above workflow model showing user hierarchal flow that how our actors are interacting with one another.</w:t>
      </w:r>
    </w:p>
    <w:p w14:paraId="7840ABC4" w14:textId="2C088170" w:rsidR="00A92C1B" w:rsidRPr="00C96D9E" w:rsidRDefault="00EF4C6A" w:rsidP="00863F1A">
      <w:pPr>
        <w:pStyle w:val="Heading2"/>
      </w:pPr>
      <w:bookmarkStart w:id="184" w:name="_Toc188868444"/>
      <w:bookmarkStart w:id="185" w:name="_Toc200256515"/>
      <w:bookmarkStart w:id="186" w:name="_Toc200350171"/>
      <w:bookmarkStart w:id="187" w:name="_Toc200768861"/>
      <w:bookmarkStart w:id="188" w:name="_Toc200769195"/>
      <w:bookmarkStart w:id="189" w:name="_Toc201374946"/>
      <w:bookmarkStart w:id="190" w:name="_Toc69373683"/>
      <w:bookmarkStart w:id="191" w:name="_Toc69374089"/>
      <w:bookmarkStart w:id="192" w:name="_Toc165895938"/>
      <w:r w:rsidRPr="00863F1A">
        <w:lastRenderedPageBreak/>
        <w:t xml:space="preserve">3.8 </w:t>
      </w:r>
      <w:r w:rsidR="00A92C1B" w:rsidRPr="00863F1A">
        <w:t>Conclusion</w:t>
      </w:r>
      <w:bookmarkEnd w:id="184"/>
      <w:bookmarkEnd w:id="185"/>
      <w:bookmarkEnd w:id="186"/>
      <w:bookmarkEnd w:id="187"/>
      <w:bookmarkEnd w:id="188"/>
      <w:bookmarkEnd w:id="189"/>
      <w:bookmarkEnd w:id="190"/>
      <w:bookmarkEnd w:id="191"/>
      <w:bookmarkEnd w:id="192"/>
    </w:p>
    <w:p w14:paraId="002D5E4A" w14:textId="1C470CFE" w:rsidR="00840B73" w:rsidRPr="00C96D9E" w:rsidRDefault="0015119E" w:rsidP="00412F85">
      <w:r w:rsidRPr="00C96D9E">
        <w:t>In this chapter, we discussed requirements and functionalities performed by the system and what are roles of different actors and how they are interconnected with one another in the system.</w:t>
      </w:r>
    </w:p>
    <w:p w14:paraId="6786F860" w14:textId="77777777" w:rsidR="00A92C1B" w:rsidRPr="00C96D9E" w:rsidRDefault="00A92C1B" w:rsidP="00111B8D">
      <w:pPr>
        <w:pStyle w:val="Heading1"/>
        <w:numPr>
          <w:ilvl w:val="0"/>
          <w:numId w:val="0"/>
        </w:numPr>
        <w:rPr>
          <w:rFonts w:ascii="Times New Roman" w:hAnsi="Times New Roman" w:cs="Times New Roman"/>
          <w:sz w:val="24"/>
          <w:szCs w:val="24"/>
        </w:rPr>
      </w:pPr>
      <w:r w:rsidRPr="00C96D9E">
        <w:rPr>
          <w:rFonts w:ascii="Times New Roman" w:hAnsi="Times New Roman" w:cs="Times New Roman"/>
          <w:sz w:val="24"/>
          <w:szCs w:val="24"/>
        </w:rPr>
        <w:br w:type="page"/>
      </w:r>
      <w:bookmarkStart w:id="193" w:name="_Toc188868445"/>
      <w:bookmarkStart w:id="194" w:name="_Toc200256516"/>
      <w:bookmarkStart w:id="195" w:name="_Toc200257610"/>
      <w:bookmarkStart w:id="196" w:name="_Toc200350172"/>
      <w:bookmarkStart w:id="197" w:name="_Toc200768862"/>
      <w:bookmarkStart w:id="198" w:name="_Toc200769196"/>
      <w:bookmarkStart w:id="199" w:name="_Toc200769689"/>
      <w:bookmarkStart w:id="200" w:name="_Toc200775268"/>
      <w:bookmarkStart w:id="201" w:name="_Toc200944248"/>
      <w:bookmarkStart w:id="202" w:name="_Toc201374947"/>
      <w:bookmarkEnd w:id="193"/>
      <w:bookmarkEnd w:id="194"/>
      <w:bookmarkEnd w:id="195"/>
      <w:bookmarkEnd w:id="196"/>
      <w:bookmarkEnd w:id="197"/>
      <w:bookmarkEnd w:id="198"/>
      <w:bookmarkEnd w:id="199"/>
      <w:bookmarkEnd w:id="200"/>
      <w:bookmarkEnd w:id="201"/>
      <w:bookmarkEnd w:id="202"/>
    </w:p>
    <w:p w14:paraId="53DE6940" w14:textId="69BF93EA" w:rsidR="00E6743A" w:rsidRDefault="00E6743A" w:rsidP="00E6743A">
      <w:pPr>
        <w:pStyle w:val="ChapterName"/>
        <w:spacing w:line="240" w:lineRule="auto"/>
        <w:contextualSpacing/>
        <w:rPr>
          <w:rFonts w:ascii="Times New Roman" w:hAnsi="Times New Roman" w:cs="Times New Roman"/>
          <w:sz w:val="24"/>
          <w:szCs w:val="24"/>
        </w:rPr>
      </w:pPr>
      <w:bookmarkStart w:id="203" w:name="_Toc69374090"/>
      <w:bookmarkStart w:id="204" w:name="_Toc69374091"/>
      <w:bookmarkStart w:id="205" w:name="_Toc165895939"/>
      <w:bookmarkEnd w:id="203"/>
      <w:r>
        <w:rPr>
          <w:rFonts w:ascii="Times New Roman" w:hAnsi="Times New Roman" w:cs="Times New Roman"/>
          <w:sz w:val="24"/>
          <w:szCs w:val="24"/>
        </w:rPr>
        <w:lastRenderedPageBreak/>
        <w:t>Chapter 4</w:t>
      </w:r>
      <w:bookmarkEnd w:id="205"/>
    </w:p>
    <w:p w14:paraId="764D81CB" w14:textId="7FD2C50C" w:rsidR="00A92C1B" w:rsidRPr="00C96D9E" w:rsidRDefault="002E0E96" w:rsidP="00E6743A">
      <w:pPr>
        <w:pStyle w:val="ChapterName"/>
        <w:spacing w:line="240" w:lineRule="auto"/>
        <w:contextualSpacing/>
        <w:rPr>
          <w:rFonts w:ascii="Times New Roman" w:hAnsi="Times New Roman" w:cs="Times New Roman"/>
          <w:sz w:val="24"/>
          <w:szCs w:val="24"/>
        </w:rPr>
      </w:pPr>
      <w:bookmarkStart w:id="206" w:name="_Toc165895940"/>
      <w:r w:rsidRPr="00C96D9E">
        <w:rPr>
          <w:rFonts w:ascii="Times New Roman" w:hAnsi="Times New Roman" w:cs="Times New Roman"/>
          <w:sz w:val="24"/>
          <w:szCs w:val="24"/>
        </w:rPr>
        <w:t>System Design</w:t>
      </w:r>
      <w:bookmarkEnd w:id="204"/>
      <w:bookmarkEnd w:id="206"/>
      <w:r w:rsidRPr="00C96D9E">
        <w:rPr>
          <w:rFonts w:ascii="Times New Roman" w:hAnsi="Times New Roman" w:cs="Times New Roman"/>
          <w:sz w:val="24"/>
          <w:szCs w:val="24"/>
        </w:rPr>
        <w:t xml:space="preserve"> </w:t>
      </w:r>
    </w:p>
    <w:p w14:paraId="50DDC3C5" w14:textId="1B3661B7" w:rsidR="009B1773" w:rsidRPr="00C96D9E" w:rsidRDefault="009B1773" w:rsidP="009B1773">
      <w:r w:rsidRPr="00C96D9E">
        <w:t>In this chapter, we have shown the design approach, system architecture, and user interfaces of our web application. We have shown the complete user interfaces of registration, admin module, user module etc.</w:t>
      </w:r>
    </w:p>
    <w:p w14:paraId="43BCFD5F" w14:textId="48B7764C" w:rsidR="00A92C1B" w:rsidRDefault="00E6743A" w:rsidP="00863F1A">
      <w:pPr>
        <w:pStyle w:val="Heading2"/>
      </w:pPr>
      <w:bookmarkStart w:id="207" w:name="_Toc69373684"/>
      <w:bookmarkStart w:id="208" w:name="_Toc69374092"/>
      <w:bookmarkStart w:id="209" w:name="_Toc165895941"/>
      <w:r w:rsidRPr="00863F1A">
        <w:t>4.</w:t>
      </w:r>
      <w:r w:rsidR="00863F1A">
        <w:t>1</w:t>
      </w:r>
      <w:r>
        <w:t xml:space="preserve"> </w:t>
      </w:r>
      <w:r w:rsidR="00C8689D" w:rsidRPr="00863F1A">
        <w:t>Design Approach</w:t>
      </w:r>
      <w:bookmarkEnd w:id="207"/>
      <w:bookmarkEnd w:id="208"/>
      <w:bookmarkEnd w:id="209"/>
    </w:p>
    <w:p w14:paraId="414224D1" w14:textId="65C0CCAD" w:rsidR="00863F1A" w:rsidRPr="00863F1A" w:rsidRDefault="00863F1A" w:rsidP="00863F1A">
      <w:r>
        <w:t>The system will follow three-tier architecture which will include presentation layer, server/application layer and database layer.</w:t>
      </w:r>
    </w:p>
    <w:p w14:paraId="2E96D432" w14:textId="30634F4C" w:rsidR="009B1773" w:rsidRPr="00C96D9E" w:rsidRDefault="00863F1A" w:rsidP="009B1773">
      <w:r>
        <w:rPr>
          <w:b/>
        </w:rPr>
        <w:t xml:space="preserve">4.2 </w:t>
      </w:r>
      <w:r w:rsidR="009B1773" w:rsidRPr="00C96D9E">
        <w:rPr>
          <w:b/>
        </w:rPr>
        <w:t>Architecture:</w:t>
      </w:r>
    </w:p>
    <w:p w14:paraId="6B574898" w14:textId="77777777" w:rsidR="009B1773" w:rsidRPr="00C96D9E" w:rsidRDefault="009B1773" w:rsidP="009B1773">
      <w:r w:rsidRPr="00C96D9E">
        <w:t>The system follows a three-tier architecture, encompassing the following tiers:</w:t>
      </w:r>
    </w:p>
    <w:p w14:paraId="7CB937F3" w14:textId="77777777" w:rsidR="00E6743A" w:rsidRDefault="00E6743A" w:rsidP="00E6743A">
      <w:pPr>
        <w:keepNext/>
      </w:pPr>
      <w:r w:rsidRPr="00C96D9E">
        <w:rPr>
          <w:noProof/>
          <w:color w:val="000000" w:themeColor="text1"/>
          <w:lang w:val="en-US"/>
        </w:rPr>
        <w:drawing>
          <wp:inline distT="0" distB="0" distL="0" distR="0" wp14:anchorId="099EF11C" wp14:editId="321E632B">
            <wp:extent cx="5274310" cy="2727960"/>
            <wp:effectExtent l="0" t="0" r="0" b="0"/>
            <wp:docPr id="185905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57601" name="Picture 1859057601"/>
                    <pic:cNvPicPr/>
                  </pic:nvPicPr>
                  <pic:blipFill>
                    <a:blip r:embed="rId35">
                      <a:extLst>
                        <a:ext uri="{28A0092B-C50C-407E-A947-70E740481C1C}">
                          <a14:useLocalDpi xmlns:a14="http://schemas.microsoft.com/office/drawing/2010/main" val="0"/>
                        </a:ext>
                      </a:extLst>
                    </a:blip>
                    <a:stretch>
                      <a:fillRect/>
                    </a:stretch>
                  </pic:blipFill>
                  <pic:spPr>
                    <a:xfrm>
                      <a:off x="0" y="0"/>
                      <a:ext cx="5274310" cy="2727960"/>
                    </a:xfrm>
                    <a:prstGeom prst="rect">
                      <a:avLst/>
                    </a:prstGeom>
                  </pic:spPr>
                </pic:pic>
              </a:graphicData>
            </a:graphic>
          </wp:inline>
        </w:drawing>
      </w:r>
    </w:p>
    <w:p w14:paraId="2476FD37" w14:textId="17E922BD" w:rsidR="00E6743A" w:rsidRDefault="00E6743A" w:rsidP="00E6743A">
      <w:pPr>
        <w:pStyle w:val="Caption"/>
        <w:jc w:val="center"/>
      </w:pPr>
      <w:bookmarkStart w:id="210" w:name="_Toc165894553"/>
      <w:r>
        <w:t xml:space="preserve">Figure </w:t>
      </w:r>
      <w:r>
        <w:fldChar w:fldCharType="begin"/>
      </w:r>
      <w:r>
        <w:instrText xml:space="preserve"> SEQ Figure \* ARABIC </w:instrText>
      </w:r>
      <w:r>
        <w:fldChar w:fldCharType="separate"/>
      </w:r>
      <w:r w:rsidR="006D0EB2">
        <w:rPr>
          <w:noProof/>
        </w:rPr>
        <w:t>3</w:t>
      </w:r>
      <w:r>
        <w:fldChar w:fldCharType="end"/>
      </w:r>
      <w:r>
        <w:t>: Architecture</w:t>
      </w:r>
      <w:bookmarkEnd w:id="210"/>
    </w:p>
    <w:p w14:paraId="0E88E589" w14:textId="55F6EB99" w:rsidR="009B1773" w:rsidRPr="00C96D9E" w:rsidRDefault="009B1773" w:rsidP="009B1773"/>
    <w:p w14:paraId="34DA650E" w14:textId="77777777" w:rsidR="009B1773" w:rsidRPr="00C96D9E" w:rsidRDefault="009B1773" w:rsidP="009B1773">
      <w:pPr>
        <w:rPr>
          <w:b/>
        </w:rPr>
      </w:pPr>
      <w:r w:rsidRPr="00C96D9E">
        <w:rPr>
          <w:b/>
        </w:rPr>
        <w:t>Presentation Tier:</w:t>
      </w:r>
    </w:p>
    <w:p w14:paraId="3AD757D6" w14:textId="62CEF29A" w:rsidR="009B1773" w:rsidRPr="00C96D9E" w:rsidRDefault="009B1773" w:rsidP="009B1773">
      <w:r w:rsidRPr="00C96D9E">
        <w:t>Represents the user interface layer where users interact with the system. It utilizes React</w:t>
      </w:r>
      <w:r w:rsidR="00D0233C" w:rsidRPr="00C96D9E">
        <w:t>/Next.js</w:t>
      </w:r>
      <w:r w:rsidRPr="00C96D9E">
        <w:t xml:space="preserve"> for creating an interactive and responsive web interface.</w:t>
      </w:r>
    </w:p>
    <w:p w14:paraId="72517D5D" w14:textId="77777777" w:rsidR="009B1773" w:rsidRPr="00C96D9E" w:rsidRDefault="009B1773" w:rsidP="009B1773">
      <w:pPr>
        <w:rPr>
          <w:b/>
        </w:rPr>
      </w:pPr>
      <w:r w:rsidRPr="00C96D9E">
        <w:rPr>
          <w:b/>
        </w:rPr>
        <w:t>Application (Logic) Tier:</w:t>
      </w:r>
    </w:p>
    <w:p w14:paraId="1E895863" w14:textId="4CED4125" w:rsidR="009B1773" w:rsidRPr="00863F1A" w:rsidRDefault="009B1773" w:rsidP="009B1773">
      <w:r w:rsidRPr="00C96D9E">
        <w:t>Houses the business logic and manages communication between the presentation and data tiers. Implemented using Node.js, python and Express.js, this tier processes requests, orchestrates the system's functionality, and interfaces with the data tier.</w:t>
      </w:r>
    </w:p>
    <w:p w14:paraId="16109B72" w14:textId="77777777" w:rsidR="009B1773" w:rsidRPr="00C96D9E" w:rsidRDefault="009B1773" w:rsidP="009B1773">
      <w:pPr>
        <w:rPr>
          <w:b/>
        </w:rPr>
      </w:pPr>
      <w:r w:rsidRPr="00C96D9E">
        <w:rPr>
          <w:b/>
        </w:rPr>
        <w:t>Data Tier:</w:t>
      </w:r>
    </w:p>
    <w:p w14:paraId="6995FFC7" w14:textId="5FEFF2A3" w:rsidR="00002965" w:rsidRPr="00C96D9E" w:rsidRDefault="009B1773" w:rsidP="00002965">
      <w:r w:rsidRPr="00C96D9E">
        <w:t>Manages data storage and retrieval, interacting with MongoDB as the database system. This tier ensures efficient data management for the entire system.</w:t>
      </w:r>
    </w:p>
    <w:p w14:paraId="06FA8192" w14:textId="59798B13" w:rsidR="004E0B9B" w:rsidRPr="00863F1A" w:rsidRDefault="00E6743A" w:rsidP="00863F1A">
      <w:pPr>
        <w:pStyle w:val="Heading2"/>
      </w:pPr>
      <w:bookmarkStart w:id="211" w:name="_Toc69373687"/>
      <w:bookmarkStart w:id="212" w:name="_Toc69374095"/>
      <w:bookmarkStart w:id="213" w:name="_Toc165895942"/>
      <w:r w:rsidRPr="00863F1A">
        <w:lastRenderedPageBreak/>
        <w:t>4</w:t>
      </w:r>
      <w:r w:rsidR="00863F1A">
        <w:t>.3</w:t>
      </w:r>
      <w:r w:rsidRPr="00863F1A">
        <w:t xml:space="preserve"> </w:t>
      </w:r>
      <w:r w:rsidR="004E0B9B" w:rsidRPr="00863F1A">
        <w:t>Logical Design</w:t>
      </w:r>
      <w:bookmarkEnd w:id="211"/>
      <w:bookmarkEnd w:id="212"/>
      <w:bookmarkEnd w:id="213"/>
    </w:p>
    <w:p w14:paraId="65CFA079" w14:textId="77777777" w:rsidR="00E6743A" w:rsidRDefault="009B1773" w:rsidP="00E6743A">
      <w:pPr>
        <w:keepNext/>
      </w:pPr>
      <w:r w:rsidRPr="00C96D9E">
        <w:rPr>
          <w:noProof/>
          <w:color w:val="000000" w:themeColor="text1"/>
          <w:lang w:val="en-US"/>
        </w:rPr>
        <w:drawing>
          <wp:inline distT="0" distB="0" distL="0" distR="0" wp14:anchorId="19A00A31" wp14:editId="5D37D8AE">
            <wp:extent cx="5274310" cy="4161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FYP.png"/>
                    <pic:cNvPicPr/>
                  </pic:nvPicPr>
                  <pic:blipFill rotWithShape="1">
                    <a:blip r:embed="rId36">
                      <a:extLst>
                        <a:ext uri="{28A0092B-C50C-407E-A947-70E740481C1C}">
                          <a14:useLocalDpi xmlns:a14="http://schemas.microsoft.com/office/drawing/2010/main" val="0"/>
                        </a:ext>
                      </a:extLst>
                    </a:blip>
                    <a:srcRect r="29783"/>
                    <a:stretch/>
                  </pic:blipFill>
                  <pic:spPr bwMode="auto">
                    <a:xfrm>
                      <a:off x="0" y="0"/>
                      <a:ext cx="5274310" cy="4161002"/>
                    </a:xfrm>
                    <a:prstGeom prst="rect">
                      <a:avLst/>
                    </a:prstGeom>
                    <a:ln>
                      <a:noFill/>
                    </a:ln>
                    <a:extLst>
                      <a:ext uri="{53640926-AAD7-44D8-BBD7-CCE9431645EC}">
                        <a14:shadowObscured xmlns:a14="http://schemas.microsoft.com/office/drawing/2010/main"/>
                      </a:ext>
                    </a:extLst>
                  </pic:spPr>
                </pic:pic>
              </a:graphicData>
            </a:graphic>
          </wp:inline>
        </w:drawing>
      </w:r>
    </w:p>
    <w:p w14:paraId="0CD6E9DA" w14:textId="54301BDD" w:rsidR="00E6743A" w:rsidRDefault="00E6743A" w:rsidP="00E6743A">
      <w:pPr>
        <w:pStyle w:val="Caption"/>
        <w:jc w:val="center"/>
      </w:pPr>
      <w:bookmarkStart w:id="214" w:name="_Toc165894554"/>
      <w:r>
        <w:t xml:space="preserve">Figure </w:t>
      </w:r>
      <w:r>
        <w:fldChar w:fldCharType="begin"/>
      </w:r>
      <w:r>
        <w:instrText xml:space="preserve"> SEQ Figure \* ARABIC </w:instrText>
      </w:r>
      <w:r>
        <w:fldChar w:fldCharType="separate"/>
      </w:r>
      <w:r w:rsidR="006D0EB2">
        <w:rPr>
          <w:noProof/>
        </w:rPr>
        <w:t>4</w:t>
      </w:r>
      <w:r>
        <w:fldChar w:fldCharType="end"/>
      </w:r>
      <w:r>
        <w:t>: Class Diagram</w:t>
      </w:r>
      <w:bookmarkEnd w:id="214"/>
    </w:p>
    <w:p w14:paraId="214C8135" w14:textId="266402E4" w:rsidR="009B1773" w:rsidRPr="00C96D9E" w:rsidRDefault="009B1773" w:rsidP="00E6743A">
      <w:pPr>
        <w:keepNext/>
      </w:pPr>
    </w:p>
    <w:p w14:paraId="214B1A89" w14:textId="07EA1605" w:rsidR="00002965" w:rsidRDefault="00C910C8" w:rsidP="00002965">
      <w:r w:rsidRPr="00E6743A">
        <w:rPr>
          <w:b/>
        </w:rPr>
        <w:t>Description:</w:t>
      </w:r>
      <w:r>
        <w:t xml:space="preserve"> In this diagram</w:t>
      </w:r>
      <w:r w:rsidR="00002965" w:rsidRPr="00C96D9E">
        <w:t>, different classes which are used in our system are shown and how are they interacting with system what are different attributes of different actors are shown.</w:t>
      </w:r>
    </w:p>
    <w:p w14:paraId="3A5B74E4" w14:textId="0DCC1394" w:rsidR="00863F1A" w:rsidRDefault="00863F1A" w:rsidP="00002965"/>
    <w:p w14:paraId="6917C4B8" w14:textId="1594C242" w:rsidR="00863F1A" w:rsidRDefault="00863F1A" w:rsidP="00002965"/>
    <w:p w14:paraId="06ED125B" w14:textId="26BE5C37" w:rsidR="00863F1A" w:rsidRDefault="00863F1A" w:rsidP="00002965"/>
    <w:p w14:paraId="6FE4828B" w14:textId="4B3676D2" w:rsidR="00863F1A" w:rsidRDefault="00863F1A" w:rsidP="00002965"/>
    <w:p w14:paraId="03793155" w14:textId="0E65034B" w:rsidR="00863F1A" w:rsidRDefault="00863F1A" w:rsidP="00002965"/>
    <w:p w14:paraId="543C0CD1" w14:textId="47416B96" w:rsidR="00863F1A" w:rsidRDefault="00863F1A" w:rsidP="00002965"/>
    <w:p w14:paraId="33C925D8" w14:textId="02F9D2C4" w:rsidR="00863F1A" w:rsidRDefault="00863F1A" w:rsidP="00002965"/>
    <w:p w14:paraId="45176718" w14:textId="10C2ED7C" w:rsidR="00863F1A" w:rsidRDefault="00863F1A" w:rsidP="00002965"/>
    <w:p w14:paraId="211D6E1D" w14:textId="20898372" w:rsidR="00863F1A" w:rsidRDefault="00863F1A" w:rsidP="00002965"/>
    <w:p w14:paraId="56845DDE" w14:textId="77777777" w:rsidR="00863F1A" w:rsidRPr="00C96D9E" w:rsidRDefault="00863F1A" w:rsidP="00002965"/>
    <w:p w14:paraId="7FB33002" w14:textId="77777777" w:rsidR="00863F1A" w:rsidRDefault="00E6743A" w:rsidP="00863F1A">
      <w:pPr>
        <w:pStyle w:val="Heading2"/>
      </w:pPr>
      <w:bookmarkStart w:id="215" w:name="_Toc69373688"/>
      <w:bookmarkStart w:id="216" w:name="_Toc69374096"/>
      <w:bookmarkStart w:id="217" w:name="_Toc165895943"/>
      <w:r w:rsidRPr="00863F1A">
        <w:lastRenderedPageBreak/>
        <w:t>4.</w:t>
      </w:r>
      <w:r w:rsidR="00863F1A" w:rsidRPr="00863F1A">
        <w:t>4</w:t>
      </w:r>
      <w:r w:rsidRPr="00863F1A">
        <w:t xml:space="preserve"> </w:t>
      </w:r>
      <w:r w:rsidR="00FA73D0" w:rsidRPr="00863F1A">
        <w:t>Dynamic View</w:t>
      </w:r>
      <w:bookmarkEnd w:id="215"/>
      <w:bookmarkEnd w:id="216"/>
      <w:bookmarkEnd w:id="217"/>
    </w:p>
    <w:p w14:paraId="12BC3559" w14:textId="646B0560" w:rsidR="00744E7C" w:rsidRPr="00C96D9E" w:rsidRDefault="00863F1A" w:rsidP="00863F1A">
      <w:pPr>
        <w:pStyle w:val="Heading2"/>
      </w:pPr>
      <w:bookmarkStart w:id="218" w:name="_Toc165895944"/>
      <w:r>
        <w:t xml:space="preserve">4.4.1 </w:t>
      </w:r>
      <w:r w:rsidR="00744E7C" w:rsidRPr="00C96D9E">
        <w:t>Activity Diagrams</w:t>
      </w:r>
      <w:bookmarkEnd w:id="218"/>
      <w:r w:rsidR="00744E7C" w:rsidRPr="00C96D9E">
        <w:t xml:space="preserve">                                     </w:t>
      </w:r>
    </w:p>
    <w:p w14:paraId="59574EED" w14:textId="67953E1A" w:rsidR="00744E7C" w:rsidRPr="00863F1A" w:rsidRDefault="0010164E" w:rsidP="00744E7C">
      <w:pPr>
        <w:rPr>
          <w:b/>
          <w:color w:val="000000" w:themeColor="text1"/>
        </w:rPr>
      </w:pPr>
      <w:r>
        <w:rPr>
          <w:b/>
          <w:noProof/>
        </w:rPr>
        <w:pict w14:anchorId="6CD78DB1">
          <v:shapetype id="_x0000_t202" coordsize="21600,21600" o:spt="202" path="m,l,21600r21600,l21600,xe">
            <v:stroke joinstyle="miter"/>
            <v:path gradientshapeok="t" o:connecttype="rect"/>
          </v:shapetype>
          <v:shape id="_x0000_s1034" type="#_x0000_t202" style="position:absolute;left:0;text-align:left;margin-left:0;margin-top:409.4pt;width:465.7pt;height:.05pt;z-index:251660800;mso-position-horizontal-relative:text;mso-position-vertical-relative:text" stroked="f">
            <v:textbox style="mso-next-textbox:#_x0000_s1034;mso-fit-shape-to-text:t" inset="0,0,0,0">
              <w:txbxContent>
                <w:p w14:paraId="2463A50E" w14:textId="43493FBE" w:rsidR="00D54EC6" w:rsidRPr="003032BE" w:rsidRDefault="00D54EC6" w:rsidP="00863F1A">
                  <w:pPr>
                    <w:pStyle w:val="Caption"/>
                    <w:jc w:val="center"/>
                    <w:rPr>
                      <w:color w:val="000000" w:themeColor="text1"/>
                      <w:szCs w:val="24"/>
                    </w:rPr>
                  </w:pPr>
                  <w:bookmarkStart w:id="219" w:name="_Toc165894555"/>
                  <w:r>
                    <w:t xml:space="preserve">Figure </w:t>
                  </w:r>
                  <w:r>
                    <w:fldChar w:fldCharType="begin"/>
                  </w:r>
                  <w:r>
                    <w:instrText xml:space="preserve"> SEQ Figure \* ARABIC </w:instrText>
                  </w:r>
                  <w:r>
                    <w:fldChar w:fldCharType="separate"/>
                  </w:r>
                  <w:r w:rsidR="006D0EB2">
                    <w:rPr>
                      <w:noProof/>
                    </w:rPr>
                    <w:t>5</w:t>
                  </w:r>
                  <w:r>
                    <w:fldChar w:fldCharType="end"/>
                  </w:r>
                  <w:r>
                    <w:t xml:space="preserve">: </w:t>
                  </w:r>
                  <w:r w:rsidRPr="00E90CD2">
                    <w:t>Activity Diagram for Researcher</w:t>
                  </w:r>
                  <w:bookmarkEnd w:id="219"/>
                </w:p>
              </w:txbxContent>
            </v:textbox>
            <w10:wrap type="square"/>
          </v:shape>
        </w:pict>
      </w:r>
      <w:r w:rsidR="00744E7C" w:rsidRPr="00863F1A">
        <w:rPr>
          <w:b/>
          <w:noProof/>
          <w:lang w:val="en-US"/>
        </w:rPr>
        <w:drawing>
          <wp:anchor distT="0" distB="0" distL="114300" distR="114300" simplePos="0" relativeHeight="251742720" behindDoc="0" locked="0" layoutInCell="1" allowOverlap="1" wp14:anchorId="45C0063F" wp14:editId="1CF6F196">
            <wp:simplePos x="0" y="0"/>
            <wp:positionH relativeFrom="column">
              <wp:posOffset>0</wp:posOffset>
            </wp:positionH>
            <wp:positionV relativeFrom="paragraph">
              <wp:posOffset>374015</wp:posOffset>
            </wp:positionV>
            <wp:extent cx="5914390" cy="4768215"/>
            <wp:effectExtent l="0" t="0" r="0" b="0"/>
            <wp:wrapSquare wrapText="bothSides"/>
            <wp:docPr id="16980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58938" name=""/>
                    <pic:cNvPicPr/>
                  </pic:nvPicPr>
                  <pic:blipFill>
                    <a:blip r:embed="rId37">
                      <a:extLst>
                        <a:ext uri="{28A0092B-C50C-407E-A947-70E740481C1C}">
                          <a14:useLocalDpi xmlns:a14="http://schemas.microsoft.com/office/drawing/2010/main" val="0"/>
                        </a:ext>
                      </a:extLst>
                    </a:blip>
                    <a:stretch>
                      <a:fillRect/>
                    </a:stretch>
                  </pic:blipFill>
                  <pic:spPr>
                    <a:xfrm>
                      <a:off x="0" y="0"/>
                      <a:ext cx="5914390" cy="4768215"/>
                    </a:xfrm>
                    <a:prstGeom prst="rect">
                      <a:avLst/>
                    </a:prstGeom>
                  </pic:spPr>
                </pic:pic>
              </a:graphicData>
            </a:graphic>
          </wp:anchor>
        </w:drawing>
      </w:r>
      <w:r w:rsidR="00863F1A" w:rsidRPr="00863F1A">
        <w:rPr>
          <w:b/>
          <w:color w:val="000000" w:themeColor="text1"/>
        </w:rPr>
        <w:t>4.4.1.1</w:t>
      </w:r>
      <w:r w:rsidR="00863F1A">
        <w:rPr>
          <w:color w:val="000000" w:themeColor="text1"/>
        </w:rPr>
        <w:t xml:space="preserve"> </w:t>
      </w:r>
      <w:r w:rsidR="00863F1A" w:rsidRPr="00863F1A">
        <w:rPr>
          <w:b/>
          <w:color w:val="000000" w:themeColor="text1"/>
        </w:rPr>
        <w:t>Researcher</w:t>
      </w:r>
      <w:r w:rsidR="00002965" w:rsidRPr="00863F1A">
        <w:rPr>
          <w:b/>
          <w:color w:val="000000" w:themeColor="text1"/>
        </w:rPr>
        <w:t xml:space="preserve"> </w:t>
      </w:r>
    </w:p>
    <w:p w14:paraId="057BD1C3" w14:textId="478552E9" w:rsidR="00744E7C" w:rsidRPr="00863F1A" w:rsidRDefault="00002965" w:rsidP="00744E7C">
      <w:pPr>
        <w:rPr>
          <w:b/>
          <w:color w:val="000000" w:themeColor="text1"/>
        </w:rPr>
      </w:pPr>
      <w:r w:rsidRPr="00863F1A">
        <w:rPr>
          <w:b/>
          <w:color w:val="000000" w:themeColor="text1"/>
        </w:rPr>
        <w:t>Description:</w:t>
      </w:r>
    </w:p>
    <w:p w14:paraId="531FBB5E" w14:textId="0D738EF6" w:rsidR="00002965" w:rsidRPr="00C96D9E" w:rsidRDefault="00002965" w:rsidP="00744E7C">
      <w:pPr>
        <w:rPr>
          <w:color w:val="000000" w:themeColor="text1"/>
        </w:rPr>
      </w:pPr>
      <w:r w:rsidRPr="00C96D9E">
        <w:rPr>
          <w:color w:val="000000" w:themeColor="text1"/>
        </w:rPr>
        <w:t xml:space="preserve">In this above activity diagram researchers activities are shown and </w:t>
      </w:r>
      <w:r w:rsidR="001D54D3" w:rsidRPr="00C96D9E">
        <w:rPr>
          <w:color w:val="000000" w:themeColor="text1"/>
        </w:rPr>
        <w:t xml:space="preserve">flow of how researcher performs </w:t>
      </w:r>
      <w:r w:rsidR="00863F1A">
        <w:rPr>
          <w:color w:val="000000" w:themeColor="text1"/>
        </w:rPr>
        <w:t>h</w:t>
      </w:r>
      <w:r w:rsidR="001D54D3" w:rsidRPr="00C96D9E">
        <w:rPr>
          <w:color w:val="000000" w:themeColor="text1"/>
        </w:rPr>
        <w:t>is activities is described.</w:t>
      </w:r>
    </w:p>
    <w:p w14:paraId="7A2ADC62" w14:textId="77777777" w:rsidR="00744E7C" w:rsidRPr="00C96D9E" w:rsidRDefault="00744E7C" w:rsidP="00744E7C">
      <w:pPr>
        <w:rPr>
          <w:color w:val="000000" w:themeColor="text1"/>
        </w:rPr>
      </w:pPr>
    </w:p>
    <w:p w14:paraId="5955A4CB" w14:textId="77777777" w:rsidR="00744E7C" w:rsidRPr="00C96D9E" w:rsidRDefault="00744E7C" w:rsidP="00744E7C">
      <w:pPr>
        <w:rPr>
          <w:color w:val="000000" w:themeColor="text1"/>
        </w:rPr>
      </w:pPr>
    </w:p>
    <w:p w14:paraId="459FF010" w14:textId="77777777" w:rsidR="00744E7C" w:rsidRPr="00C96D9E" w:rsidRDefault="00744E7C" w:rsidP="00744E7C">
      <w:pPr>
        <w:rPr>
          <w:color w:val="000000" w:themeColor="text1"/>
        </w:rPr>
      </w:pPr>
    </w:p>
    <w:p w14:paraId="23C97A5E" w14:textId="77777777" w:rsidR="00744E7C" w:rsidRPr="00C96D9E" w:rsidRDefault="00744E7C" w:rsidP="00744E7C">
      <w:pPr>
        <w:rPr>
          <w:color w:val="000000" w:themeColor="text1"/>
        </w:rPr>
      </w:pPr>
    </w:p>
    <w:p w14:paraId="036838DA" w14:textId="77777777" w:rsidR="00744E7C" w:rsidRPr="00C96D9E" w:rsidRDefault="00744E7C" w:rsidP="00744E7C">
      <w:pPr>
        <w:rPr>
          <w:color w:val="000000" w:themeColor="text1"/>
        </w:rPr>
      </w:pPr>
    </w:p>
    <w:p w14:paraId="5059A85C" w14:textId="77777777" w:rsidR="00744E7C" w:rsidRPr="00C96D9E" w:rsidRDefault="00744E7C" w:rsidP="00744E7C">
      <w:pPr>
        <w:rPr>
          <w:color w:val="000000" w:themeColor="text1"/>
        </w:rPr>
      </w:pPr>
    </w:p>
    <w:p w14:paraId="1A9CAEDC" w14:textId="77777777" w:rsidR="00744E7C" w:rsidRPr="00C96D9E" w:rsidRDefault="00744E7C" w:rsidP="00744E7C">
      <w:pPr>
        <w:rPr>
          <w:color w:val="000000" w:themeColor="text1"/>
        </w:rPr>
      </w:pPr>
    </w:p>
    <w:p w14:paraId="5A252C55" w14:textId="77D1320B" w:rsidR="0015119E" w:rsidRPr="00863F1A" w:rsidRDefault="00863F1A" w:rsidP="0015119E">
      <w:pPr>
        <w:pStyle w:val="Heading4"/>
        <w:numPr>
          <w:ilvl w:val="0"/>
          <w:numId w:val="0"/>
        </w:numPr>
        <w:rPr>
          <w:rFonts w:ascii="Times New Roman" w:hAnsi="Times New Roman"/>
          <w:i w:val="0"/>
          <w:color w:val="000000" w:themeColor="text1"/>
          <w:szCs w:val="24"/>
        </w:rPr>
      </w:pPr>
      <w:r>
        <w:rPr>
          <w:rFonts w:ascii="Times New Roman" w:hAnsi="Times New Roman"/>
          <w:i w:val="0"/>
          <w:color w:val="000000" w:themeColor="text1"/>
          <w:szCs w:val="24"/>
        </w:rPr>
        <w:lastRenderedPageBreak/>
        <w:t xml:space="preserve">4.4.1.2 </w:t>
      </w:r>
      <w:r w:rsidR="00744E7C" w:rsidRPr="00863F1A">
        <w:rPr>
          <w:rFonts w:ascii="Times New Roman" w:hAnsi="Times New Roman"/>
          <w:i w:val="0"/>
          <w:color w:val="000000" w:themeColor="text1"/>
          <w:szCs w:val="24"/>
        </w:rPr>
        <w:t>Reviewing Committe</w:t>
      </w:r>
      <w:r w:rsidR="0015119E" w:rsidRPr="00863F1A">
        <w:rPr>
          <w:rFonts w:ascii="Times New Roman" w:hAnsi="Times New Roman"/>
          <w:i w:val="0"/>
          <w:color w:val="000000" w:themeColor="text1"/>
          <w:szCs w:val="24"/>
        </w:rPr>
        <w:t>e</w:t>
      </w:r>
    </w:p>
    <w:p w14:paraId="7055EBA3" w14:textId="1A2E4DE6" w:rsidR="00744E7C" w:rsidRPr="00C96D9E" w:rsidRDefault="0010164E" w:rsidP="00863F1A">
      <w:pPr>
        <w:rPr>
          <w:color w:val="000000" w:themeColor="text1"/>
        </w:rPr>
      </w:pPr>
      <w:r>
        <w:rPr>
          <w:noProof/>
        </w:rPr>
        <w:pict w14:anchorId="4ADB9068">
          <v:shape id="_x0000_s1035" type="#_x0000_t202" style="position:absolute;left:0;text-align:left;margin-left:-1.2pt;margin-top:534.2pt;width:465.7pt;height:.05pt;z-index:251661824;mso-position-horizontal-relative:text;mso-position-vertical-relative:text" stroked="f">
            <v:textbox style="mso-next-textbox:#_x0000_s1035;mso-fit-shape-to-text:t" inset="0,0,0,0">
              <w:txbxContent>
                <w:p w14:paraId="643FBE6B" w14:textId="3F0A1B93" w:rsidR="00D54EC6" w:rsidRPr="00D9202F" w:rsidRDefault="00D54EC6" w:rsidP="00863F1A">
                  <w:pPr>
                    <w:pStyle w:val="Caption"/>
                    <w:jc w:val="center"/>
                    <w:rPr>
                      <w:color w:val="000000" w:themeColor="text1"/>
                      <w:szCs w:val="24"/>
                    </w:rPr>
                  </w:pPr>
                  <w:bookmarkStart w:id="220" w:name="_Toc165894556"/>
                  <w:r>
                    <w:t xml:space="preserve">Figure </w:t>
                  </w:r>
                  <w:r>
                    <w:fldChar w:fldCharType="begin"/>
                  </w:r>
                  <w:r>
                    <w:instrText xml:space="preserve"> SEQ Figure \* ARABIC </w:instrText>
                  </w:r>
                  <w:r>
                    <w:fldChar w:fldCharType="separate"/>
                  </w:r>
                  <w:r w:rsidR="006D0EB2">
                    <w:rPr>
                      <w:noProof/>
                    </w:rPr>
                    <w:t>6</w:t>
                  </w:r>
                  <w:r>
                    <w:fldChar w:fldCharType="end"/>
                  </w:r>
                  <w:r>
                    <w:t xml:space="preserve">: </w:t>
                  </w:r>
                  <w:r w:rsidRPr="005E360A">
                    <w:t>Activity Diagram for Reviewing Committee</w:t>
                  </w:r>
                  <w:bookmarkEnd w:id="220"/>
                </w:p>
              </w:txbxContent>
            </v:textbox>
            <w10:wrap type="square"/>
          </v:shape>
        </w:pict>
      </w:r>
      <w:r w:rsidR="00744E7C" w:rsidRPr="00C96D9E">
        <w:rPr>
          <w:noProof/>
          <w:lang w:val="en-US"/>
        </w:rPr>
        <w:drawing>
          <wp:anchor distT="0" distB="0" distL="114300" distR="114300" simplePos="0" relativeHeight="251709952" behindDoc="0" locked="0" layoutInCell="1" allowOverlap="1" wp14:anchorId="452DD532" wp14:editId="489EC682">
            <wp:simplePos x="0" y="0"/>
            <wp:positionH relativeFrom="column">
              <wp:posOffset>-15240</wp:posOffset>
            </wp:positionH>
            <wp:positionV relativeFrom="paragraph">
              <wp:posOffset>226060</wp:posOffset>
            </wp:positionV>
            <wp:extent cx="5914390" cy="6501130"/>
            <wp:effectExtent l="0" t="0" r="0" b="0"/>
            <wp:wrapSquare wrapText="bothSides"/>
            <wp:docPr id="133617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4671" name=""/>
                    <pic:cNvPicPr/>
                  </pic:nvPicPr>
                  <pic:blipFill>
                    <a:blip r:embed="rId38">
                      <a:extLst>
                        <a:ext uri="{28A0092B-C50C-407E-A947-70E740481C1C}">
                          <a14:useLocalDpi xmlns:a14="http://schemas.microsoft.com/office/drawing/2010/main" val="0"/>
                        </a:ext>
                      </a:extLst>
                    </a:blip>
                    <a:stretch>
                      <a:fillRect/>
                    </a:stretch>
                  </pic:blipFill>
                  <pic:spPr>
                    <a:xfrm>
                      <a:off x="0" y="0"/>
                      <a:ext cx="5914390" cy="6501130"/>
                    </a:xfrm>
                    <a:prstGeom prst="rect">
                      <a:avLst/>
                    </a:prstGeom>
                  </pic:spPr>
                </pic:pic>
              </a:graphicData>
            </a:graphic>
          </wp:anchor>
        </w:drawing>
      </w:r>
    </w:p>
    <w:p w14:paraId="48CC2F4A" w14:textId="611EF4EA" w:rsidR="001D54D3" w:rsidRPr="00863F1A" w:rsidRDefault="001D54D3" w:rsidP="001D54D3">
      <w:pPr>
        <w:rPr>
          <w:b/>
        </w:rPr>
      </w:pPr>
      <w:r w:rsidRPr="00863F1A">
        <w:rPr>
          <w:b/>
        </w:rPr>
        <w:t>Description:</w:t>
      </w:r>
    </w:p>
    <w:p w14:paraId="2B3DCA9F" w14:textId="4D1C8066" w:rsidR="00744E7C" w:rsidRPr="00863F1A" w:rsidRDefault="001D54D3" w:rsidP="00863F1A">
      <w:r w:rsidRPr="00C96D9E">
        <w:t>In this activity diagram, reviewing committee activity is shown how they interact with the system and performs their functionalities.</w:t>
      </w:r>
    </w:p>
    <w:p w14:paraId="7C92F9B8" w14:textId="77777777" w:rsidR="00744E7C" w:rsidRPr="00C96D9E" w:rsidRDefault="00744E7C" w:rsidP="00744E7C">
      <w:pPr>
        <w:spacing w:after="160" w:line="259" w:lineRule="auto"/>
        <w:rPr>
          <w:b/>
          <w:i/>
          <w:color w:val="000000" w:themeColor="text1"/>
        </w:rPr>
      </w:pPr>
      <w:r w:rsidRPr="00C96D9E">
        <w:rPr>
          <w:color w:val="000000" w:themeColor="text1"/>
        </w:rPr>
        <w:br w:type="page"/>
      </w:r>
    </w:p>
    <w:p w14:paraId="7A251E23" w14:textId="2B847930" w:rsidR="00744E7C" w:rsidRPr="00863F1A" w:rsidRDefault="00863F1A" w:rsidP="00863F1A">
      <w:pPr>
        <w:pStyle w:val="Heading4"/>
        <w:numPr>
          <w:ilvl w:val="0"/>
          <w:numId w:val="0"/>
        </w:numPr>
        <w:rPr>
          <w:rFonts w:ascii="Times New Roman" w:hAnsi="Times New Roman"/>
          <w:i w:val="0"/>
          <w:color w:val="000000" w:themeColor="text1"/>
          <w:szCs w:val="24"/>
        </w:rPr>
      </w:pPr>
      <w:r w:rsidRPr="00863F1A">
        <w:rPr>
          <w:rFonts w:ascii="Times New Roman" w:hAnsi="Times New Roman"/>
          <w:i w:val="0"/>
          <w:color w:val="000000" w:themeColor="text1"/>
          <w:szCs w:val="24"/>
        </w:rPr>
        <w:lastRenderedPageBreak/>
        <w:t xml:space="preserve">4.4.1.3 </w:t>
      </w:r>
      <w:r w:rsidR="00744E7C" w:rsidRPr="00863F1A">
        <w:rPr>
          <w:rFonts w:ascii="Times New Roman" w:hAnsi="Times New Roman"/>
          <w:i w:val="0"/>
          <w:color w:val="000000" w:themeColor="text1"/>
          <w:szCs w:val="24"/>
        </w:rPr>
        <w:t xml:space="preserve">Editorial Coordinator </w:t>
      </w:r>
    </w:p>
    <w:p w14:paraId="1847C9D8" w14:textId="3105D4B5" w:rsidR="001D54D3" w:rsidRPr="00863F1A" w:rsidRDefault="00863F1A" w:rsidP="00863F1A">
      <w:pPr>
        <w:spacing w:after="160" w:line="259" w:lineRule="auto"/>
        <w:rPr>
          <w:b/>
          <w:i/>
          <w:color w:val="000000" w:themeColor="text1"/>
        </w:rPr>
      </w:pPr>
      <w:r w:rsidRPr="00C96D9E">
        <w:rPr>
          <w:noProof/>
          <w:lang w:val="en-US"/>
        </w:rPr>
        <w:drawing>
          <wp:anchor distT="0" distB="0" distL="114300" distR="114300" simplePos="0" relativeHeight="251677184" behindDoc="0" locked="0" layoutInCell="1" allowOverlap="1" wp14:anchorId="0AB25689" wp14:editId="0E3239DA">
            <wp:simplePos x="0" y="0"/>
            <wp:positionH relativeFrom="column">
              <wp:posOffset>0</wp:posOffset>
            </wp:positionH>
            <wp:positionV relativeFrom="paragraph">
              <wp:posOffset>118110</wp:posOffset>
            </wp:positionV>
            <wp:extent cx="4892040" cy="6109970"/>
            <wp:effectExtent l="0" t="0" r="0" b="0"/>
            <wp:wrapThrough wrapText="bothSides">
              <wp:wrapPolygon edited="0">
                <wp:start x="0" y="0"/>
                <wp:lineTo x="0" y="21551"/>
                <wp:lineTo x="21533" y="21551"/>
                <wp:lineTo x="21533" y="0"/>
                <wp:lineTo x="0" y="0"/>
              </wp:wrapPolygon>
            </wp:wrapThrough>
            <wp:docPr id="151475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8306" name=""/>
                    <pic:cNvPicPr/>
                  </pic:nvPicPr>
                  <pic:blipFill rotWithShape="1">
                    <a:blip r:embed="rId39">
                      <a:extLst>
                        <a:ext uri="{28A0092B-C50C-407E-A947-70E740481C1C}">
                          <a14:useLocalDpi xmlns:a14="http://schemas.microsoft.com/office/drawing/2010/main" val="0"/>
                        </a:ext>
                      </a:extLst>
                    </a:blip>
                    <a:srcRect t="4480"/>
                    <a:stretch/>
                  </pic:blipFill>
                  <pic:spPr bwMode="auto">
                    <a:xfrm>
                      <a:off x="0" y="0"/>
                      <a:ext cx="4892040" cy="610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164E">
        <w:rPr>
          <w:noProof/>
        </w:rPr>
        <w:pict w14:anchorId="3217F945">
          <v:shape id="_x0000_s1028" type="#_x0000_t202" style="position:absolute;left:0;text-align:left;margin-left:-393pt;margin-top:494.75pt;width:415.3pt;height:41.4pt;z-index:251657728;mso-position-horizontal-relative:text;mso-position-vertical-relative:text" wrapcoords="-42 0 -42 20829 21600 20829 21600 0 -42 0" stroked="f">
            <v:textbox style="mso-next-textbox:#_x0000_s1028;mso-fit-shape-to-text:t" inset="0,0,0,0">
              <w:txbxContent>
                <w:p w14:paraId="5CC291E6" w14:textId="37DDA6CD" w:rsidR="00D54EC6" w:rsidRPr="00254146" w:rsidRDefault="00D54EC6" w:rsidP="001D54D3">
                  <w:pPr>
                    <w:pStyle w:val="Caption"/>
                    <w:rPr>
                      <w:noProof/>
                    </w:rPr>
                  </w:pPr>
                  <w:r>
                    <w:t xml:space="preserve">                                      </w:t>
                  </w:r>
                  <w:bookmarkStart w:id="221" w:name="_Toc165894557"/>
                  <w:r>
                    <w:t xml:space="preserve">Figure </w:t>
                  </w:r>
                  <w:r>
                    <w:fldChar w:fldCharType="begin"/>
                  </w:r>
                  <w:r>
                    <w:instrText xml:space="preserve"> SEQ Figure \* ARABIC </w:instrText>
                  </w:r>
                  <w:r>
                    <w:fldChar w:fldCharType="separate"/>
                  </w:r>
                  <w:r w:rsidR="006D0EB2">
                    <w:rPr>
                      <w:noProof/>
                    </w:rPr>
                    <w:t>7</w:t>
                  </w:r>
                  <w:r>
                    <w:fldChar w:fldCharType="end"/>
                  </w:r>
                  <w:r>
                    <w:t>: Activity Diagram for Editorial Coordinator</w:t>
                  </w:r>
                  <w:bookmarkEnd w:id="221"/>
                </w:p>
              </w:txbxContent>
            </v:textbox>
            <w10:wrap type="through"/>
          </v:shape>
        </w:pict>
      </w:r>
      <w:r w:rsidR="00744E7C" w:rsidRPr="00C96D9E">
        <w:rPr>
          <w:color w:val="000000" w:themeColor="text1"/>
        </w:rPr>
        <w:br w:type="page"/>
      </w:r>
    </w:p>
    <w:p w14:paraId="15172F4D" w14:textId="77777777" w:rsidR="001D54D3" w:rsidRPr="00C96D9E" w:rsidRDefault="001D54D3" w:rsidP="001D54D3">
      <w:r w:rsidRPr="00C96D9E">
        <w:lastRenderedPageBreak/>
        <w:t>Description:</w:t>
      </w:r>
    </w:p>
    <w:p w14:paraId="7509B67D" w14:textId="7B905EEB" w:rsidR="001D54D3" w:rsidRPr="00863F1A" w:rsidRDefault="001D54D3" w:rsidP="00863F1A">
      <w:r w:rsidRPr="00C96D9E">
        <w:t xml:space="preserve">In this activity diagram, editorial </w:t>
      </w:r>
      <w:r w:rsidR="003A0734" w:rsidRPr="00C96D9E">
        <w:t>coordinator activity</w:t>
      </w:r>
      <w:r w:rsidRPr="00C96D9E">
        <w:t xml:space="preserve"> is shown how they interact with the system and performs their functionalities.</w:t>
      </w:r>
    </w:p>
    <w:p w14:paraId="5796CE60" w14:textId="546328F9" w:rsidR="00744E7C" w:rsidRPr="00863F1A" w:rsidRDefault="00863F1A" w:rsidP="00744E7C">
      <w:pPr>
        <w:pStyle w:val="Heading4"/>
        <w:numPr>
          <w:ilvl w:val="0"/>
          <w:numId w:val="0"/>
        </w:numPr>
        <w:rPr>
          <w:rFonts w:ascii="Times New Roman" w:hAnsi="Times New Roman"/>
          <w:i w:val="0"/>
          <w:color w:val="000000" w:themeColor="text1"/>
          <w:szCs w:val="24"/>
        </w:rPr>
      </w:pPr>
      <w:r w:rsidRPr="00863F1A">
        <w:rPr>
          <w:rFonts w:ascii="Times New Roman" w:hAnsi="Times New Roman"/>
          <w:i w:val="0"/>
          <w:color w:val="000000" w:themeColor="text1"/>
          <w:szCs w:val="24"/>
        </w:rPr>
        <w:t>4.4.1.4</w:t>
      </w:r>
      <w:r w:rsidR="00744E7C" w:rsidRPr="00863F1A">
        <w:rPr>
          <w:rFonts w:ascii="Times New Roman" w:hAnsi="Times New Roman"/>
          <w:i w:val="0"/>
          <w:color w:val="000000" w:themeColor="text1"/>
          <w:szCs w:val="24"/>
        </w:rPr>
        <w:t xml:space="preserve"> Conference Organizer</w:t>
      </w:r>
    </w:p>
    <w:p w14:paraId="22CB3C95" w14:textId="77777777" w:rsidR="001D54D3" w:rsidRPr="00C96D9E" w:rsidRDefault="00744E7C" w:rsidP="001D54D3">
      <w:pPr>
        <w:keepNext/>
      </w:pPr>
      <w:r w:rsidRPr="00C96D9E">
        <w:rPr>
          <w:noProof/>
          <w:lang w:val="en-US"/>
        </w:rPr>
        <w:drawing>
          <wp:inline distT="0" distB="0" distL="0" distR="0" wp14:anchorId="202323E7" wp14:editId="37E224C1">
            <wp:extent cx="5914390" cy="6409690"/>
            <wp:effectExtent l="0" t="0" r="0" b="0"/>
            <wp:docPr id="3340705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052" name="Picture 1" descr="A diagram of a computer program&#10;&#10;Description automatically generated"/>
                    <pic:cNvPicPr/>
                  </pic:nvPicPr>
                  <pic:blipFill>
                    <a:blip r:embed="rId40"/>
                    <a:stretch>
                      <a:fillRect/>
                    </a:stretch>
                  </pic:blipFill>
                  <pic:spPr>
                    <a:xfrm>
                      <a:off x="0" y="0"/>
                      <a:ext cx="5914390" cy="6409690"/>
                    </a:xfrm>
                    <a:prstGeom prst="rect">
                      <a:avLst/>
                    </a:prstGeom>
                  </pic:spPr>
                </pic:pic>
              </a:graphicData>
            </a:graphic>
          </wp:inline>
        </w:drawing>
      </w:r>
    </w:p>
    <w:p w14:paraId="69DFE3F0" w14:textId="5068C10B" w:rsidR="001D54D3" w:rsidRPr="00C96D9E" w:rsidRDefault="001D54D3" w:rsidP="001D54D3">
      <w:pPr>
        <w:pStyle w:val="Caption"/>
        <w:rPr>
          <w:szCs w:val="24"/>
        </w:rPr>
      </w:pPr>
      <w:r w:rsidRPr="00C96D9E">
        <w:rPr>
          <w:szCs w:val="24"/>
        </w:rPr>
        <w:t xml:space="preserve">                                              </w:t>
      </w:r>
      <w:bookmarkStart w:id="222" w:name="_Toc165894558"/>
      <w:r w:rsidRPr="00C96D9E">
        <w:rPr>
          <w:szCs w:val="24"/>
        </w:rPr>
        <w:t xml:space="preserve">Figure </w:t>
      </w:r>
      <w:r w:rsidRPr="00C96D9E">
        <w:rPr>
          <w:szCs w:val="24"/>
        </w:rPr>
        <w:fldChar w:fldCharType="begin"/>
      </w:r>
      <w:r w:rsidRPr="00C96D9E">
        <w:rPr>
          <w:szCs w:val="24"/>
        </w:rPr>
        <w:instrText xml:space="preserve"> SEQ Figure \* ARABIC </w:instrText>
      </w:r>
      <w:r w:rsidRPr="00C96D9E">
        <w:rPr>
          <w:szCs w:val="24"/>
        </w:rPr>
        <w:fldChar w:fldCharType="separate"/>
      </w:r>
      <w:r w:rsidR="006D0EB2">
        <w:rPr>
          <w:noProof/>
          <w:szCs w:val="24"/>
        </w:rPr>
        <w:t>8</w:t>
      </w:r>
      <w:r w:rsidRPr="00C96D9E">
        <w:rPr>
          <w:szCs w:val="24"/>
        </w:rPr>
        <w:fldChar w:fldCharType="end"/>
      </w:r>
      <w:r w:rsidRPr="00C96D9E">
        <w:rPr>
          <w:szCs w:val="24"/>
        </w:rPr>
        <w:t>:</w:t>
      </w:r>
      <w:r w:rsidR="00863F1A">
        <w:rPr>
          <w:szCs w:val="24"/>
        </w:rPr>
        <w:t xml:space="preserve"> </w:t>
      </w:r>
      <w:r w:rsidRPr="00C96D9E">
        <w:rPr>
          <w:szCs w:val="24"/>
        </w:rPr>
        <w:t xml:space="preserve">Activity Diagram </w:t>
      </w:r>
      <w:r w:rsidR="003A0734" w:rsidRPr="00C96D9E">
        <w:rPr>
          <w:szCs w:val="24"/>
        </w:rPr>
        <w:t>for Conference</w:t>
      </w:r>
      <w:r w:rsidRPr="00C96D9E">
        <w:rPr>
          <w:szCs w:val="24"/>
        </w:rPr>
        <w:t xml:space="preserve"> Organizer</w:t>
      </w:r>
      <w:bookmarkEnd w:id="222"/>
    </w:p>
    <w:p w14:paraId="780A3C3B" w14:textId="2174282E" w:rsidR="001D54D3" w:rsidRPr="00C96D9E" w:rsidRDefault="00744E7C" w:rsidP="00DD6D88">
      <w:pPr>
        <w:rPr>
          <w:color w:val="000000" w:themeColor="text1"/>
        </w:rPr>
      </w:pPr>
      <w:r w:rsidRPr="00C96D9E">
        <w:rPr>
          <w:color w:val="000000" w:themeColor="text1"/>
        </w:rPr>
        <w:br w:type="page"/>
      </w:r>
    </w:p>
    <w:p w14:paraId="3BB5ADFA" w14:textId="77777777" w:rsidR="001D54D3" w:rsidRPr="00DD6D88" w:rsidRDefault="001D54D3" w:rsidP="001D54D3">
      <w:pPr>
        <w:rPr>
          <w:b/>
        </w:rPr>
      </w:pPr>
      <w:r w:rsidRPr="00DD6D88">
        <w:rPr>
          <w:b/>
        </w:rPr>
        <w:lastRenderedPageBreak/>
        <w:t>Description:</w:t>
      </w:r>
    </w:p>
    <w:p w14:paraId="43E0241D" w14:textId="2ED542D5" w:rsidR="001D54D3" w:rsidRPr="00C96D9E" w:rsidRDefault="001D54D3" w:rsidP="001D54D3">
      <w:r w:rsidRPr="00C96D9E">
        <w:t xml:space="preserve">In this activity diagram, conference organizer activity is shown how they interact with the system and performs </w:t>
      </w:r>
      <w:r w:rsidR="003A0734" w:rsidRPr="00C96D9E">
        <w:t>its activities of arranging conferences and scheduling conferences</w:t>
      </w:r>
      <w:r w:rsidRPr="00C96D9E">
        <w:t>.</w:t>
      </w:r>
    </w:p>
    <w:p w14:paraId="4F780FDE" w14:textId="08D653A4" w:rsidR="00744E7C" w:rsidRPr="00C96D9E" w:rsidRDefault="00744E7C" w:rsidP="00744E7C">
      <w:pPr>
        <w:spacing w:after="160" w:line="259" w:lineRule="auto"/>
        <w:rPr>
          <w:b/>
          <w:i/>
          <w:color w:val="000000" w:themeColor="text1"/>
        </w:rPr>
      </w:pPr>
    </w:p>
    <w:p w14:paraId="4C058D11" w14:textId="1883E085" w:rsidR="00744E7C" w:rsidRPr="00863F1A" w:rsidRDefault="00DD6D88" w:rsidP="00863F1A">
      <w:pPr>
        <w:pStyle w:val="Heading4"/>
        <w:numPr>
          <w:ilvl w:val="0"/>
          <w:numId w:val="0"/>
        </w:numPr>
        <w:jc w:val="left"/>
        <w:rPr>
          <w:rFonts w:ascii="Times New Roman" w:hAnsi="Times New Roman"/>
          <w:i w:val="0"/>
          <w:color w:val="000000" w:themeColor="text1"/>
          <w:szCs w:val="24"/>
        </w:rPr>
      </w:pPr>
      <w:r w:rsidRPr="00C96D9E">
        <w:rPr>
          <w:noProof/>
          <w:lang w:val="en-US"/>
        </w:rPr>
        <w:drawing>
          <wp:anchor distT="0" distB="0" distL="114300" distR="114300" simplePos="0" relativeHeight="251693568" behindDoc="0" locked="0" layoutInCell="1" allowOverlap="1" wp14:anchorId="4E913064" wp14:editId="79A8E1AB">
            <wp:simplePos x="0" y="0"/>
            <wp:positionH relativeFrom="column">
              <wp:posOffset>122555</wp:posOffset>
            </wp:positionH>
            <wp:positionV relativeFrom="paragraph">
              <wp:posOffset>465455</wp:posOffset>
            </wp:positionV>
            <wp:extent cx="5914390" cy="5499735"/>
            <wp:effectExtent l="0" t="0" r="0" b="0"/>
            <wp:wrapSquare wrapText="bothSides"/>
            <wp:docPr id="10042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5406" name=""/>
                    <pic:cNvPicPr/>
                  </pic:nvPicPr>
                  <pic:blipFill>
                    <a:blip r:embed="rId41">
                      <a:extLst>
                        <a:ext uri="{28A0092B-C50C-407E-A947-70E740481C1C}">
                          <a14:useLocalDpi xmlns:a14="http://schemas.microsoft.com/office/drawing/2010/main" val="0"/>
                        </a:ext>
                      </a:extLst>
                    </a:blip>
                    <a:stretch>
                      <a:fillRect/>
                    </a:stretch>
                  </pic:blipFill>
                  <pic:spPr>
                    <a:xfrm>
                      <a:off x="0" y="0"/>
                      <a:ext cx="5914390" cy="5499735"/>
                    </a:xfrm>
                    <a:prstGeom prst="rect">
                      <a:avLst/>
                    </a:prstGeom>
                  </pic:spPr>
                </pic:pic>
              </a:graphicData>
            </a:graphic>
            <wp14:sizeRelV relativeFrom="margin">
              <wp14:pctHeight>0</wp14:pctHeight>
            </wp14:sizeRelV>
          </wp:anchor>
        </w:drawing>
      </w:r>
      <w:r w:rsidR="00863F1A" w:rsidRPr="00863F1A">
        <w:rPr>
          <w:rFonts w:ascii="Times New Roman" w:hAnsi="Times New Roman"/>
          <w:i w:val="0"/>
          <w:color w:val="000000" w:themeColor="text1"/>
          <w:szCs w:val="24"/>
        </w:rPr>
        <w:t>4.4</w:t>
      </w:r>
      <w:r w:rsidR="00744E7C" w:rsidRPr="00863F1A">
        <w:rPr>
          <w:rFonts w:ascii="Times New Roman" w:hAnsi="Times New Roman"/>
          <w:i w:val="0"/>
          <w:color w:val="000000" w:themeColor="text1"/>
          <w:szCs w:val="24"/>
        </w:rPr>
        <w:t>.1.5 Organizational Admin</w:t>
      </w:r>
    </w:p>
    <w:p w14:paraId="0C01A1B7" w14:textId="7855606D" w:rsidR="00744E7C" w:rsidRPr="00C96D9E" w:rsidRDefault="0010164E" w:rsidP="00744E7C">
      <w:pPr>
        <w:rPr>
          <w:color w:val="000000" w:themeColor="text1"/>
        </w:rPr>
      </w:pPr>
      <w:r>
        <w:rPr>
          <w:noProof/>
        </w:rPr>
        <w:pict w14:anchorId="71C2E978">
          <v:shape id="_x0000_s1036" type="#_x0000_t202" style="position:absolute;left:0;text-align:left;margin-left:-13.45pt;margin-top:446.95pt;width:465.7pt;height:20.7pt;z-index:251662848;mso-position-horizontal-relative:text;mso-position-vertical-relative:text" stroked="f">
            <v:textbox style="mso-next-textbox:#_x0000_s1036;mso-fit-shape-to-text:t" inset="0,0,0,0">
              <w:txbxContent>
                <w:p w14:paraId="5D839541" w14:textId="4EBC15D8" w:rsidR="00D54EC6" w:rsidRPr="002C717D" w:rsidRDefault="00D54EC6" w:rsidP="00DD6D88">
                  <w:pPr>
                    <w:pStyle w:val="Caption"/>
                    <w:jc w:val="center"/>
                    <w:rPr>
                      <w:color w:val="000000" w:themeColor="text1"/>
                      <w:szCs w:val="24"/>
                    </w:rPr>
                  </w:pPr>
                  <w:bookmarkStart w:id="223" w:name="_Toc165894559"/>
                  <w:r>
                    <w:t xml:space="preserve">Figure </w:t>
                  </w:r>
                  <w:r>
                    <w:fldChar w:fldCharType="begin"/>
                  </w:r>
                  <w:r>
                    <w:instrText xml:space="preserve"> SEQ Figure \* ARABIC </w:instrText>
                  </w:r>
                  <w:r>
                    <w:fldChar w:fldCharType="separate"/>
                  </w:r>
                  <w:r w:rsidR="006D0EB2">
                    <w:rPr>
                      <w:noProof/>
                    </w:rPr>
                    <w:t>9</w:t>
                  </w:r>
                  <w:r>
                    <w:fldChar w:fldCharType="end"/>
                  </w:r>
                  <w:r>
                    <w:t xml:space="preserve">: </w:t>
                  </w:r>
                  <w:r w:rsidRPr="00E76960">
                    <w:t>Activity Diagram for Admin</w:t>
                  </w:r>
                  <w:bookmarkEnd w:id="223"/>
                </w:p>
              </w:txbxContent>
            </v:textbox>
            <w10:wrap type="square"/>
          </v:shape>
        </w:pict>
      </w:r>
    </w:p>
    <w:p w14:paraId="35A5A978" w14:textId="5632DD01" w:rsidR="00744E7C" w:rsidRPr="00C96D9E" w:rsidRDefault="00744E7C" w:rsidP="00744E7C">
      <w:pPr>
        <w:rPr>
          <w:color w:val="000000" w:themeColor="text1"/>
        </w:rPr>
      </w:pPr>
    </w:p>
    <w:p w14:paraId="4B4ED123" w14:textId="73E77175" w:rsidR="00DD6D88" w:rsidRDefault="00DD6D88" w:rsidP="00744E7C">
      <w:pPr>
        <w:rPr>
          <w:color w:val="000000" w:themeColor="text1"/>
        </w:rPr>
      </w:pPr>
    </w:p>
    <w:p w14:paraId="10F89449" w14:textId="7DDAB6A1" w:rsidR="00DD6D88" w:rsidRDefault="00DD6D88" w:rsidP="00744E7C">
      <w:pPr>
        <w:rPr>
          <w:color w:val="000000" w:themeColor="text1"/>
        </w:rPr>
      </w:pPr>
    </w:p>
    <w:p w14:paraId="4A9D3A7F" w14:textId="77777777" w:rsidR="00DD6D88" w:rsidRDefault="00DD6D88" w:rsidP="00744E7C">
      <w:pPr>
        <w:rPr>
          <w:color w:val="000000" w:themeColor="text1"/>
        </w:rPr>
      </w:pPr>
    </w:p>
    <w:p w14:paraId="2F633F14" w14:textId="2EDF65BD" w:rsidR="00744E7C" w:rsidRPr="00DD6D88" w:rsidRDefault="003A0734" w:rsidP="00744E7C">
      <w:pPr>
        <w:rPr>
          <w:b/>
          <w:color w:val="000000" w:themeColor="text1"/>
        </w:rPr>
      </w:pPr>
      <w:r w:rsidRPr="00DD6D88">
        <w:rPr>
          <w:b/>
          <w:color w:val="000000" w:themeColor="text1"/>
        </w:rPr>
        <w:lastRenderedPageBreak/>
        <w:t>Description:</w:t>
      </w:r>
    </w:p>
    <w:p w14:paraId="3E93700A" w14:textId="36FF07F3" w:rsidR="003A0734" w:rsidRPr="00C96D9E" w:rsidRDefault="003A0734" w:rsidP="00744E7C">
      <w:pPr>
        <w:rPr>
          <w:color w:val="000000" w:themeColor="text1"/>
        </w:rPr>
      </w:pPr>
      <w:r w:rsidRPr="00C96D9E">
        <w:rPr>
          <w:color w:val="000000" w:themeColor="text1"/>
        </w:rPr>
        <w:t>In this activity diagram, admin activities are shown and how admin interact with system and responsible for managing  these critical activities are shown in this figure.</w:t>
      </w:r>
    </w:p>
    <w:p w14:paraId="02FDE884" w14:textId="63CA6E83" w:rsidR="00744E7C" w:rsidRPr="00C96D9E" w:rsidRDefault="00744E7C" w:rsidP="00744E7C">
      <w:pPr>
        <w:rPr>
          <w:color w:val="000000" w:themeColor="text1"/>
        </w:rPr>
      </w:pPr>
      <w:r w:rsidRPr="00C96D9E">
        <w:rPr>
          <w:color w:val="000000" w:themeColor="text1"/>
        </w:rPr>
        <w:br w:type="page"/>
      </w:r>
    </w:p>
    <w:p w14:paraId="646CFE4D" w14:textId="6D9664C8" w:rsidR="00744E7C" w:rsidRPr="00C96D9E" w:rsidRDefault="00DD6D88" w:rsidP="00DD6D88">
      <w:pPr>
        <w:pStyle w:val="Heading3"/>
        <w:numPr>
          <w:ilvl w:val="0"/>
          <w:numId w:val="0"/>
        </w:numPr>
        <w:rPr>
          <w:rFonts w:ascii="Times New Roman" w:hAnsi="Times New Roman" w:cs="Times New Roman"/>
          <w:color w:val="000000" w:themeColor="text1"/>
          <w:szCs w:val="24"/>
        </w:rPr>
      </w:pPr>
      <w:bookmarkStart w:id="224" w:name="_Toc165895945"/>
      <w:r>
        <w:rPr>
          <w:rFonts w:ascii="Times New Roman" w:hAnsi="Times New Roman" w:cs="Times New Roman"/>
          <w:color w:val="000000" w:themeColor="text1"/>
          <w:szCs w:val="24"/>
        </w:rPr>
        <w:lastRenderedPageBreak/>
        <w:t>4.4</w:t>
      </w:r>
      <w:r w:rsidR="00744E7C" w:rsidRPr="00C96D9E">
        <w:rPr>
          <w:rFonts w:ascii="Times New Roman" w:hAnsi="Times New Roman" w:cs="Times New Roman"/>
          <w:color w:val="000000" w:themeColor="text1"/>
          <w:szCs w:val="24"/>
        </w:rPr>
        <w:t>.2</w:t>
      </w:r>
      <w:r>
        <w:rPr>
          <w:rFonts w:ascii="Times New Roman" w:hAnsi="Times New Roman" w:cs="Times New Roman"/>
          <w:color w:val="000000" w:themeColor="text1"/>
          <w:szCs w:val="24"/>
        </w:rPr>
        <w:t xml:space="preserve"> </w:t>
      </w:r>
      <w:r w:rsidR="00744E7C" w:rsidRPr="00C96D9E">
        <w:rPr>
          <w:rFonts w:ascii="Times New Roman" w:hAnsi="Times New Roman" w:cs="Times New Roman"/>
          <w:color w:val="000000" w:themeColor="text1"/>
          <w:szCs w:val="24"/>
        </w:rPr>
        <w:t>Sequence Diagrams</w:t>
      </w:r>
      <w:bookmarkEnd w:id="224"/>
    </w:p>
    <w:p w14:paraId="1FCB8240" w14:textId="5EFD434C" w:rsidR="00744E7C" w:rsidRPr="00DD6D88" w:rsidRDefault="0010164E" w:rsidP="00DD6D88">
      <w:pPr>
        <w:pStyle w:val="Heading4"/>
        <w:numPr>
          <w:ilvl w:val="0"/>
          <w:numId w:val="0"/>
        </w:numPr>
        <w:rPr>
          <w:rFonts w:ascii="Times New Roman" w:hAnsi="Times New Roman"/>
          <w:i w:val="0"/>
          <w:color w:val="000000" w:themeColor="text1"/>
          <w:szCs w:val="24"/>
        </w:rPr>
      </w:pPr>
      <w:r>
        <w:rPr>
          <w:noProof/>
          <w:szCs w:val="24"/>
        </w:rPr>
        <w:pict w14:anchorId="71159BF4">
          <v:shape id="_x0000_s1030" type="#_x0000_t202" style="position:absolute;left:0;text-align:left;margin-left:-31.15pt;margin-top:230.45pt;width:506.15pt;height:82.8pt;z-index:251658752;mso-position-horizontal-relative:text;mso-position-vertical-relative:text" stroked="f">
            <v:textbox style="mso-next-textbox:#_x0000_s1030;mso-fit-shape-to-text:t" inset="0,0,0,0">
              <w:txbxContent>
                <w:p w14:paraId="650CCD8F" w14:textId="231495D0" w:rsidR="00D54EC6" w:rsidRDefault="00D54EC6" w:rsidP="00DD6D88">
                  <w:pPr>
                    <w:pStyle w:val="Caption"/>
                    <w:jc w:val="center"/>
                  </w:pPr>
                  <w:bookmarkStart w:id="225" w:name="_Toc165894560"/>
                  <w:r>
                    <w:t xml:space="preserve">Figure </w:t>
                  </w:r>
                  <w:r>
                    <w:fldChar w:fldCharType="begin"/>
                  </w:r>
                  <w:r>
                    <w:instrText xml:space="preserve"> SEQ Figure \* ARABIC </w:instrText>
                  </w:r>
                  <w:r>
                    <w:fldChar w:fldCharType="separate"/>
                  </w:r>
                  <w:r w:rsidR="006D0EB2">
                    <w:rPr>
                      <w:noProof/>
                    </w:rPr>
                    <w:t>10</w:t>
                  </w:r>
                  <w:r>
                    <w:fldChar w:fldCharType="end"/>
                  </w:r>
                  <w:r>
                    <w:t>: Sequence Diagram for Scheduling Conference</w:t>
                  </w:r>
                  <w:bookmarkEnd w:id="225"/>
                </w:p>
                <w:p w14:paraId="6D8F9DAB" w14:textId="2287177F" w:rsidR="00D54EC6" w:rsidRPr="00DD6D88" w:rsidRDefault="00D54EC6" w:rsidP="002F0CAF">
                  <w:pPr>
                    <w:rPr>
                      <w:b/>
                    </w:rPr>
                  </w:pPr>
                  <w:r w:rsidRPr="00DD6D88">
                    <w:rPr>
                      <w:b/>
                    </w:rPr>
                    <w:t>Description:</w:t>
                  </w:r>
                </w:p>
                <w:p w14:paraId="2CB2D41F" w14:textId="4EBA5A8D" w:rsidR="00D54EC6" w:rsidRPr="002F0CAF" w:rsidRDefault="00D54EC6" w:rsidP="002F0CAF">
                  <w:r>
                    <w:t>In this diagram, sequence of how conference organizer organizes a conference so user can join these conferences.</w:t>
                  </w:r>
                </w:p>
                <w:p w14:paraId="7285E4B8" w14:textId="77777777" w:rsidR="00D54EC6" w:rsidRDefault="00D54EC6"/>
              </w:txbxContent>
            </v:textbox>
            <w10:wrap type="square"/>
          </v:shape>
        </w:pict>
      </w:r>
      <w:r w:rsidR="00DD6D88">
        <w:rPr>
          <w:rFonts w:ascii="Times New Roman" w:hAnsi="Times New Roman"/>
          <w:i w:val="0"/>
          <w:color w:val="000000" w:themeColor="text1"/>
          <w:szCs w:val="24"/>
        </w:rPr>
        <w:t>4.4</w:t>
      </w:r>
      <w:r w:rsidR="00744E7C" w:rsidRPr="00C96D9E">
        <w:rPr>
          <w:rFonts w:ascii="Times New Roman" w:hAnsi="Times New Roman"/>
          <w:i w:val="0"/>
          <w:color w:val="000000" w:themeColor="text1"/>
          <w:szCs w:val="24"/>
        </w:rPr>
        <w:t>.2.1 User</w:t>
      </w:r>
      <w:r w:rsidR="003A0734" w:rsidRPr="00C96D9E">
        <w:rPr>
          <w:noProof/>
          <w:color w:val="000000" w:themeColor="text1"/>
          <w:szCs w:val="24"/>
          <w:lang w:val="en-US"/>
        </w:rPr>
        <w:drawing>
          <wp:anchor distT="0" distB="0" distL="114300" distR="114300" simplePos="0" relativeHeight="251599360" behindDoc="0" locked="0" layoutInCell="1" allowOverlap="1" wp14:anchorId="53BACA5D" wp14:editId="5EE649FE">
            <wp:simplePos x="0" y="0"/>
            <wp:positionH relativeFrom="margin">
              <wp:posOffset>-758190</wp:posOffset>
            </wp:positionH>
            <wp:positionV relativeFrom="paragraph">
              <wp:posOffset>743989</wp:posOffset>
            </wp:positionV>
            <wp:extent cx="6790690" cy="2125980"/>
            <wp:effectExtent l="0" t="0" r="0" b="7620"/>
            <wp:wrapSquare wrapText="bothSides"/>
            <wp:docPr id="724408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8101" name="Picture 724408101"/>
                    <pic:cNvPicPr/>
                  </pic:nvPicPr>
                  <pic:blipFill>
                    <a:blip r:embed="rId42">
                      <a:extLst>
                        <a:ext uri="{28A0092B-C50C-407E-A947-70E740481C1C}">
                          <a14:useLocalDpi xmlns:a14="http://schemas.microsoft.com/office/drawing/2010/main" val="0"/>
                        </a:ext>
                      </a:extLst>
                    </a:blip>
                    <a:stretch>
                      <a:fillRect/>
                    </a:stretch>
                  </pic:blipFill>
                  <pic:spPr>
                    <a:xfrm>
                      <a:off x="0" y="0"/>
                      <a:ext cx="6790690" cy="2125980"/>
                    </a:xfrm>
                    <a:prstGeom prst="rect">
                      <a:avLst/>
                    </a:prstGeom>
                  </pic:spPr>
                </pic:pic>
              </a:graphicData>
            </a:graphic>
            <wp14:sizeRelH relativeFrom="margin">
              <wp14:pctWidth>0</wp14:pctWidth>
            </wp14:sizeRelH>
            <wp14:sizeRelV relativeFrom="margin">
              <wp14:pctHeight>0</wp14:pctHeight>
            </wp14:sizeRelV>
          </wp:anchor>
        </w:drawing>
      </w:r>
    </w:p>
    <w:p w14:paraId="5686DA64" w14:textId="43EAEC9D" w:rsidR="002F0CAF" w:rsidRPr="00C96D9E" w:rsidRDefault="00744E7C" w:rsidP="002F0CAF">
      <w:pPr>
        <w:pStyle w:val="Heading4"/>
        <w:numPr>
          <w:ilvl w:val="0"/>
          <w:numId w:val="0"/>
        </w:numPr>
        <w:ind w:left="2880"/>
        <w:rPr>
          <w:rFonts w:ascii="Times New Roman" w:hAnsi="Times New Roman"/>
          <w:color w:val="000000" w:themeColor="text1"/>
          <w:szCs w:val="24"/>
        </w:rPr>
      </w:pPr>
      <w:r w:rsidRPr="00C96D9E">
        <w:rPr>
          <w:rFonts w:ascii="Times New Roman" w:hAnsi="Times New Roman"/>
          <w:color w:val="000000" w:themeColor="text1"/>
          <w:szCs w:val="24"/>
        </w:rPr>
        <w:t xml:space="preserve">                                                     </w:t>
      </w:r>
    </w:p>
    <w:p w14:paraId="53FD174C" w14:textId="7FA355D5" w:rsidR="002F0CAF" w:rsidRPr="00DD6D88" w:rsidRDefault="00DD6D88" w:rsidP="00DD6D88">
      <w:pPr>
        <w:pStyle w:val="Heading4"/>
        <w:numPr>
          <w:ilvl w:val="0"/>
          <w:numId w:val="0"/>
        </w:numPr>
        <w:rPr>
          <w:rFonts w:ascii="Times New Roman" w:hAnsi="Times New Roman"/>
          <w:i w:val="0"/>
          <w:color w:val="000000" w:themeColor="text1"/>
          <w:szCs w:val="24"/>
        </w:rPr>
      </w:pPr>
      <w:r>
        <w:rPr>
          <w:rFonts w:ascii="Times New Roman" w:hAnsi="Times New Roman"/>
          <w:i w:val="0"/>
          <w:color w:val="000000" w:themeColor="text1"/>
          <w:szCs w:val="24"/>
        </w:rPr>
        <w:t>4.4</w:t>
      </w:r>
      <w:r w:rsidR="002F0CAF" w:rsidRPr="00C96D9E">
        <w:rPr>
          <w:rFonts w:ascii="Times New Roman" w:hAnsi="Times New Roman"/>
          <w:i w:val="0"/>
          <w:color w:val="000000" w:themeColor="text1"/>
          <w:szCs w:val="24"/>
        </w:rPr>
        <w:t>.2.2</w:t>
      </w:r>
      <w:r>
        <w:rPr>
          <w:rFonts w:ascii="Times New Roman" w:hAnsi="Times New Roman"/>
          <w:i w:val="0"/>
          <w:color w:val="000000" w:themeColor="text1"/>
          <w:szCs w:val="24"/>
        </w:rPr>
        <w:t xml:space="preserve"> </w:t>
      </w:r>
      <w:r w:rsidR="002F0CAF" w:rsidRPr="00C96D9E">
        <w:rPr>
          <w:rFonts w:ascii="Times New Roman" w:hAnsi="Times New Roman"/>
          <w:i w:val="0"/>
          <w:color w:val="000000" w:themeColor="text1"/>
          <w:szCs w:val="24"/>
        </w:rPr>
        <w:t>Conference Organizer</w:t>
      </w:r>
    </w:p>
    <w:p w14:paraId="53CB34D7" w14:textId="289F5328" w:rsidR="002F0CAF" w:rsidRPr="00DD6D88" w:rsidRDefault="0010164E" w:rsidP="00DD6D88">
      <w:pPr>
        <w:pStyle w:val="Heading5"/>
        <w:rPr>
          <w:i w:val="0"/>
          <w:color w:val="000000" w:themeColor="text1"/>
          <w:sz w:val="24"/>
          <w:szCs w:val="24"/>
        </w:rPr>
      </w:pPr>
      <w:r>
        <w:rPr>
          <w:noProof/>
        </w:rPr>
        <w:pict w14:anchorId="2F4A32CA">
          <v:shape id="_x0000_s1031" type="#_x0000_t202" style="position:absolute;left:0;text-align:left;margin-left:-15.2pt;margin-top:661.3pt;width:501.8pt;height:82.8pt;z-index:251659776;mso-position-horizontal-relative:text;mso-position-vertical-relative:text" stroked="f">
            <v:textbox style="mso-next-textbox:#_x0000_s1031;mso-fit-shape-to-text:t" inset="0,0,0,0">
              <w:txbxContent>
                <w:p w14:paraId="4C8B3C2F" w14:textId="4B77E76D" w:rsidR="00D54EC6" w:rsidRDefault="00D54EC6" w:rsidP="002F0CAF">
                  <w:pPr>
                    <w:pStyle w:val="Caption"/>
                  </w:pPr>
                  <w:r>
                    <w:t xml:space="preserve">                           </w:t>
                  </w:r>
                  <w:bookmarkStart w:id="226" w:name="_Toc165894561"/>
                  <w:r>
                    <w:t xml:space="preserve">Figure </w:t>
                  </w:r>
                  <w:r>
                    <w:fldChar w:fldCharType="begin"/>
                  </w:r>
                  <w:r>
                    <w:instrText xml:space="preserve"> SEQ Figure \* ARABIC </w:instrText>
                  </w:r>
                  <w:r>
                    <w:fldChar w:fldCharType="separate"/>
                  </w:r>
                  <w:r w:rsidR="006D0EB2">
                    <w:rPr>
                      <w:noProof/>
                    </w:rPr>
                    <w:t>11</w:t>
                  </w:r>
                  <w:r>
                    <w:fldChar w:fldCharType="end"/>
                  </w:r>
                  <w:r>
                    <w:t>: Sequence Diagram for submission Deadline.</w:t>
                  </w:r>
                  <w:bookmarkEnd w:id="226"/>
                </w:p>
                <w:p w14:paraId="768A5E87" w14:textId="75B05DE3" w:rsidR="00D54EC6" w:rsidRDefault="00D54EC6" w:rsidP="002F0CAF">
                  <w:r>
                    <w:t>Description:</w:t>
                  </w:r>
                </w:p>
                <w:p w14:paraId="0D412871" w14:textId="761F8110" w:rsidR="00D54EC6" w:rsidRPr="002F0CAF" w:rsidRDefault="00D54EC6" w:rsidP="002F0CAF">
                  <w:r>
                    <w:t>In this Diagram, conference organizer is setting submission deadline for authors for submitting their publications.</w:t>
                  </w:r>
                </w:p>
              </w:txbxContent>
            </v:textbox>
            <w10:wrap type="topAndBottom"/>
          </v:shape>
        </w:pict>
      </w:r>
      <w:r w:rsidR="00DD6D88" w:rsidRPr="00C96D9E">
        <w:rPr>
          <w:noProof/>
          <w:lang w:val="en-US"/>
        </w:rPr>
        <w:drawing>
          <wp:inline distT="0" distB="0" distL="0" distR="0" wp14:anchorId="2D6639F6" wp14:editId="43B16C44">
            <wp:extent cx="5274310" cy="2855595"/>
            <wp:effectExtent l="0" t="0" r="0" b="0"/>
            <wp:docPr id="11740918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1803" name="Picture 1" descr="A diagram of a diagram&#10;&#10;Description automatically generated"/>
                    <pic:cNvPicPr/>
                  </pic:nvPicPr>
                  <pic:blipFill>
                    <a:blip r:embed="rId43"/>
                    <a:stretch>
                      <a:fillRect/>
                    </a:stretch>
                  </pic:blipFill>
                  <pic:spPr>
                    <a:xfrm>
                      <a:off x="0" y="0"/>
                      <a:ext cx="5274310" cy="2855595"/>
                    </a:xfrm>
                    <a:prstGeom prst="rect">
                      <a:avLst/>
                    </a:prstGeom>
                  </pic:spPr>
                </pic:pic>
              </a:graphicData>
            </a:graphic>
          </wp:inline>
        </w:drawing>
      </w:r>
      <w:bookmarkStart w:id="227" w:name="_Toc69373689"/>
      <w:bookmarkStart w:id="228" w:name="_Toc69374097"/>
    </w:p>
    <w:p w14:paraId="1712238B" w14:textId="2ADDBBF8" w:rsidR="002F0CAF" w:rsidRPr="00DD6D88" w:rsidRDefault="00DD6D88" w:rsidP="00DD6D88">
      <w:pPr>
        <w:pStyle w:val="Heading4"/>
        <w:numPr>
          <w:ilvl w:val="0"/>
          <w:numId w:val="0"/>
        </w:numPr>
        <w:rPr>
          <w:rFonts w:ascii="Times New Roman" w:hAnsi="Times New Roman"/>
          <w:i w:val="0"/>
          <w:color w:val="000000" w:themeColor="text1"/>
          <w:szCs w:val="24"/>
        </w:rPr>
      </w:pPr>
      <w:r>
        <w:rPr>
          <w:rFonts w:ascii="Times New Roman" w:hAnsi="Times New Roman"/>
          <w:i w:val="0"/>
          <w:color w:val="000000" w:themeColor="text1"/>
          <w:szCs w:val="24"/>
        </w:rPr>
        <w:lastRenderedPageBreak/>
        <w:t>4.4.2.3</w:t>
      </w:r>
      <w:r w:rsidR="002F0CAF" w:rsidRPr="00C96D9E">
        <w:rPr>
          <w:rFonts w:ascii="Times New Roman" w:hAnsi="Times New Roman"/>
          <w:i w:val="0"/>
          <w:color w:val="000000" w:themeColor="text1"/>
          <w:szCs w:val="24"/>
        </w:rPr>
        <w:t xml:space="preserve"> Researcher</w:t>
      </w:r>
    </w:p>
    <w:p w14:paraId="78560F35" w14:textId="77777777" w:rsidR="00DD6D88" w:rsidRDefault="002F0CAF" w:rsidP="00DD6D88">
      <w:pPr>
        <w:pStyle w:val="NormalWeb"/>
        <w:keepNext/>
      </w:pPr>
      <w:r w:rsidRPr="00C96D9E">
        <w:rPr>
          <w:noProof/>
          <w:lang w:val="en-US"/>
        </w:rPr>
        <w:drawing>
          <wp:inline distT="0" distB="0" distL="0" distR="0" wp14:anchorId="0E172CCA" wp14:editId="08934220">
            <wp:extent cx="5914390" cy="3202305"/>
            <wp:effectExtent l="0" t="0" r="0" b="0"/>
            <wp:docPr id="27188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1803" name=""/>
                    <pic:cNvPicPr/>
                  </pic:nvPicPr>
                  <pic:blipFill>
                    <a:blip r:embed="rId43"/>
                    <a:stretch>
                      <a:fillRect/>
                    </a:stretch>
                  </pic:blipFill>
                  <pic:spPr>
                    <a:xfrm>
                      <a:off x="0" y="0"/>
                      <a:ext cx="5914390" cy="3202305"/>
                    </a:xfrm>
                    <a:prstGeom prst="rect">
                      <a:avLst/>
                    </a:prstGeom>
                  </pic:spPr>
                </pic:pic>
              </a:graphicData>
            </a:graphic>
          </wp:inline>
        </w:drawing>
      </w:r>
    </w:p>
    <w:p w14:paraId="1AF6BFCC" w14:textId="457CB3DB" w:rsidR="002F0CAF" w:rsidRPr="00C96D9E" w:rsidRDefault="00DD6D88" w:rsidP="00DD6D88">
      <w:pPr>
        <w:pStyle w:val="Caption"/>
        <w:jc w:val="center"/>
      </w:pPr>
      <w:bookmarkStart w:id="229" w:name="_Toc165894562"/>
      <w:r>
        <w:t xml:space="preserve">Figure </w:t>
      </w:r>
      <w:r>
        <w:fldChar w:fldCharType="begin"/>
      </w:r>
      <w:r>
        <w:instrText xml:space="preserve"> SEQ Figure \* ARABIC </w:instrText>
      </w:r>
      <w:r>
        <w:fldChar w:fldCharType="separate"/>
      </w:r>
      <w:r w:rsidR="006D0EB2">
        <w:rPr>
          <w:noProof/>
        </w:rPr>
        <w:t>12</w:t>
      </w:r>
      <w:r>
        <w:fldChar w:fldCharType="end"/>
      </w:r>
      <w:r>
        <w:t xml:space="preserve">: </w:t>
      </w:r>
      <w:r w:rsidRPr="00AA6C0A">
        <w:t>Sequence Diagram for Submit Publication</w:t>
      </w:r>
      <w:bookmarkEnd w:id="229"/>
    </w:p>
    <w:p w14:paraId="0B8DD937" w14:textId="2B6510B8" w:rsidR="002F0CAF" w:rsidRPr="00DD6D88" w:rsidRDefault="002F0CAF" w:rsidP="002F0CAF">
      <w:pPr>
        <w:rPr>
          <w:b/>
        </w:rPr>
      </w:pPr>
      <w:r w:rsidRPr="00DD6D88">
        <w:rPr>
          <w:b/>
        </w:rPr>
        <w:t>Description:</w:t>
      </w:r>
    </w:p>
    <w:p w14:paraId="3D1DC6B6" w14:textId="7CD35E4A" w:rsidR="002F0CAF" w:rsidRPr="00C96D9E" w:rsidRDefault="002F0CAF" w:rsidP="00DD6D88">
      <w:r w:rsidRPr="00C96D9E">
        <w:t xml:space="preserve">In this diagram, researcher </w:t>
      </w:r>
      <w:r w:rsidR="003809FE" w:rsidRPr="00C96D9E">
        <w:t>submits a publication and how a publication of a researcher is uploaded is described in this diagram.</w:t>
      </w:r>
    </w:p>
    <w:p w14:paraId="46AF9E7F" w14:textId="3422529F" w:rsidR="00754458" w:rsidRPr="00C96D9E" w:rsidRDefault="00DD6D88" w:rsidP="00863F1A">
      <w:pPr>
        <w:pStyle w:val="Heading2"/>
      </w:pPr>
      <w:bookmarkStart w:id="230" w:name="_Toc165895946"/>
      <w:r>
        <w:t xml:space="preserve">4.5 </w:t>
      </w:r>
      <w:r w:rsidR="00D0233C" w:rsidRPr="00C96D9E">
        <w:t>Deployment</w:t>
      </w:r>
      <w:r w:rsidR="008F0FC0" w:rsidRPr="00C96D9E">
        <w:t xml:space="preserve"> </w:t>
      </w:r>
      <w:r w:rsidR="00754458" w:rsidRPr="00C96D9E">
        <w:t>Design</w:t>
      </w:r>
      <w:bookmarkEnd w:id="227"/>
      <w:bookmarkEnd w:id="228"/>
      <w:bookmarkEnd w:id="230"/>
    </w:p>
    <w:p w14:paraId="70D65277" w14:textId="77777777" w:rsidR="000B6C6F" w:rsidRDefault="00744E7C" w:rsidP="000B6C6F">
      <w:pPr>
        <w:keepNext/>
      </w:pPr>
      <w:r w:rsidRPr="00C96D9E">
        <w:rPr>
          <w:noProof/>
          <w:lang w:val="en-US"/>
        </w:rPr>
        <w:drawing>
          <wp:inline distT="114300" distB="114300" distL="114300" distR="114300" wp14:anchorId="10F4D515" wp14:editId="145C7BCD">
            <wp:extent cx="5274310" cy="3265049"/>
            <wp:effectExtent l="0" t="0" r="0" b="0"/>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44"/>
                    <a:srcRect l="13692" t="23542" r="3491" b="7849"/>
                    <a:stretch/>
                  </pic:blipFill>
                  <pic:spPr bwMode="auto">
                    <a:xfrm>
                      <a:off x="0" y="0"/>
                      <a:ext cx="5274310" cy="3265049"/>
                    </a:xfrm>
                    <a:prstGeom prst="rect">
                      <a:avLst/>
                    </a:prstGeom>
                    <a:ln>
                      <a:noFill/>
                    </a:ln>
                    <a:extLst>
                      <a:ext uri="{53640926-AAD7-44D8-BBD7-CCE9431645EC}">
                        <a14:shadowObscured xmlns:a14="http://schemas.microsoft.com/office/drawing/2010/main"/>
                      </a:ext>
                    </a:extLst>
                  </pic:spPr>
                </pic:pic>
              </a:graphicData>
            </a:graphic>
          </wp:inline>
        </w:drawing>
      </w:r>
    </w:p>
    <w:p w14:paraId="5E0BB883" w14:textId="521B13A9" w:rsidR="00744E7C" w:rsidRPr="000B6C6F" w:rsidRDefault="000B6C6F" w:rsidP="000B6C6F">
      <w:pPr>
        <w:pStyle w:val="Caption"/>
        <w:jc w:val="center"/>
      </w:pPr>
      <w:bookmarkStart w:id="231" w:name="_Toc165894563"/>
      <w:r>
        <w:t xml:space="preserve">Figure </w:t>
      </w:r>
      <w:r>
        <w:fldChar w:fldCharType="begin"/>
      </w:r>
      <w:r>
        <w:instrText xml:space="preserve"> SEQ Figure \* ARABIC </w:instrText>
      </w:r>
      <w:r>
        <w:fldChar w:fldCharType="separate"/>
      </w:r>
      <w:r w:rsidR="006D0EB2">
        <w:rPr>
          <w:noProof/>
        </w:rPr>
        <w:t>13</w:t>
      </w:r>
      <w:r>
        <w:fldChar w:fldCharType="end"/>
      </w:r>
      <w:r>
        <w:t>: Deployment Diagram</w:t>
      </w:r>
      <w:bookmarkEnd w:id="231"/>
    </w:p>
    <w:p w14:paraId="5DA549D4" w14:textId="3F351C8F" w:rsidR="003809FE" w:rsidRPr="000B6C6F" w:rsidRDefault="003809FE" w:rsidP="003809FE">
      <w:pPr>
        <w:rPr>
          <w:b/>
        </w:rPr>
      </w:pPr>
      <w:r w:rsidRPr="000B6C6F">
        <w:rPr>
          <w:b/>
        </w:rPr>
        <w:lastRenderedPageBreak/>
        <w:t>Description:</w:t>
      </w:r>
    </w:p>
    <w:p w14:paraId="201963C1" w14:textId="062F6580" w:rsidR="00895397" w:rsidRPr="00C96D9E" w:rsidRDefault="003809FE" w:rsidP="007D54E1">
      <w:r w:rsidRPr="00C96D9E">
        <w:t>In this diagram, the overall application technologies are shown and how they can be deployed on servers.</w:t>
      </w:r>
    </w:p>
    <w:p w14:paraId="3AB053C0" w14:textId="7B5F5878" w:rsidR="008429B5" w:rsidRPr="00C96D9E" w:rsidRDefault="000B6C6F" w:rsidP="00863F1A">
      <w:pPr>
        <w:pStyle w:val="Heading2"/>
      </w:pPr>
      <w:bookmarkStart w:id="232" w:name="_Toc69373690"/>
      <w:bookmarkStart w:id="233" w:name="_Toc69374098"/>
      <w:bookmarkStart w:id="234" w:name="_Toc165895947"/>
      <w:r>
        <w:t xml:space="preserve">4.6 </w:t>
      </w:r>
      <w:r w:rsidR="008429B5" w:rsidRPr="00C96D9E">
        <w:t>Data</w:t>
      </w:r>
      <w:r w:rsidR="004864EC" w:rsidRPr="00C96D9E">
        <w:t xml:space="preserve"> Models</w:t>
      </w:r>
      <w:bookmarkEnd w:id="232"/>
      <w:bookmarkEnd w:id="233"/>
      <w:bookmarkEnd w:id="234"/>
    </w:p>
    <w:p w14:paraId="0594CD0C" w14:textId="77777777" w:rsidR="000B6C6F" w:rsidRDefault="00744E7C" w:rsidP="000B6C6F">
      <w:pPr>
        <w:keepNext/>
      </w:pPr>
      <w:r w:rsidRPr="00C96D9E">
        <w:rPr>
          <w:noProof/>
          <w:color w:val="000000" w:themeColor="text1"/>
          <w:lang w:val="en-US"/>
        </w:rPr>
        <w:drawing>
          <wp:inline distT="0" distB="0" distL="0" distR="0" wp14:anchorId="3D3D2E8B" wp14:editId="3B062776">
            <wp:extent cx="5274310" cy="5483177"/>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rotWithShape="1">
                    <a:blip r:embed="rId45">
                      <a:extLst>
                        <a:ext uri="{28A0092B-C50C-407E-A947-70E740481C1C}">
                          <a14:useLocalDpi xmlns:a14="http://schemas.microsoft.com/office/drawing/2010/main" val="0"/>
                        </a:ext>
                      </a:extLst>
                    </a:blip>
                    <a:srcRect r="30266"/>
                    <a:stretch/>
                  </pic:blipFill>
                  <pic:spPr bwMode="auto">
                    <a:xfrm>
                      <a:off x="0" y="0"/>
                      <a:ext cx="5274310" cy="5483177"/>
                    </a:xfrm>
                    <a:prstGeom prst="rect">
                      <a:avLst/>
                    </a:prstGeom>
                    <a:ln>
                      <a:noFill/>
                    </a:ln>
                    <a:extLst>
                      <a:ext uri="{53640926-AAD7-44D8-BBD7-CCE9431645EC}">
                        <a14:shadowObscured xmlns:a14="http://schemas.microsoft.com/office/drawing/2010/main"/>
                      </a:ext>
                    </a:extLst>
                  </pic:spPr>
                </pic:pic>
              </a:graphicData>
            </a:graphic>
          </wp:inline>
        </w:drawing>
      </w:r>
    </w:p>
    <w:p w14:paraId="21B8A756" w14:textId="100FEECB" w:rsidR="00744E7C" w:rsidRPr="00C96D9E" w:rsidRDefault="000B6C6F" w:rsidP="000B6C6F">
      <w:pPr>
        <w:pStyle w:val="Caption"/>
        <w:jc w:val="center"/>
      </w:pPr>
      <w:bookmarkStart w:id="235" w:name="_Toc165894564"/>
      <w:r>
        <w:t xml:space="preserve">Figure </w:t>
      </w:r>
      <w:r>
        <w:fldChar w:fldCharType="begin"/>
      </w:r>
      <w:r>
        <w:instrText xml:space="preserve"> SEQ Figure \* ARABIC </w:instrText>
      </w:r>
      <w:r>
        <w:fldChar w:fldCharType="separate"/>
      </w:r>
      <w:r w:rsidR="006D0EB2">
        <w:rPr>
          <w:noProof/>
        </w:rPr>
        <w:t>14</w:t>
      </w:r>
      <w:r>
        <w:fldChar w:fldCharType="end"/>
      </w:r>
      <w:r>
        <w:t>: Entity Relationship Diagram</w:t>
      </w:r>
      <w:bookmarkEnd w:id="235"/>
    </w:p>
    <w:p w14:paraId="1989CE62" w14:textId="7CE60251" w:rsidR="008429B5" w:rsidRDefault="004864EC" w:rsidP="008429B5">
      <w:pPr>
        <w:rPr>
          <w:lang w:eastAsia="ar-SA"/>
        </w:rPr>
      </w:pPr>
      <w:r w:rsidRPr="00C96D9E">
        <w:rPr>
          <w:lang w:eastAsia="ar-SA"/>
        </w:rPr>
        <w:t>The Data Model is defined as an abstract model that organizes data description, data semantics, and consistency constraints of data. Present appropriate conceptual, logical and physical data models using ER diagrams or UML clas</w:t>
      </w:r>
      <w:r w:rsidR="00854843" w:rsidRPr="00C96D9E">
        <w:rPr>
          <w:lang w:eastAsia="ar-SA"/>
        </w:rPr>
        <w:t xml:space="preserve">s </w:t>
      </w:r>
      <w:r w:rsidRPr="00C96D9E">
        <w:rPr>
          <w:lang w:eastAsia="ar-SA"/>
        </w:rPr>
        <w:t>diagram</w:t>
      </w:r>
      <w:r w:rsidR="008429B5" w:rsidRPr="00C96D9E">
        <w:rPr>
          <w:lang w:eastAsia="ar-SA"/>
        </w:rPr>
        <w:t>.</w:t>
      </w:r>
    </w:p>
    <w:p w14:paraId="1EF3D10B" w14:textId="12A3E5A8" w:rsidR="000B6C6F" w:rsidRDefault="000B6C6F" w:rsidP="008429B5">
      <w:pPr>
        <w:rPr>
          <w:lang w:eastAsia="ar-SA"/>
        </w:rPr>
      </w:pPr>
    </w:p>
    <w:p w14:paraId="34AE0B84" w14:textId="77777777" w:rsidR="000B6C6F" w:rsidRPr="00C96D9E" w:rsidRDefault="000B6C6F" w:rsidP="008429B5">
      <w:pPr>
        <w:rPr>
          <w:lang w:eastAsia="ar-SA"/>
        </w:rPr>
      </w:pPr>
    </w:p>
    <w:p w14:paraId="56BF5314" w14:textId="0AE01806" w:rsidR="008936DA" w:rsidRPr="00C96D9E" w:rsidRDefault="000B6C6F" w:rsidP="00863F1A">
      <w:pPr>
        <w:pStyle w:val="Heading2"/>
      </w:pPr>
      <w:bookmarkStart w:id="236" w:name="_Toc69373691"/>
      <w:bookmarkStart w:id="237" w:name="_Toc69374099"/>
      <w:bookmarkStart w:id="238" w:name="_Toc165895948"/>
      <w:r>
        <w:lastRenderedPageBreak/>
        <w:t xml:space="preserve">4.7 </w:t>
      </w:r>
      <w:r w:rsidR="008936DA" w:rsidRPr="00C96D9E">
        <w:t>User Interface Design</w:t>
      </w:r>
      <w:bookmarkEnd w:id="236"/>
      <w:bookmarkEnd w:id="237"/>
      <w:bookmarkEnd w:id="238"/>
    </w:p>
    <w:p w14:paraId="59D70E7E" w14:textId="296648F6" w:rsidR="00895397" w:rsidRPr="000B6C6F" w:rsidRDefault="00807F54" w:rsidP="00895397">
      <w:pPr>
        <w:pStyle w:val="template"/>
        <w:jc w:val="both"/>
        <w:rPr>
          <w:rFonts w:ascii="Times New Roman" w:hAnsi="Times New Roman"/>
          <w:b/>
          <w:i w:val="0"/>
          <w:color w:val="000000" w:themeColor="text1"/>
          <w:sz w:val="24"/>
          <w:szCs w:val="24"/>
        </w:rPr>
      </w:pPr>
      <w:r>
        <w:rPr>
          <w:noProof/>
        </w:rPr>
        <w:pict w14:anchorId="0B686477">
          <v:shape id="_x0000_s1050" type="#_x0000_t202" style="position:absolute;left:0;text-align:left;margin-left:0;margin-top:204.1pt;width:415.3pt;height:.05pt;z-index:251672064;mso-position-horizontal-relative:text;mso-position-vertical-relative:text" stroked="f">
            <v:textbox style="mso-next-textbox:#_x0000_s1050;mso-fit-shape-to-text:t" inset="0,0,0,0">
              <w:txbxContent>
                <w:p w14:paraId="3EE2D7FC" w14:textId="6649E589" w:rsidR="00D54EC6" w:rsidRPr="00FF7A0B" w:rsidRDefault="00D54EC6" w:rsidP="00807F54">
                  <w:pPr>
                    <w:pStyle w:val="Caption"/>
                    <w:jc w:val="center"/>
                    <w:rPr>
                      <w:noProof/>
                      <w:szCs w:val="24"/>
                    </w:rPr>
                  </w:pPr>
                  <w:bookmarkStart w:id="239" w:name="_Toc165894565"/>
                  <w:r>
                    <w:t xml:space="preserve">Figure </w:t>
                  </w:r>
                  <w:r>
                    <w:fldChar w:fldCharType="begin"/>
                  </w:r>
                  <w:r>
                    <w:instrText xml:space="preserve"> SEQ Figure \* ARABIC </w:instrText>
                  </w:r>
                  <w:r>
                    <w:fldChar w:fldCharType="separate"/>
                  </w:r>
                  <w:r w:rsidR="006D0EB2">
                    <w:rPr>
                      <w:noProof/>
                    </w:rPr>
                    <w:t>15</w:t>
                  </w:r>
                  <w:r>
                    <w:fldChar w:fldCharType="end"/>
                  </w:r>
                  <w:r>
                    <w:t>: Landing Page</w:t>
                  </w:r>
                  <w:bookmarkEnd w:id="239"/>
                </w:p>
              </w:txbxContent>
            </v:textbox>
            <w10:wrap type="square"/>
          </v:shape>
        </w:pict>
      </w:r>
      <w:r w:rsidRPr="000B6C6F">
        <w:rPr>
          <w:rFonts w:ascii="Times New Roman" w:hAnsi="Times New Roman"/>
          <w:b/>
          <w:i w:val="0"/>
          <w:noProof/>
          <w:sz w:val="24"/>
          <w:szCs w:val="24"/>
        </w:rPr>
        <w:drawing>
          <wp:anchor distT="0" distB="0" distL="114300" distR="114300" simplePos="0" relativeHeight="251792896" behindDoc="0" locked="0" layoutInCell="1" allowOverlap="1" wp14:anchorId="5A246B85" wp14:editId="7624B859">
            <wp:simplePos x="0" y="0"/>
            <wp:positionH relativeFrom="margin">
              <wp:posOffset>0</wp:posOffset>
            </wp:positionH>
            <wp:positionV relativeFrom="paragraph">
              <wp:posOffset>461010</wp:posOffset>
            </wp:positionV>
            <wp:extent cx="5274310" cy="2073910"/>
            <wp:effectExtent l="0" t="0" r="0" b="0"/>
            <wp:wrapSquare wrapText="bothSides"/>
            <wp:docPr id="1223646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4310" cy="2073910"/>
                    </a:xfrm>
                    <a:prstGeom prst="rect">
                      <a:avLst/>
                    </a:prstGeom>
                    <a:noFill/>
                  </pic:spPr>
                </pic:pic>
              </a:graphicData>
            </a:graphic>
            <wp14:sizeRelH relativeFrom="page">
              <wp14:pctWidth>0</wp14:pctWidth>
            </wp14:sizeRelH>
            <wp14:sizeRelV relativeFrom="page">
              <wp14:pctHeight>0</wp14:pctHeight>
            </wp14:sizeRelV>
          </wp:anchor>
        </w:drawing>
      </w:r>
      <w:r w:rsidR="00435519" w:rsidRPr="000B6C6F">
        <w:rPr>
          <w:rFonts w:ascii="Times New Roman" w:hAnsi="Times New Roman"/>
          <w:b/>
          <w:i w:val="0"/>
          <w:color w:val="000000" w:themeColor="text1"/>
          <w:sz w:val="24"/>
          <w:szCs w:val="24"/>
        </w:rPr>
        <w:t>4.</w:t>
      </w:r>
      <w:r w:rsidR="000B6C6F" w:rsidRPr="000B6C6F">
        <w:rPr>
          <w:rFonts w:ascii="Times New Roman" w:hAnsi="Times New Roman"/>
          <w:b/>
          <w:i w:val="0"/>
          <w:color w:val="000000" w:themeColor="text1"/>
          <w:sz w:val="24"/>
          <w:szCs w:val="24"/>
        </w:rPr>
        <w:t>7</w:t>
      </w:r>
      <w:r w:rsidR="00435519" w:rsidRPr="000B6C6F">
        <w:rPr>
          <w:rFonts w:ascii="Times New Roman" w:hAnsi="Times New Roman"/>
          <w:b/>
          <w:i w:val="0"/>
          <w:color w:val="000000" w:themeColor="text1"/>
          <w:sz w:val="24"/>
          <w:szCs w:val="24"/>
        </w:rPr>
        <w:t>.1</w:t>
      </w:r>
      <w:r w:rsidR="00895397" w:rsidRPr="000B6C6F">
        <w:rPr>
          <w:rFonts w:ascii="Times New Roman" w:hAnsi="Times New Roman"/>
          <w:b/>
          <w:i w:val="0"/>
          <w:color w:val="000000" w:themeColor="text1"/>
          <w:sz w:val="24"/>
          <w:szCs w:val="24"/>
        </w:rPr>
        <w:t xml:space="preserve"> Landing Page</w:t>
      </w:r>
    </w:p>
    <w:p w14:paraId="6EDBA937" w14:textId="77777777" w:rsidR="00895397" w:rsidRPr="00C96D9E" w:rsidRDefault="00895397" w:rsidP="00895397">
      <w:pPr>
        <w:pStyle w:val="template"/>
        <w:jc w:val="both"/>
        <w:rPr>
          <w:rFonts w:ascii="Times New Roman" w:hAnsi="Times New Roman"/>
          <w:color w:val="000000" w:themeColor="text1"/>
          <w:sz w:val="24"/>
          <w:szCs w:val="24"/>
        </w:rPr>
      </w:pPr>
    </w:p>
    <w:p w14:paraId="0AA82F48" w14:textId="77777777" w:rsidR="000B6C6F" w:rsidRDefault="000B6C6F" w:rsidP="00895397">
      <w:pPr>
        <w:pStyle w:val="template"/>
        <w:jc w:val="both"/>
        <w:rPr>
          <w:rFonts w:ascii="Times New Roman" w:hAnsi="Times New Roman"/>
          <w:color w:val="000000" w:themeColor="text1"/>
          <w:sz w:val="24"/>
          <w:szCs w:val="24"/>
        </w:rPr>
      </w:pPr>
    </w:p>
    <w:p w14:paraId="6B49D42B" w14:textId="77777777" w:rsidR="00807F54" w:rsidRDefault="00807F54" w:rsidP="00807F54">
      <w:pPr>
        <w:pStyle w:val="template"/>
        <w:jc w:val="center"/>
        <w:rPr>
          <w:rFonts w:ascii="Times New Roman" w:hAnsi="Times New Roman"/>
          <w:b/>
          <w:i w:val="0"/>
          <w:color w:val="000000" w:themeColor="text1"/>
          <w:sz w:val="24"/>
          <w:szCs w:val="24"/>
        </w:rPr>
      </w:pPr>
    </w:p>
    <w:p w14:paraId="44253EDC" w14:textId="77777777" w:rsidR="00807F54" w:rsidRDefault="00807F54" w:rsidP="00807F54">
      <w:pPr>
        <w:pStyle w:val="template"/>
        <w:rPr>
          <w:rFonts w:ascii="Times New Roman" w:hAnsi="Times New Roman"/>
          <w:b/>
          <w:i w:val="0"/>
          <w:color w:val="000000" w:themeColor="text1"/>
          <w:sz w:val="24"/>
          <w:szCs w:val="24"/>
        </w:rPr>
      </w:pPr>
    </w:p>
    <w:p w14:paraId="594345EB" w14:textId="5A0D1D2D" w:rsidR="00776C06" w:rsidRPr="000B6C6F" w:rsidRDefault="000B6C6F" w:rsidP="00807F54">
      <w:pPr>
        <w:pStyle w:val="template"/>
        <w:rPr>
          <w:rFonts w:ascii="Times New Roman" w:hAnsi="Times New Roman"/>
          <w:b/>
          <w:i w:val="0"/>
          <w:color w:val="000000" w:themeColor="text1"/>
          <w:sz w:val="24"/>
          <w:szCs w:val="24"/>
        </w:rPr>
      </w:pPr>
      <w:r w:rsidRPr="000B6C6F">
        <w:rPr>
          <w:rFonts w:ascii="Times New Roman" w:hAnsi="Times New Roman"/>
          <w:b/>
          <w:i w:val="0"/>
          <w:color w:val="000000" w:themeColor="text1"/>
          <w:sz w:val="24"/>
          <w:szCs w:val="24"/>
        </w:rPr>
        <w:t>4.7</w:t>
      </w:r>
      <w:r w:rsidR="00895397" w:rsidRPr="000B6C6F">
        <w:rPr>
          <w:rFonts w:ascii="Times New Roman" w:hAnsi="Times New Roman"/>
          <w:b/>
          <w:i w:val="0"/>
          <w:color w:val="000000" w:themeColor="text1"/>
          <w:sz w:val="24"/>
          <w:szCs w:val="24"/>
        </w:rPr>
        <w:t>.2 Login</w:t>
      </w:r>
    </w:p>
    <w:p w14:paraId="5AE14B9F" w14:textId="1296CE73" w:rsidR="00776C06" w:rsidRPr="00C96D9E" w:rsidRDefault="00776C06" w:rsidP="00895397">
      <w:pPr>
        <w:pStyle w:val="template"/>
        <w:jc w:val="both"/>
        <w:rPr>
          <w:rFonts w:ascii="Times New Roman" w:hAnsi="Times New Roman"/>
          <w:color w:val="000000" w:themeColor="text1"/>
          <w:sz w:val="24"/>
          <w:szCs w:val="24"/>
        </w:rPr>
      </w:pPr>
    </w:p>
    <w:p w14:paraId="0F4D6BC4" w14:textId="506361EF" w:rsidR="00776C06" w:rsidRPr="00C96D9E" w:rsidRDefault="00D255DC" w:rsidP="00895397">
      <w:pPr>
        <w:pStyle w:val="template"/>
        <w:jc w:val="both"/>
        <w:rPr>
          <w:rFonts w:ascii="Times New Roman" w:hAnsi="Times New Roman"/>
          <w:color w:val="000000" w:themeColor="text1"/>
          <w:sz w:val="24"/>
          <w:szCs w:val="24"/>
        </w:rPr>
      </w:pPr>
      <w:r>
        <w:rPr>
          <w:noProof/>
        </w:rPr>
        <w:pict w14:anchorId="06E392A2">
          <v:shape id="_x0000_s1054" type="#_x0000_t202" style="position:absolute;left:0;text-align:left;margin-left:10.5pt;margin-top:282.5pt;width:326.25pt;height:.05pt;z-index:251675136;mso-position-horizontal-relative:text;mso-position-vertical-relative:text" stroked="f">
            <v:textbox style="mso-next-textbox:#_x0000_s1054;mso-fit-shape-to-text:t" inset="0,0,0,0">
              <w:txbxContent>
                <w:p w14:paraId="637D1389" w14:textId="55DE38B1" w:rsidR="00D54EC6" w:rsidRPr="00AC7DE0" w:rsidRDefault="00D54EC6" w:rsidP="00D255DC">
                  <w:pPr>
                    <w:pStyle w:val="Caption"/>
                    <w:jc w:val="center"/>
                    <w:rPr>
                      <w:i/>
                      <w:noProof/>
                      <w:szCs w:val="24"/>
                    </w:rPr>
                  </w:pPr>
                  <w:bookmarkStart w:id="240" w:name="_Toc165894566"/>
                  <w:r>
                    <w:t xml:space="preserve">Figure </w:t>
                  </w:r>
                  <w:r>
                    <w:fldChar w:fldCharType="begin"/>
                  </w:r>
                  <w:r>
                    <w:instrText xml:space="preserve"> SEQ Figure \* ARABIC </w:instrText>
                  </w:r>
                  <w:r>
                    <w:fldChar w:fldCharType="separate"/>
                  </w:r>
                  <w:r w:rsidR="006D0EB2">
                    <w:rPr>
                      <w:noProof/>
                    </w:rPr>
                    <w:t>16</w:t>
                  </w:r>
                  <w:r>
                    <w:fldChar w:fldCharType="end"/>
                  </w:r>
                  <w:r>
                    <w:t xml:space="preserve">: </w:t>
                  </w:r>
                  <w:r w:rsidRPr="007024F4">
                    <w:t>login</w:t>
                  </w:r>
                  <w:bookmarkEnd w:id="240"/>
                </w:p>
              </w:txbxContent>
            </v:textbox>
            <w10:wrap type="square"/>
          </v:shape>
        </w:pict>
      </w:r>
      <w:r w:rsidR="00A96FE1" w:rsidRPr="00C96D9E">
        <w:rPr>
          <w:rFonts w:ascii="Times New Roman" w:hAnsi="Times New Roman"/>
          <w:noProof/>
          <w:sz w:val="24"/>
          <w:szCs w:val="24"/>
        </w:rPr>
        <w:drawing>
          <wp:anchor distT="0" distB="0" distL="114300" distR="114300" simplePos="0" relativeHeight="251760128" behindDoc="0" locked="0" layoutInCell="1" allowOverlap="1" wp14:anchorId="423DA701" wp14:editId="79C13068">
            <wp:simplePos x="0" y="0"/>
            <wp:positionH relativeFrom="margin">
              <wp:posOffset>133350</wp:posOffset>
            </wp:positionH>
            <wp:positionV relativeFrom="paragraph">
              <wp:posOffset>12065</wp:posOffset>
            </wp:positionV>
            <wp:extent cx="4143375" cy="3518535"/>
            <wp:effectExtent l="0" t="0" r="0" b="0"/>
            <wp:wrapSquare wrapText="bothSides"/>
            <wp:docPr id="2083398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43375" cy="3518535"/>
                    </a:xfrm>
                    <a:prstGeom prst="rect">
                      <a:avLst/>
                    </a:prstGeom>
                    <a:noFill/>
                  </pic:spPr>
                </pic:pic>
              </a:graphicData>
            </a:graphic>
            <wp14:sizeRelH relativeFrom="page">
              <wp14:pctWidth>0</wp14:pctWidth>
            </wp14:sizeRelH>
            <wp14:sizeRelV relativeFrom="page">
              <wp14:pctHeight>0</wp14:pctHeight>
            </wp14:sizeRelV>
          </wp:anchor>
        </w:drawing>
      </w:r>
    </w:p>
    <w:p w14:paraId="37EF1CE0" w14:textId="52A61906" w:rsidR="00776C06" w:rsidRPr="00C96D9E" w:rsidRDefault="00776C06" w:rsidP="00895397">
      <w:pPr>
        <w:pStyle w:val="template"/>
        <w:jc w:val="both"/>
        <w:rPr>
          <w:rFonts w:ascii="Times New Roman" w:hAnsi="Times New Roman"/>
          <w:color w:val="000000" w:themeColor="text1"/>
          <w:sz w:val="24"/>
          <w:szCs w:val="24"/>
        </w:rPr>
      </w:pPr>
    </w:p>
    <w:p w14:paraId="35EC42C4" w14:textId="7781E785" w:rsidR="00776C06" w:rsidRPr="00C96D9E" w:rsidRDefault="00776C06" w:rsidP="00895397">
      <w:pPr>
        <w:pStyle w:val="template"/>
        <w:jc w:val="both"/>
        <w:rPr>
          <w:rFonts w:ascii="Times New Roman" w:hAnsi="Times New Roman"/>
          <w:color w:val="000000" w:themeColor="text1"/>
          <w:sz w:val="24"/>
          <w:szCs w:val="24"/>
        </w:rPr>
      </w:pPr>
    </w:p>
    <w:p w14:paraId="3BD923EA" w14:textId="77777777" w:rsidR="00776C06" w:rsidRPr="00C96D9E" w:rsidRDefault="00776C06" w:rsidP="00895397">
      <w:pPr>
        <w:pStyle w:val="template"/>
        <w:jc w:val="both"/>
        <w:rPr>
          <w:rFonts w:ascii="Times New Roman" w:hAnsi="Times New Roman"/>
          <w:color w:val="000000" w:themeColor="text1"/>
          <w:sz w:val="24"/>
          <w:szCs w:val="24"/>
        </w:rPr>
      </w:pPr>
    </w:p>
    <w:p w14:paraId="0137986C" w14:textId="77777777" w:rsidR="00776C06" w:rsidRPr="00C96D9E" w:rsidRDefault="00776C06" w:rsidP="00895397">
      <w:pPr>
        <w:pStyle w:val="template"/>
        <w:jc w:val="both"/>
        <w:rPr>
          <w:rFonts w:ascii="Times New Roman" w:hAnsi="Times New Roman"/>
          <w:color w:val="000000" w:themeColor="text1"/>
          <w:sz w:val="24"/>
          <w:szCs w:val="24"/>
        </w:rPr>
      </w:pPr>
    </w:p>
    <w:p w14:paraId="26780523" w14:textId="2A4C925E" w:rsidR="00776C06" w:rsidRPr="00C96D9E" w:rsidRDefault="00776C06" w:rsidP="00895397">
      <w:pPr>
        <w:pStyle w:val="template"/>
        <w:jc w:val="both"/>
        <w:rPr>
          <w:rFonts w:ascii="Times New Roman" w:hAnsi="Times New Roman"/>
          <w:color w:val="000000" w:themeColor="text1"/>
          <w:sz w:val="24"/>
          <w:szCs w:val="24"/>
        </w:rPr>
      </w:pPr>
    </w:p>
    <w:p w14:paraId="27DC04AB" w14:textId="19BFA56E" w:rsidR="00776C06" w:rsidRPr="00C96D9E" w:rsidRDefault="00776C06" w:rsidP="00895397">
      <w:pPr>
        <w:pStyle w:val="template"/>
        <w:jc w:val="both"/>
        <w:rPr>
          <w:rFonts w:ascii="Times New Roman" w:hAnsi="Times New Roman"/>
          <w:color w:val="000000" w:themeColor="text1"/>
          <w:sz w:val="24"/>
          <w:szCs w:val="24"/>
        </w:rPr>
      </w:pPr>
    </w:p>
    <w:p w14:paraId="6436AF26" w14:textId="77777777" w:rsidR="00776C06" w:rsidRPr="00C96D9E" w:rsidRDefault="00776C06" w:rsidP="00895397">
      <w:pPr>
        <w:pStyle w:val="template"/>
        <w:jc w:val="both"/>
        <w:rPr>
          <w:rFonts w:ascii="Times New Roman" w:hAnsi="Times New Roman"/>
          <w:color w:val="000000" w:themeColor="text1"/>
          <w:sz w:val="24"/>
          <w:szCs w:val="24"/>
        </w:rPr>
      </w:pPr>
    </w:p>
    <w:p w14:paraId="55CDD640" w14:textId="7715FCDF" w:rsidR="00776C06" w:rsidRPr="00C96D9E" w:rsidRDefault="00776C06" w:rsidP="00895397">
      <w:pPr>
        <w:pStyle w:val="template"/>
        <w:jc w:val="both"/>
        <w:rPr>
          <w:rFonts w:ascii="Times New Roman" w:hAnsi="Times New Roman"/>
          <w:color w:val="000000" w:themeColor="text1"/>
          <w:sz w:val="24"/>
          <w:szCs w:val="24"/>
        </w:rPr>
      </w:pPr>
    </w:p>
    <w:p w14:paraId="5580E385" w14:textId="77777777" w:rsidR="00895397" w:rsidRPr="00C96D9E" w:rsidRDefault="00895397" w:rsidP="00895397">
      <w:pPr>
        <w:pStyle w:val="template"/>
        <w:jc w:val="both"/>
        <w:rPr>
          <w:rFonts w:ascii="Times New Roman" w:hAnsi="Times New Roman"/>
          <w:color w:val="000000" w:themeColor="text1"/>
          <w:sz w:val="24"/>
          <w:szCs w:val="24"/>
        </w:rPr>
      </w:pPr>
    </w:p>
    <w:p w14:paraId="4CA54B5E" w14:textId="65C100B2" w:rsidR="00895397" w:rsidRPr="00C96D9E" w:rsidRDefault="00895397" w:rsidP="00895397">
      <w:pPr>
        <w:pStyle w:val="template"/>
        <w:jc w:val="both"/>
        <w:rPr>
          <w:rFonts w:ascii="Times New Roman" w:hAnsi="Times New Roman"/>
          <w:color w:val="000000" w:themeColor="text1"/>
          <w:sz w:val="24"/>
          <w:szCs w:val="24"/>
        </w:rPr>
      </w:pPr>
    </w:p>
    <w:p w14:paraId="7C493E1F" w14:textId="352C6E32" w:rsidR="00895397" w:rsidRPr="00C96D9E" w:rsidRDefault="00895397" w:rsidP="00895397">
      <w:pPr>
        <w:pStyle w:val="template"/>
        <w:jc w:val="both"/>
        <w:rPr>
          <w:rFonts w:ascii="Times New Roman" w:hAnsi="Times New Roman"/>
          <w:color w:val="000000" w:themeColor="text1"/>
          <w:sz w:val="24"/>
          <w:szCs w:val="24"/>
        </w:rPr>
      </w:pPr>
    </w:p>
    <w:p w14:paraId="20E11776" w14:textId="77777777" w:rsidR="00895397" w:rsidRPr="00C96D9E" w:rsidRDefault="00895397" w:rsidP="00895397">
      <w:pPr>
        <w:pStyle w:val="template"/>
        <w:jc w:val="both"/>
        <w:rPr>
          <w:rFonts w:ascii="Times New Roman" w:hAnsi="Times New Roman"/>
          <w:color w:val="000000" w:themeColor="text1"/>
          <w:sz w:val="24"/>
          <w:szCs w:val="24"/>
        </w:rPr>
      </w:pPr>
    </w:p>
    <w:p w14:paraId="764DC86E" w14:textId="77777777" w:rsidR="00895397" w:rsidRPr="00C96D9E" w:rsidRDefault="00895397" w:rsidP="00895397">
      <w:pPr>
        <w:pStyle w:val="template"/>
        <w:jc w:val="both"/>
        <w:rPr>
          <w:rFonts w:ascii="Times New Roman" w:hAnsi="Times New Roman"/>
          <w:color w:val="000000" w:themeColor="text1"/>
          <w:sz w:val="24"/>
          <w:szCs w:val="24"/>
        </w:rPr>
      </w:pPr>
    </w:p>
    <w:p w14:paraId="210F1781" w14:textId="77777777" w:rsidR="00895397" w:rsidRPr="00C96D9E" w:rsidRDefault="00895397" w:rsidP="00895397">
      <w:pPr>
        <w:pStyle w:val="template"/>
        <w:jc w:val="both"/>
        <w:rPr>
          <w:rFonts w:ascii="Times New Roman" w:hAnsi="Times New Roman"/>
          <w:color w:val="000000" w:themeColor="text1"/>
          <w:sz w:val="24"/>
          <w:szCs w:val="24"/>
        </w:rPr>
      </w:pPr>
    </w:p>
    <w:p w14:paraId="5B0566EF" w14:textId="77777777" w:rsidR="00895397" w:rsidRPr="00C96D9E" w:rsidRDefault="00895397" w:rsidP="00895397">
      <w:pPr>
        <w:pStyle w:val="template"/>
        <w:jc w:val="both"/>
        <w:rPr>
          <w:rFonts w:ascii="Times New Roman" w:hAnsi="Times New Roman"/>
          <w:color w:val="000000" w:themeColor="text1"/>
          <w:sz w:val="24"/>
          <w:szCs w:val="24"/>
        </w:rPr>
      </w:pPr>
    </w:p>
    <w:p w14:paraId="794ACC11" w14:textId="77777777" w:rsidR="00895397" w:rsidRPr="00C96D9E" w:rsidRDefault="00895397" w:rsidP="00895397">
      <w:pPr>
        <w:pStyle w:val="template"/>
        <w:jc w:val="both"/>
        <w:rPr>
          <w:rFonts w:ascii="Times New Roman" w:hAnsi="Times New Roman"/>
          <w:color w:val="000000" w:themeColor="text1"/>
          <w:sz w:val="24"/>
          <w:szCs w:val="24"/>
        </w:rPr>
      </w:pPr>
    </w:p>
    <w:p w14:paraId="4583A1EF" w14:textId="77777777" w:rsidR="00895397" w:rsidRPr="00C96D9E" w:rsidRDefault="00895397" w:rsidP="00895397">
      <w:pPr>
        <w:pStyle w:val="template"/>
        <w:jc w:val="both"/>
        <w:rPr>
          <w:rFonts w:ascii="Times New Roman" w:hAnsi="Times New Roman"/>
          <w:color w:val="000000" w:themeColor="text1"/>
          <w:sz w:val="24"/>
          <w:szCs w:val="24"/>
        </w:rPr>
      </w:pPr>
    </w:p>
    <w:p w14:paraId="65E82E1B" w14:textId="6AD43208" w:rsidR="00895397" w:rsidRPr="00C96D9E" w:rsidRDefault="00895397" w:rsidP="00895397">
      <w:pPr>
        <w:pStyle w:val="template"/>
        <w:jc w:val="both"/>
        <w:rPr>
          <w:rFonts w:ascii="Times New Roman" w:hAnsi="Times New Roman"/>
          <w:color w:val="000000" w:themeColor="text1"/>
          <w:sz w:val="24"/>
          <w:szCs w:val="24"/>
        </w:rPr>
      </w:pPr>
    </w:p>
    <w:p w14:paraId="173DAB4F" w14:textId="77777777" w:rsidR="00895397" w:rsidRPr="00C96D9E" w:rsidRDefault="00895397" w:rsidP="00895397">
      <w:pPr>
        <w:pStyle w:val="template"/>
        <w:jc w:val="both"/>
        <w:rPr>
          <w:rFonts w:ascii="Times New Roman" w:hAnsi="Times New Roman"/>
          <w:color w:val="000000" w:themeColor="text1"/>
          <w:sz w:val="24"/>
          <w:szCs w:val="24"/>
        </w:rPr>
      </w:pPr>
    </w:p>
    <w:p w14:paraId="33E1C5F3" w14:textId="680B8D52" w:rsidR="00895397" w:rsidRPr="00C96D9E" w:rsidRDefault="00895397" w:rsidP="00895397">
      <w:pPr>
        <w:pStyle w:val="template"/>
        <w:jc w:val="both"/>
        <w:rPr>
          <w:rFonts w:ascii="Times New Roman" w:hAnsi="Times New Roman"/>
          <w:color w:val="000000" w:themeColor="text1"/>
          <w:sz w:val="24"/>
          <w:szCs w:val="24"/>
        </w:rPr>
      </w:pPr>
    </w:p>
    <w:p w14:paraId="7773C35B" w14:textId="77777777" w:rsidR="00895397" w:rsidRPr="00C96D9E" w:rsidRDefault="00895397" w:rsidP="00895397">
      <w:pPr>
        <w:pStyle w:val="template"/>
        <w:jc w:val="both"/>
        <w:rPr>
          <w:rFonts w:ascii="Times New Roman" w:hAnsi="Times New Roman"/>
          <w:color w:val="000000" w:themeColor="text1"/>
          <w:sz w:val="24"/>
          <w:szCs w:val="24"/>
        </w:rPr>
      </w:pPr>
    </w:p>
    <w:p w14:paraId="2F1A7039" w14:textId="27F15CD6" w:rsidR="00895397" w:rsidRPr="00C96D9E" w:rsidRDefault="00895397" w:rsidP="00895397">
      <w:pPr>
        <w:pStyle w:val="template"/>
        <w:jc w:val="both"/>
        <w:rPr>
          <w:rFonts w:ascii="Times New Roman" w:hAnsi="Times New Roman"/>
          <w:color w:val="000000" w:themeColor="text1"/>
          <w:sz w:val="24"/>
          <w:szCs w:val="24"/>
        </w:rPr>
      </w:pPr>
    </w:p>
    <w:p w14:paraId="244FFF6B" w14:textId="77777777" w:rsidR="00895397" w:rsidRPr="00C96D9E" w:rsidRDefault="00895397" w:rsidP="00895397">
      <w:pPr>
        <w:pStyle w:val="template"/>
        <w:jc w:val="both"/>
        <w:rPr>
          <w:rFonts w:ascii="Times New Roman" w:hAnsi="Times New Roman"/>
          <w:color w:val="000000" w:themeColor="text1"/>
          <w:sz w:val="24"/>
          <w:szCs w:val="24"/>
        </w:rPr>
      </w:pPr>
    </w:p>
    <w:p w14:paraId="2C067501" w14:textId="77777777" w:rsidR="00895397" w:rsidRPr="00C96D9E" w:rsidRDefault="00895397" w:rsidP="00895397">
      <w:pPr>
        <w:pStyle w:val="template"/>
        <w:jc w:val="both"/>
        <w:rPr>
          <w:rFonts w:ascii="Times New Roman" w:hAnsi="Times New Roman"/>
          <w:color w:val="000000" w:themeColor="text1"/>
          <w:sz w:val="24"/>
          <w:szCs w:val="24"/>
        </w:rPr>
      </w:pPr>
    </w:p>
    <w:p w14:paraId="0EC365A2" w14:textId="46A7C34D" w:rsidR="00895397" w:rsidRPr="00C96D9E" w:rsidRDefault="00895397" w:rsidP="00895397">
      <w:pPr>
        <w:pStyle w:val="template"/>
        <w:jc w:val="both"/>
        <w:rPr>
          <w:rFonts w:ascii="Times New Roman" w:hAnsi="Times New Roman"/>
          <w:color w:val="000000" w:themeColor="text1"/>
          <w:sz w:val="24"/>
          <w:szCs w:val="24"/>
        </w:rPr>
      </w:pPr>
    </w:p>
    <w:p w14:paraId="791EA927" w14:textId="010AF911" w:rsidR="00895397" w:rsidRPr="00C96D9E" w:rsidRDefault="00895397" w:rsidP="00895397">
      <w:pPr>
        <w:pStyle w:val="template"/>
        <w:jc w:val="both"/>
        <w:rPr>
          <w:rFonts w:ascii="Times New Roman" w:hAnsi="Times New Roman"/>
          <w:color w:val="000000" w:themeColor="text1"/>
          <w:sz w:val="24"/>
          <w:szCs w:val="24"/>
        </w:rPr>
      </w:pPr>
    </w:p>
    <w:p w14:paraId="284C2AF1" w14:textId="5CCBFA68" w:rsidR="00895397" w:rsidRPr="00C96D9E" w:rsidRDefault="00895397" w:rsidP="00895397">
      <w:pPr>
        <w:pStyle w:val="template"/>
        <w:jc w:val="both"/>
        <w:rPr>
          <w:rFonts w:ascii="Times New Roman" w:hAnsi="Times New Roman"/>
          <w:color w:val="000000" w:themeColor="text1"/>
          <w:sz w:val="24"/>
          <w:szCs w:val="24"/>
        </w:rPr>
      </w:pPr>
    </w:p>
    <w:p w14:paraId="0D181713" w14:textId="62BA61B8" w:rsidR="00895397" w:rsidRPr="00C96D9E" w:rsidRDefault="00895397" w:rsidP="00895397">
      <w:pPr>
        <w:pStyle w:val="template"/>
        <w:jc w:val="both"/>
        <w:rPr>
          <w:rFonts w:ascii="Times New Roman" w:hAnsi="Times New Roman"/>
          <w:color w:val="000000" w:themeColor="text1"/>
          <w:sz w:val="24"/>
          <w:szCs w:val="24"/>
        </w:rPr>
      </w:pPr>
    </w:p>
    <w:p w14:paraId="7039FE3B" w14:textId="6834FF9A" w:rsidR="00895397" w:rsidRPr="00C96D9E" w:rsidRDefault="00895397" w:rsidP="00895397">
      <w:pPr>
        <w:pStyle w:val="template"/>
        <w:jc w:val="both"/>
        <w:rPr>
          <w:rFonts w:ascii="Times New Roman" w:hAnsi="Times New Roman"/>
          <w:color w:val="000000" w:themeColor="text1"/>
          <w:sz w:val="24"/>
          <w:szCs w:val="24"/>
        </w:rPr>
      </w:pPr>
    </w:p>
    <w:p w14:paraId="435DBBDF" w14:textId="289336F3" w:rsidR="00895397" w:rsidRDefault="00895397" w:rsidP="00895397">
      <w:pPr>
        <w:pStyle w:val="template"/>
        <w:jc w:val="both"/>
        <w:rPr>
          <w:rFonts w:ascii="Times New Roman" w:hAnsi="Times New Roman"/>
          <w:color w:val="000000" w:themeColor="text1"/>
          <w:sz w:val="24"/>
          <w:szCs w:val="24"/>
        </w:rPr>
      </w:pPr>
    </w:p>
    <w:p w14:paraId="32AFBE4D" w14:textId="63A3C227" w:rsidR="00807F54" w:rsidRDefault="00807F54" w:rsidP="00895397">
      <w:pPr>
        <w:pStyle w:val="template"/>
        <w:jc w:val="both"/>
        <w:rPr>
          <w:rFonts w:ascii="Times New Roman" w:hAnsi="Times New Roman"/>
          <w:color w:val="000000" w:themeColor="text1"/>
          <w:sz w:val="24"/>
          <w:szCs w:val="24"/>
        </w:rPr>
      </w:pPr>
    </w:p>
    <w:p w14:paraId="1C5C3227" w14:textId="77777777" w:rsidR="00807F54" w:rsidRPr="00C96D9E" w:rsidRDefault="00807F54" w:rsidP="00895397">
      <w:pPr>
        <w:pStyle w:val="template"/>
        <w:jc w:val="both"/>
        <w:rPr>
          <w:rFonts w:ascii="Times New Roman" w:hAnsi="Times New Roman"/>
          <w:color w:val="000000" w:themeColor="text1"/>
          <w:sz w:val="24"/>
          <w:szCs w:val="24"/>
        </w:rPr>
      </w:pPr>
    </w:p>
    <w:p w14:paraId="7DFD1FFE" w14:textId="44137D92" w:rsidR="00895397" w:rsidRPr="000B6C6F" w:rsidRDefault="00795771" w:rsidP="00895397">
      <w:pPr>
        <w:pStyle w:val="template"/>
        <w:jc w:val="both"/>
        <w:rPr>
          <w:rFonts w:ascii="Times New Roman" w:hAnsi="Times New Roman"/>
          <w:b/>
          <w:i w:val="0"/>
          <w:color w:val="000000" w:themeColor="text1"/>
          <w:sz w:val="24"/>
          <w:szCs w:val="24"/>
        </w:rPr>
      </w:pPr>
      <w:r w:rsidRPr="000B6C6F">
        <w:rPr>
          <w:rFonts w:ascii="Times New Roman" w:hAnsi="Times New Roman"/>
          <w:b/>
          <w:i w:val="0"/>
          <w:color w:val="000000" w:themeColor="text1"/>
          <w:sz w:val="24"/>
          <w:szCs w:val="24"/>
        </w:rPr>
        <w:lastRenderedPageBreak/>
        <w:t>4.</w:t>
      </w:r>
      <w:r w:rsidR="000B6C6F" w:rsidRPr="000B6C6F">
        <w:rPr>
          <w:rFonts w:ascii="Times New Roman" w:hAnsi="Times New Roman"/>
          <w:b/>
          <w:i w:val="0"/>
          <w:color w:val="000000" w:themeColor="text1"/>
          <w:sz w:val="24"/>
          <w:szCs w:val="24"/>
        </w:rPr>
        <w:t>7</w:t>
      </w:r>
      <w:r w:rsidR="00895397" w:rsidRPr="000B6C6F">
        <w:rPr>
          <w:rFonts w:ascii="Times New Roman" w:hAnsi="Times New Roman"/>
          <w:b/>
          <w:i w:val="0"/>
          <w:color w:val="000000" w:themeColor="text1"/>
          <w:sz w:val="24"/>
          <w:szCs w:val="24"/>
        </w:rPr>
        <w:t>.3 Signup</w:t>
      </w:r>
    </w:p>
    <w:p w14:paraId="45F2B2BA" w14:textId="26C0F706" w:rsidR="00895397" w:rsidRPr="00C96D9E" w:rsidRDefault="00895397" w:rsidP="00895397">
      <w:pPr>
        <w:pStyle w:val="template"/>
        <w:jc w:val="both"/>
        <w:rPr>
          <w:rFonts w:ascii="Times New Roman" w:hAnsi="Times New Roman"/>
          <w:color w:val="000000" w:themeColor="text1"/>
          <w:sz w:val="24"/>
          <w:szCs w:val="24"/>
        </w:rPr>
      </w:pPr>
    </w:p>
    <w:p w14:paraId="0ABF6596" w14:textId="43CB282B" w:rsidR="00895397" w:rsidRPr="00C96D9E" w:rsidRDefault="00807F54" w:rsidP="00895397">
      <w:pPr>
        <w:pStyle w:val="template"/>
        <w:jc w:val="both"/>
        <w:rPr>
          <w:rFonts w:ascii="Times New Roman" w:hAnsi="Times New Roman"/>
          <w:color w:val="000000" w:themeColor="text1"/>
          <w:sz w:val="24"/>
          <w:szCs w:val="24"/>
        </w:rPr>
      </w:pPr>
      <w:r>
        <w:rPr>
          <w:noProof/>
        </w:rPr>
        <w:pict w14:anchorId="4464F033">
          <v:shape id="_x0000_s1052" type="#_x0000_t202" style="position:absolute;left:0;text-align:left;margin-left:64.5pt;margin-top:374.2pt;width:273.8pt;height:.05pt;z-index:251673088;mso-position-horizontal-relative:text;mso-position-vertical-relative:text" stroked="f">
            <v:textbox style="mso-next-textbox:#_x0000_s1052;mso-fit-shape-to-text:t" inset="0,0,0,0">
              <w:txbxContent>
                <w:p w14:paraId="6F5FA85F" w14:textId="29D95CE0" w:rsidR="00D54EC6" w:rsidRPr="00581733" w:rsidRDefault="00D54EC6" w:rsidP="00807F54">
                  <w:pPr>
                    <w:pStyle w:val="Caption"/>
                    <w:jc w:val="center"/>
                    <w:rPr>
                      <w:i/>
                      <w:noProof/>
                      <w:szCs w:val="24"/>
                    </w:rPr>
                  </w:pPr>
                  <w:bookmarkStart w:id="241" w:name="_Toc165894567"/>
                  <w:r>
                    <w:t xml:space="preserve">Figure </w:t>
                  </w:r>
                  <w:r>
                    <w:fldChar w:fldCharType="begin"/>
                  </w:r>
                  <w:r>
                    <w:instrText xml:space="preserve"> SEQ Figure \* ARABIC </w:instrText>
                  </w:r>
                  <w:r>
                    <w:fldChar w:fldCharType="separate"/>
                  </w:r>
                  <w:r w:rsidR="006D0EB2">
                    <w:rPr>
                      <w:noProof/>
                    </w:rPr>
                    <w:t>17</w:t>
                  </w:r>
                  <w:r>
                    <w:fldChar w:fldCharType="end"/>
                  </w:r>
                  <w:r>
                    <w:t xml:space="preserve">: </w:t>
                  </w:r>
                  <w:r w:rsidRPr="00155038">
                    <w:t>SignUp</w:t>
                  </w:r>
                  <w:bookmarkEnd w:id="241"/>
                </w:p>
              </w:txbxContent>
            </v:textbox>
            <w10:wrap type="square"/>
          </v:shape>
        </w:pict>
      </w:r>
      <w:r w:rsidRPr="00C96D9E">
        <w:rPr>
          <w:rFonts w:ascii="Times New Roman" w:hAnsi="Times New Roman"/>
          <w:noProof/>
          <w:sz w:val="24"/>
          <w:szCs w:val="24"/>
        </w:rPr>
        <w:drawing>
          <wp:anchor distT="0" distB="0" distL="114300" distR="114300" simplePos="0" relativeHeight="251726336" behindDoc="0" locked="0" layoutInCell="1" allowOverlap="1" wp14:anchorId="7EF07F7F" wp14:editId="036AEC36">
            <wp:simplePos x="0" y="0"/>
            <wp:positionH relativeFrom="margin">
              <wp:posOffset>819150</wp:posOffset>
            </wp:positionH>
            <wp:positionV relativeFrom="paragraph">
              <wp:posOffset>57150</wp:posOffset>
            </wp:positionV>
            <wp:extent cx="3477260" cy="4638040"/>
            <wp:effectExtent l="0" t="0" r="0" b="0"/>
            <wp:wrapSquare wrapText="bothSides"/>
            <wp:docPr id="497144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477260" cy="4638040"/>
                    </a:xfrm>
                    <a:prstGeom prst="rect">
                      <a:avLst/>
                    </a:prstGeom>
                    <a:noFill/>
                  </pic:spPr>
                </pic:pic>
              </a:graphicData>
            </a:graphic>
            <wp14:sizeRelH relativeFrom="page">
              <wp14:pctWidth>0</wp14:pctWidth>
            </wp14:sizeRelH>
            <wp14:sizeRelV relativeFrom="page">
              <wp14:pctHeight>0</wp14:pctHeight>
            </wp14:sizeRelV>
          </wp:anchor>
        </w:drawing>
      </w:r>
    </w:p>
    <w:p w14:paraId="6BA8E110" w14:textId="77777777" w:rsidR="00895397" w:rsidRPr="00C96D9E" w:rsidRDefault="00895397" w:rsidP="00895397">
      <w:pPr>
        <w:pStyle w:val="template"/>
        <w:jc w:val="both"/>
        <w:rPr>
          <w:rFonts w:ascii="Times New Roman" w:hAnsi="Times New Roman"/>
          <w:color w:val="000000" w:themeColor="text1"/>
          <w:sz w:val="24"/>
          <w:szCs w:val="24"/>
        </w:rPr>
      </w:pPr>
    </w:p>
    <w:p w14:paraId="48CF1E25" w14:textId="77777777" w:rsidR="00895397" w:rsidRPr="00C96D9E" w:rsidRDefault="00895397" w:rsidP="00895397">
      <w:pPr>
        <w:pStyle w:val="template"/>
        <w:jc w:val="both"/>
        <w:rPr>
          <w:rFonts w:ascii="Times New Roman" w:hAnsi="Times New Roman"/>
          <w:color w:val="000000" w:themeColor="text1"/>
          <w:sz w:val="24"/>
          <w:szCs w:val="24"/>
        </w:rPr>
      </w:pPr>
    </w:p>
    <w:p w14:paraId="4CC44AAE" w14:textId="37FEE44F" w:rsidR="00895397" w:rsidRPr="00C96D9E" w:rsidRDefault="00895397" w:rsidP="00895397">
      <w:pPr>
        <w:pStyle w:val="template"/>
        <w:jc w:val="both"/>
        <w:rPr>
          <w:rFonts w:ascii="Times New Roman" w:hAnsi="Times New Roman"/>
          <w:color w:val="000000" w:themeColor="text1"/>
          <w:sz w:val="24"/>
          <w:szCs w:val="24"/>
        </w:rPr>
      </w:pPr>
    </w:p>
    <w:p w14:paraId="2171DBDD" w14:textId="00A81567" w:rsidR="00895397" w:rsidRPr="00C96D9E" w:rsidRDefault="00895397" w:rsidP="00895397">
      <w:pPr>
        <w:pStyle w:val="template"/>
        <w:jc w:val="both"/>
        <w:rPr>
          <w:rFonts w:ascii="Times New Roman" w:hAnsi="Times New Roman"/>
          <w:color w:val="000000" w:themeColor="text1"/>
          <w:sz w:val="24"/>
          <w:szCs w:val="24"/>
        </w:rPr>
      </w:pPr>
    </w:p>
    <w:p w14:paraId="280C8148" w14:textId="77777777" w:rsidR="00895397" w:rsidRPr="00C96D9E" w:rsidRDefault="00895397" w:rsidP="00895397">
      <w:pPr>
        <w:pStyle w:val="template"/>
        <w:jc w:val="both"/>
        <w:rPr>
          <w:rFonts w:ascii="Times New Roman" w:hAnsi="Times New Roman"/>
          <w:color w:val="000000" w:themeColor="text1"/>
          <w:sz w:val="24"/>
          <w:szCs w:val="24"/>
        </w:rPr>
      </w:pPr>
    </w:p>
    <w:p w14:paraId="02C87263" w14:textId="575310A4" w:rsidR="00895397" w:rsidRPr="00C96D9E" w:rsidRDefault="00895397" w:rsidP="00895397">
      <w:pPr>
        <w:pStyle w:val="template"/>
        <w:jc w:val="both"/>
        <w:rPr>
          <w:rFonts w:ascii="Times New Roman" w:hAnsi="Times New Roman"/>
          <w:color w:val="000000" w:themeColor="text1"/>
          <w:sz w:val="24"/>
          <w:szCs w:val="24"/>
        </w:rPr>
      </w:pPr>
    </w:p>
    <w:p w14:paraId="5ED90187" w14:textId="486C9F11" w:rsidR="00895397" w:rsidRPr="00C96D9E" w:rsidRDefault="00895397" w:rsidP="00895397">
      <w:pPr>
        <w:pStyle w:val="template"/>
        <w:jc w:val="both"/>
        <w:rPr>
          <w:rFonts w:ascii="Times New Roman" w:hAnsi="Times New Roman"/>
          <w:color w:val="000000" w:themeColor="text1"/>
          <w:sz w:val="24"/>
          <w:szCs w:val="24"/>
        </w:rPr>
      </w:pPr>
    </w:p>
    <w:p w14:paraId="461C6F69" w14:textId="77777777" w:rsidR="00895397" w:rsidRPr="00C96D9E" w:rsidRDefault="00895397" w:rsidP="00895397">
      <w:pPr>
        <w:pStyle w:val="template"/>
        <w:jc w:val="both"/>
        <w:rPr>
          <w:rFonts w:ascii="Times New Roman" w:hAnsi="Times New Roman"/>
          <w:color w:val="000000" w:themeColor="text1"/>
          <w:sz w:val="24"/>
          <w:szCs w:val="24"/>
        </w:rPr>
      </w:pPr>
    </w:p>
    <w:p w14:paraId="4BEAF80B" w14:textId="6E3B2F16" w:rsidR="00895397" w:rsidRPr="00C96D9E" w:rsidRDefault="00895397" w:rsidP="00895397">
      <w:pPr>
        <w:pStyle w:val="template"/>
        <w:jc w:val="both"/>
        <w:rPr>
          <w:rFonts w:ascii="Times New Roman" w:hAnsi="Times New Roman"/>
          <w:color w:val="000000" w:themeColor="text1"/>
          <w:sz w:val="24"/>
          <w:szCs w:val="24"/>
        </w:rPr>
      </w:pPr>
    </w:p>
    <w:p w14:paraId="103AA33A" w14:textId="12A612E5" w:rsidR="00895397" w:rsidRPr="00C96D9E" w:rsidRDefault="00895397" w:rsidP="00895397">
      <w:pPr>
        <w:pStyle w:val="template"/>
        <w:jc w:val="both"/>
        <w:rPr>
          <w:rFonts w:ascii="Times New Roman" w:hAnsi="Times New Roman"/>
          <w:color w:val="000000" w:themeColor="text1"/>
          <w:sz w:val="24"/>
          <w:szCs w:val="24"/>
        </w:rPr>
      </w:pPr>
    </w:p>
    <w:p w14:paraId="3494AAC2" w14:textId="32DAB832" w:rsidR="00895397" w:rsidRPr="00C96D9E" w:rsidRDefault="00895397" w:rsidP="00895397">
      <w:pPr>
        <w:pStyle w:val="template"/>
        <w:jc w:val="both"/>
        <w:rPr>
          <w:rFonts w:ascii="Times New Roman" w:hAnsi="Times New Roman"/>
          <w:color w:val="000000" w:themeColor="text1"/>
          <w:sz w:val="24"/>
          <w:szCs w:val="24"/>
        </w:rPr>
      </w:pPr>
    </w:p>
    <w:p w14:paraId="4667A147" w14:textId="3462E4B6" w:rsidR="00895397" w:rsidRPr="00C96D9E" w:rsidRDefault="00895397" w:rsidP="00895397">
      <w:pPr>
        <w:pStyle w:val="template"/>
        <w:jc w:val="both"/>
        <w:rPr>
          <w:rFonts w:ascii="Times New Roman" w:hAnsi="Times New Roman"/>
          <w:color w:val="000000" w:themeColor="text1"/>
          <w:sz w:val="24"/>
          <w:szCs w:val="24"/>
        </w:rPr>
      </w:pPr>
    </w:p>
    <w:p w14:paraId="10A3019B" w14:textId="77777777" w:rsidR="00895397" w:rsidRPr="00C96D9E" w:rsidRDefault="00895397" w:rsidP="00895397">
      <w:pPr>
        <w:pStyle w:val="template"/>
        <w:jc w:val="both"/>
        <w:rPr>
          <w:rFonts w:ascii="Times New Roman" w:hAnsi="Times New Roman"/>
          <w:color w:val="000000" w:themeColor="text1"/>
          <w:sz w:val="24"/>
          <w:szCs w:val="24"/>
        </w:rPr>
      </w:pPr>
    </w:p>
    <w:p w14:paraId="58813E7F" w14:textId="77777777" w:rsidR="00895397" w:rsidRPr="00C96D9E" w:rsidRDefault="00895397" w:rsidP="00895397">
      <w:pPr>
        <w:pStyle w:val="template"/>
        <w:jc w:val="both"/>
        <w:rPr>
          <w:rFonts w:ascii="Times New Roman" w:hAnsi="Times New Roman"/>
          <w:color w:val="000000" w:themeColor="text1"/>
          <w:sz w:val="24"/>
          <w:szCs w:val="24"/>
        </w:rPr>
      </w:pPr>
    </w:p>
    <w:p w14:paraId="714767E6" w14:textId="77777777" w:rsidR="00895397" w:rsidRPr="00C96D9E" w:rsidRDefault="00895397" w:rsidP="00895397">
      <w:pPr>
        <w:pStyle w:val="template"/>
        <w:jc w:val="both"/>
        <w:rPr>
          <w:rFonts w:ascii="Times New Roman" w:hAnsi="Times New Roman"/>
          <w:color w:val="000000" w:themeColor="text1"/>
          <w:sz w:val="24"/>
          <w:szCs w:val="24"/>
        </w:rPr>
      </w:pPr>
    </w:p>
    <w:p w14:paraId="5B69D39F" w14:textId="77777777" w:rsidR="00895397" w:rsidRPr="00C96D9E" w:rsidRDefault="00895397" w:rsidP="00895397">
      <w:pPr>
        <w:pStyle w:val="template"/>
        <w:jc w:val="both"/>
        <w:rPr>
          <w:rFonts w:ascii="Times New Roman" w:hAnsi="Times New Roman"/>
          <w:color w:val="000000" w:themeColor="text1"/>
          <w:sz w:val="24"/>
          <w:szCs w:val="24"/>
        </w:rPr>
      </w:pPr>
    </w:p>
    <w:p w14:paraId="05E8585A" w14:textId="72E4475F" w:rsidR="00895397" w:rsidRPr="00C96D9E" w:rsidRDefault="00895397" w:rsidP="00895397">
      <w:pPr>
        <w:pStyle w:val="template"/>
        <w:jc w:val="both"/>
        <w:rPr>
          <w:rFonts w:ascii="Times New Roman" w:hAnsi="Times New Roman"/>
          <w:color w:val="000000" w:themeColor="text1"/>
          <w:sz w:val="24"/>
          <w:szCs w:val="24"/>
        </w:rPr>
      </w:pPr>
    </w:p>
    <w:p w14:paraId="1DCEF672" w14:textId="77777777" w:rsidR="00895397" w:rsidRPr="00C96D9E" w:rsidRDefault="00895397" w:rsidP="00895397">
      <w:pPr>
        <w:pStyle w:val="template"/>
        <w:jc w:val="both"/>
        <w:rPr>
          <w:rFonts w:ascii="Times New Roman" w:hAnsi="Times New Roman"/>
          <w:color w:val="000000" w:themeColor="text1"/>
          <w:sz w:val="24"/>
          <w:szCs w:val="24"/>
        </w:rPr>
      </w:pPr>
    </w:p>
    <w:p w14:paraId="1FD8F2F7" w14:textId="77777777" w:rsidR="00895397" w:rsidRPr="00C96D9E" w:rsidRDefault="00895397" w:rsidP="00895397">
      <w:pPr>
        <w:pStyle w:val="template"/>
        <w:jc w:val="both"/>
        <w:rPr>
          <w:rFonts w:ascii="Times New Roman" w:hAnsi="Times New Roman"/>
          <w:color w:val="000000" w:themeColor="text1"/>
          <w:sz w:val="24"/>
          <w:szCs w:val="24"/>
        </w:rPr>
      </w:pPr>
    </w:p>
    <w:p w14:paraId="19D222F6" w14:textId="77777777" w:rsidR="00895397" w:rsidRPr="00C96D9E" w:rsidRDefault="00895397" w:rsidP="00895397">
      <w:pPr>
        <w:pStyle w:val="template"/>
        <w:jc w:val="both"/>
        <w:rPr>
          <w:rFonts w:ascii="Times New Roman" w:hAnsi="Times New Roman"/>
          <w:color w:val="000000" w:themeColor="text1"/>
          <w:sz w:val="24"/>
          <w:szCs w:val="24"/>
        </w:rPr>
      </w:pPr>
    </w:p>
    <w:p w14:paraId="1E37F70F" w14:textId="77777777" w:rsidR="00895397" w:rsidRPr="00C96D9E" w:rsidRDefault="00895397" w:rsidP="00895397">
      <w:pPr>
        <w:pStyle w:val="template"/>
        <w:jc w:val="both"/>
        <w:rPr>
          <w:rFonts w:ascii="Times New Roman" w:hAnsi="Times New Roman"/>
          <w:color w:val="000000" w:themeColor="text1"/>
          <w:sz w:val="24"/>
          <w:szCs w:val="24"/>
        </w:rPr>
      </w:pPr>
    </w:p>
    <w:p w14:paraId="7C3DAA1C" w14:textId="77777777" w:rsidR="00895397" w:rsidRPr="00C96D9E" w:rsidRDefault="00895397" w:rsidP="00895397">
      <w:pPr>
        <w:pStyle w:val="template"/>
        <w:jc w:val="both"/>
        <w:rPr>
          <w:rFonts w:ascii="Times New Roman" w:hAnsi="Times New Roman"/>
          <w:color w:val="000000" w:themeColor="text1"/>
          <w:sz w:val="24"/>
          <w:szCs w:val="24"/>
        </w:rPr>
      </w:pPr>
    </w:p>
    <w:p w14:paraId="5DD5FC25" w14:textId="77777777" w:rsidR="00895397" w:rsidRPr="00C96D9E" w:rsidRDefault="00895397" w:rsidP="00895397">
      <w:pPr>
        <w:pStyle w:val="template"/>
        <w:jc w:val="both"/>
        <w:rPr>
          <w:rFonts w:ascii="Times New Roman" w:hAnsi="Times New Roman"/>
          <w:color w:val="000000" w:themeColor="text1"/>
          <w:sz w:val="24"/>
          <w:szCs w:val="24"/>
        </w:rPr>
      </w:pPr>
    </w:p>
    <w:p w14:paraId="59B6131A" w14:textId="77777777" w:rsidR="00895397" w:rsidRPr="00C96D9E" w:rsidRDefault="00895397" w:rsidP="00895397">
      <w:pPr>
        <w:pStyle w:val="template"/>
        <w:jc w:val="both"/>
        <w:rPr>
          <w:rFonts w:ascii="Times New Roman" w:hAnsi="Times New Roman"/>
          <w:color w:val="000000" w:themeColor="text1"/>
          <w:sz w:val="24"/>
          <w:szCs w:val="24"/>
        </w:rPr>
      </w:pPr>
    </w:p>
    <w:p w14:paraId="753293CF" w14:textId="77777777" w:rsidR="00895397" w:rsidRPr="00C96D9E" w:rsidRDefault="00895397" w:rsidP="00895397">
      <w:pPr>
        <w:pStyle w:val="template"/>
        <w:jc w:val="both"/>
        <w:rPr>
          <w:rFonts w:ascii="Times New Roman" w:hAnsi="Times New Roman"/>
          <w:color w:val="000000" w:themeColor="text1"/>
          <w:sz w:val="24"/>
          <w:szCs w:val="24"/>
        </w:rPr>
      </w:pPr>
    </w:p>
    <w:p w14:paraId="0B0EBD6D" w14:textId="77777777" w:rsidR="00895397" w:rsidRPr="00C96D9E" w:rsidRDefault="00895397" w:rsidP="00895397">
      <w:pPr>
        <w:pStyle w:val="template"/>
        <w:jc w:val="both"/>
        <w:rPr>
          <w:rFonts w:ascii="Times New Roman" w:hAnsi="Times New Roman"/>
          <w:color w:val="000000" w:themeColor="text1"/>
          <w:sz w:val="24"/>
          <w:szCs w:val="24"/>
        </w:rPr>
      </w:pPr>
    </w:p>
    <w:p w14:paraId="59439B19" w14:textId="77777777" w:rsidR="00895397" w:rsidRPr="00C96D9E" w:rsidRDefault="00895397" w:rsidP="00895397">
      <w:pPr>
        <w:pStyle w:val="template"/>
        <w:jc w:val="both"/>
        <w:rPr>
          <w:rFonts w:ascii="Times New Roman" w:hAnsi="Times New Roman"/>
          <w:color w:val="000000" w:themeColor="text1"/>
          <w:sz w:val="24"/>
          <w:szCs w:val="24"/>
        </w:rPr>
      </w:pPr>
    </w:p>
    <w:p w14:paraId="0A4B45EB" w14:textId="77777777" w:rsidR="00895397" w:rsidRPr="00C96D9E" w:rsidRDefault="00895397" w:rsidP="00895397">
      <w:pPr>
        <w:pStyle w:val="template"/>
        <w:jc w:val="both"/>
        <w:rPr>
          <w:rFonts w:ascii="Times New Roman" w:hAnsi="Times New Roman"/>
          <w:color w:val="000000" w:themeColor="text1"/>
          <w:sz w:val="24"/>
          <w:szCs w:val="24"/>
        </w:rPr>
      </w:pPr>
    </w:p>
    <w:p w14:paraId="3D83412A" w14:textId="77777777" w:rsidR="00895397" w:rsidRPr="00C96D9E" w:rsidRDefault="00895397" w:rsidP="00895397">
      <w:pPr>
        <w:pStyle w:val="template"/>
        <w:jc w:val="both"/>
        <w:rPr>
          <w:rFonts w:ascii="Times New Roman" w:hAnsi="Times New Roman"/>
          <w:color w:val="000000" w:themeColor="text1"/>
          <w:sz w:val="24"/>
          <w:szCs w:val="24"/>
        </w:rPr>
      </w:pPr>
    </w:p>
    <w:p w14:paraId="796BB7D0" w14:textId="77777777" w:rsidR="00895397" w:rsidRPr="00C96D9E" w:rsidRDefault="00895397" w:rsidP="00895397">
      <w:pPr>
        <w:pStyle w:val="template"/>
        <w:jc w:val="both"/>
        <w:rPr>
          <w:rFonts w:ascii="Times New Roman" w:hAnsi="Times New Roman"/>
          <w:color w:val="000000" w:themeColor="text1"/>
          <w:sz w:val="24"/>
          <w:szCs w:val="24"/>
        </w:rPr>
      </w:pPr>
    </w:p>
    <w:p w14:paraId="6C59C98D" w14:textId="77777777" w:rsidR="00895397" w:rsidRPr="00C96D9E" w:rsidRDefault="00895397" w:rsidP="00895397">
      <w:pPr>
        <w:pStyle w:val="template"/>
        <w:jc w:val="both"/>
        <w:rPr>
          <w:rFonts w:ascii="Times New Roman" w:hAnsi="Times New Roman"/>
          <w:color w:val="000000" w:themeColor="text1"/>
          <w:sz w:val="24"/>
          <w:szCs w:val="24"/>
        </w:rPr>
      </w:pPr>
    </w:p>
    <w:p w14:paraId="5A2D56B1" w14:textId="77777777" w:rsidR="00895397" w:rsidRPr="00C96D9E" w:rsidRDefault="00895397" w:rsidP="00895397">
      <w:pPr>
        <w:pStyle w:val="template"/>
        <w:jc w:val="both"/>
        <w:rPr>
          <w:rFonts w:ascii="Times New Roman" w:hAnsi="Times New Roman"/>
          <w:color w:val="000000" w:themeColor="text1"/>
          <w:sz w:val="24"/>
          <w:szCs w:val="24"/>
        </w:rPr>
      </w:pPr>
    </w:p>
    <w:p w14:paraId="6765109A" w14:textId="6382CCDC" w:rsidR="00895397" w:rsidRPr="00C96D9E" w:rsidRDefault="00895397" w:rsidP="00895397">
      <w:pPr>
        <w:pStyle w:val="template"/>
        <w:jc w:val="both"/>
        <w:rPr>
          <w:rFonts w:ascii="Times New Roman" w:hAnsi="Times New Roman"/>
          <w:color w:val="000000" w:themeColor="text1"/>
          <w:sz w:val="24"/>
          <w:szCs w:val="24"/>
        </w:rPr>
      </w:pPr>
    </w:p>
    <w:p w14:paraId="0A7DD7F1" w14:textId="00F6ABC1" w:rsidR="00895397" w:rsidRPr="00C96D9E" w:rsidRDefault="00895397" w:rsidP="00895397">
      <w:pPr>
        <w:pStyle w:val="template"/>
        <w:jc w:val="both"/>
        <w:rPr>
          <w:rFonts w:ascii="Times New Roman" w:hAnsi="Times New Roman"/>
          <w:color w:val="000000" w:themeColor="text1"/>
          <w:sz w:val="24"/>
          <w:szCs w:val="24"/>
        </w:rPr>
      </w:pPr>
    </w:p>
    <w:p w14:paraId="4810BD73" w14:textId="3F452943" w:rsidR="00895397" w:rsidRPr="00C96D9E" w:rsidRDefault="00895397" w:rsidP="00895397">
      <w:pPr>
        <w:pStyle w:val="template"/>
        <w:jc w:val="both"/>
        <w:rPr>
          <w:rFonts w:ascii="Times New Roman" w:hAnsi="Times New Roman"/>
          <w:color w:val="000000" w:themeColor="text1"/>
          <w:sz w:val="24"/>
          <w:szCs w:val="24"/>
        </w:rPr>
      </w:pPr>
    </w:p>
    <w:p w14:paraId="5DFD7AAB" w14:textId="175DDB3C" w:rsidR="00895397" w:rsidRPr="00C96D9E" w:rsidRDefault="00895397" w:rsidP="00895397">
      <w:pPr>
        <w:pStyle w:val="template"/>
        <w:jc w:val="both"/>
        <w:rPr>
          <w:rFonts w:ascii="Times New Roman" w:hAnsi="Times New Roman"/>
          <w:color w:val="000000" w:themeColor="text1"/>
          <w:sz w:val="24"/>
          <w:szCs w:val="24"/>
        </w:rPr>
      </w:pPr>
    </w:p>
    <w:p w14:paraId="22CE12D4" w14:textId="4998EE2E" w:rsidR="00895397" w:rsidRPr="00C96D9E" w:rsidRDefault="00895397" w:rsidP="00895397">
      <w:pPr>
        <w:pStyle w:val="template"/>
        <w:jc w:val="both"/>
        <w:rPr>
          <w:rFonts w:ascii="Times New Roman" w:hAnsi="Times New Roman"/>
          <w:color w:val="000000" w:themeColor="text1"/>
          <w:sz w:val="24"/>
          <w:szCs w:val="24"/>
        </w:rPr>
      </w:pPr>
    </w:p>
    <w:p w14:paraId="78F6CFE6" w14:textId="77777777" w:rsidR="00895397" w:rsidRPr="00C96D9E" w:rsidRDefault="00895397" w:rsidP="00895397">
      <w:pPr>
        <w:pStyle w:val="template"/>
        <w:jc w:val="both"/>
        <w:rPr>
          <w:rFonts w:ascii="Times New Roman" w:hAnsi="Times New Roman"/>
          <w:color w:val="000000" w:themeColor="text1"/>
          <w:sz w:val="24"/>
          <w:szCs w:val="24"/>
        </w:rPr>
      </w:pPr>
    </w:p>
    <w:p w14:paraId="28D8C45C" w14:textId="77777777" w:rsidR="00895397" w:rsidRPr="00C96D9E" w:rsidRDefault="00895397" w:rsidP="00895397">
      <w:pPr>
        <w:pStyle w:val="template"/>
        <w:jc w:val="both"/>
        <w:rPr>
          <w:rFonts w:ascii="Times New Roman" w:hAnsi="Times New Roman"/>
          <w:color w:val="000000" w:themeColor="text1"/>
          <w:sz w:val="24"/>
          <w:szCs w:val="24"/>
        </w:rPr>
      </w:pPr>
    </w:p>
    <w:p w14:paraId="3D5DA836" w14:textId="77777777" w:rsidR="00895397" w:rsidRPr="00C96D9E" w:rsidRDefault="00895397" w:rsidP="00895397">
      <w:pPr>
        <w:pStyle w:val="template"/>
        <w:jc w:val="both"/>
        <w:rPr>
          <w:rFonts w:ascii="Times New Roman" w:hAnsi="Times New Roman"/>
          <w:color w:val="000000" w:themeColor="text1"/>
          <w:sz w:val="24"/>
          <w:szCs w:val="24"/>
        </w:rPr>
      </w:pPr>
    </w:p>
    <w:p w14:paraId="3AA61CF1" w14:textId="4FD0D840" w:rsidR="00895397" w:rsidRPr="00C96D9E" w:rsidRDefault="00895397" w:rsidP="00895397">
      <w:pPr>
        <w:pStyle w:val="template"/>
        <w:jc w:val="both"/>
        <w:rPr>
          <w:rFonts w:ascii="Times New Roman" w:hAnsi="Times New Roman"/>
          <w:color w:val="000000" w:themeColor="text1"/>
          <w:sz w:val="24"/>
          <w:szCs w:val="24"/>
        </w:rPr>
      </w:pPr>
    </w:p>
    <w:p w14:paraId="52BEAF79" w14:textId="77777777" w:rsidR="00895397" w:rsidRPr="00C96D9E" w:rsidRDefault="00895397" w:rsidP="00895397">
      <w:pPr>
        <w:pStyle w:val="template"/>
        <w:jc w:val="both"/>
        <w:rPr>
          <w:rFonts w:ascii="Times New Roman" w:hAnsi="Times New Roman"/>
          <w:color w:val="000000" w:themeColor="text1"/>
          <w:sz w:val="24"/>
          <w:szCs w:val="24"/>
        </w:rPr>
      </w:pPr>
    </w:p>
    <w:p w14:paraId="628FAC21" w14:textId="77777777" w:rsidR="00895397" w:rsidRPr="00C96D9E" w:rsidRDefault="00895397" w:rsidP="00895397">
      <w:pPr>
        <w:pStyle w:val="template"/>
        <w:jc w:val="both"/>
        <w:rPr>
          <w:rFonts w:ascii="Times New Roman" w:hAnsi="Times New Roman"/>
          <w:color w:val="000000" w:themeColor="text1"/>
          <w:sz w:val="24"/>
          <w:szCs w:val="24"/>
        </w:rPr>
      </w:pPr>
    </w:p>
    <w:p w14:paraId="5DF6DD08" w14:textId="77777777" w:rsidR="00895397" w:rsidRPr="00C96D9E" w:rsidRDefault="00895397" w:rsidP="00895397">
      <w:pPr>
        <w:pStyle w:val="template"/>
        <w:jc w:val="both"/>
        <w:rPr>
          <w:rFonts w:ascii="Times New Roman" w:hAnsi="Times New Roman"/>
          <w:color w:val="000000" w:themeColor="text1"/>
          <w:sz w:val="24"/>
          <w:szCs w:val="24"/>
        </w:rPr>
      </w:pPr>
    </w:p>
    <w:p w14:paraId="1CBAB328" w14:textId="77777777" w:rsidR="00895397" w:rsidRPr="00C96D9E" w:rsidRDefault="00895397" w:rsidP="00895397">
      <w:pPr>
        <w:pStyle w:val="template"/>
        <w:jc w:val="both"/>
        <w:rPr>
          <w:rFonts w:ascii="Times New Roman" w:hAnsi="Times New Roman"/>
          <w:color w:val="000000" w:themeColor="text1"/>
          <w:sz w:val="24"/>
          <w:szCs w:val="24"/>
        </w:rPr>
      </w:pPr>
    </w:p>
    <w:p w14:paraId="52DA4264" w14:textId="77777777" w:rsidR="00895397" w:rsidRPr="00C96D9E" w:rsidRDefault="00895397" w:rsidP="00895397">
      <w:pPr>
        <w:pStyle w:val="template"/>
        <w:jc w:val="both"/>
        <w:rPr>
          <w:rFonts w:ascii="Times New Roman" w:hAnsi="Times New Roman"/>
          <w:color w:val="000000" w:themeColor="text1"/>
          <w:sz w:val="24"/>
          <w:szCs w:val="24"/>
        </w:rPr>
      </w:pPr>
    </w:p>
    <w:p w14:paraId="0522A6C1" w14:textId="0CC77F17" w:rsidR="00895397" w:rsidRDefault="00895397" w:rsidP="00895397">
      <w:pPr>
        <w:pStyle w:val="template"/>
        <w:jc w:val="both"/>
        <w:rPr>
          <w:rFonts w:ascii="Times New Roman" w:hAnsi="Times New Roman"/>
          <w:color w:val="000000" w:themeColor="text1"/>
          <w:sz w:val="24"/>
          <w:szCs w:val="24"/>
        </w:rPr>
      </w:pPr>
    </w:p>
    <w:p w14:paraId="5C633ABE" w14:textId="41588B61" w:rsidR="000B6C6F" w:rsidRDefault="000B6C6F" w:rsidP="00895397">
      <w:pPr>
        <w:pStyle w:val="template"/>
        <w:jc w:val="both"/>
        <w:rPr>
          <w:rFonts w:ascii="Times New Roman" w:hAnsi="Times New Roman"/>
          <w:color w:val="000000" w:themeColor="text1"/>
          <w:sz w:val="24"/>
          <w:szCs w:val="24"/>
        </w:rPr>
      </w:pPr>
    </w:p>
    <w:p w14:paraId="7CE7ED3D" w14:textId="788AFDAF" w:rsidR="000B6C6F" w:rsidRDefault="000B6C6F" w:rsidP="00895397">
      <w:pPr>
        <w:pStyle w:val="template"/>
        <w:jc w:val="both"/>
        <w:rPr>
          <w:rFonts w:ascii="Times New Roman" w:hAnsi="Times New Roman"/>
          <w:color w:val="000000" w:themeColor="text1"/>
          <w:sz w:val="24"/>
          <w:szCs w:val="24"/>
        </w:rPr>
      </w:pPr>
    </w:p>
    <w:p w14:paraId="0733125F" w14:textId="44818BBB" w:rsidR="000B6C6F" w:rsidRDefault="000B6C6F" w:rsidP="00895397">
      <w:pPr>
        <w:pStyle w:val="template"/>
        <w:jc w:val="both"/>
        <w:rPr>
          <w:rFonts w:ascii="Times New Roman" w:hAnsi="Times New Roman"/>
          <w:color w:val="000000" w:themeColor="text1"/>
          <w:sz w:val="24"/>
          <w:szCs w:val="24"/>
        </w:rPr>
      </w:pPr>
    </w:p>
    <w:p w14:paraId="38DA4F30" w14:textId="33700879" w:rsidR="000B6C6F" w:rsidRDefault="000B6C6F" w:rsidP="00895397">
      <w:pPr>
        <w:pStyle w:val="template"/>
        <w:jc w:val="both"/>
        <w:rPr>
          <w:rFonts w:ascii="Times New Roman" w:hAnsi="Times New Roman"/>
          <w:color w:val="000000" w:themeColor="text1"/>
          <w:sz w:val="24"/>
          <w:szCs w:val="24"/>
        </w:rPr>
      </w:pPr>
    </w:p>
    <w:p w14:paraId="6C01CAC5" w14:textId="798EB8C6" w:rsidR="000B6C6F" w:rsidRDefault="000B6C6F" w:rsidP="00895397">
      <w:pPr>
        <w:pStyle w:val="template"/>
        <w:jc w:val="both"/>
        <w:rPr>
          <w:rFonts w:ascii="Times New Roman" w:hAnsi="Times New Roman"/>
          <w:color w:val="000000" w:themeColor="text1"/>
          <w:sz w:val="24"/>
          <w:szCs w:val="24"/>
        </w:rPr>
      </w:pPr>
    </w:p>
    <w:p w14:paraId="7353803C" w14:textId="73F87DA7" w:rsidR="00807F54" w:rsidRDefault="00807F54" w:rsidP="00895397">
      <w:pPr>
        <w:pStyle w:val="template"/>
        <w:jc w:val="both"/>
        <w:rPr>
          <w:rFonts w:ascii="Times New Roman" w:hAnsi="Times New Roman"/>
          <w:color w:val="000000" w:themeColor="text1"/>
          <w:sz w:val="24"/>
          <w:szCs w:val="24"/>
        </w:rPr>
      </w:pPr>
    </w:p>
    <w:p w14:paraId="1EF97471" w14:textId="21603BC0" w:rsidR="00807F54" w:rsidRDefault="00807F54" w:rsidP="00895397">
      <w:pPr>
        <w:pStyle w:val="template"/>
        <w:jc w:val="both"/>
        <w:rPr>
          <w:rFonts w:ascii="Times New Roman" w:hAnsi="Times New Roman"/>
          <w:color w:val="000000" w:themeColor="text1"/>
          <w:sz w:val="24"/>
          <w:szCs w:val="24"/>
        </w:rPr>
      </w:pPr>
    </w:p>
    <w:p w14:paraId="1CBFB8F7" w14:textId="0A236E62" w:rsidR="00807F54" w:rsidRPr="00C96D9E" w:rsidRDefault="00807F54" w:rsidP="00895397">
      <w:pPr>
        <w:pStyle w:val="template"/>
        <w:jc w:val="both"/>
        <w:rPr>
          <w:rFonts w:ascii="Times New Roman" w:hAnsi="Times New Roman"/>
          <w:color w:val="000000" w:themeColor="text1"/>
          <w:sz w:val="24"/>
          <w:szCs w:val="24"/>
        </w:rPr>
      </w:pPr>
    </w:p>
    <w:p w14:paraId="2A5B5A53" w14:textId="1A27595C" w:rsidR="00895397" w:rsidRPr="000B6C6F" w:rsidRDefault="00795771" w:rsidP="00895397">
      <w:pPr>
        <w:pStyle w:val="template"/>
        <w:jc w:val="both"/>
        <w:rPr>
          <w:rFonts w:ascii="Times New Roman" w:hAnsi="Times New Roman"/>
          <w:b/>
          <w:i w:val="0"/>
          <w:color w:val="000000" w:themeColor="text1"/>
          <w:sz w:val="24"/>
          <w:szCs w:val="24"/>
        </w:rPr>
      </w:pPr>
      <w:r w:rsidRPr="000B6C6F">
        <w:rPr>
          <w:rFonts w:ascii="Times New Roman" w:hAnsi="Times New Roman"/>
          <w:b/>
          <w:i w:val="0"/>
          <w:color w:val="000000" w:themeColor="text1"/>
          <w:sz w:val="24"/>
          <w:szCs w:val="24"/>
        </w:rPr>
        <w:lastRenderedPageBreak/>
        <w:t>4.</w:t>
      </w:r>
      <w:r w:rsidR="000B6C6F" w:rsidRPr="000B6C6F">
        <w:rPr>
          <w:rFonts w:ascii="Times New Roman" w:hAnsi="Times New Roman"/>
          <w:b/>
          <w:i w:val="0"/>
          <w:color w:val="000000" w:themeColor="text1"/>
          <w:sz w:val="24"/>
          <w:szCs w:val="24"/>
        </w:rPr>
        <w:t>7</w:t>
      </w:r>
      <w:r w:rsidR="00895397" w:rsidRPr="000B6C6F">
        <w:rPr>
          <w:rFonts w:ascii="Times New Roman" w:hAnsi="Times New Roman"/>
          <w:b/>
          <w:i w:val="0"/>
          <w:color w:val="000000" w:themeColor="text1"/>
          <w:sz w:val="24"/>
          <w:szCs w:val="24"/>
        </w:rPr>
        <w:t xml:space="preserve">.4 </w:t>
      </w:r>
      <w:r w:rsidR="00807F54">
        <w:rPr>
          <w:rFonts w:ascii="Times New Roman" w:hAnsi="Times New Roman"/>
          <w:b/>
          <w:i w:val="0"/>
          <w:color w:val="000000" w:themeColor="text1"/>
          <w:sz w:val="24"/>
          <w:szCs w:val="24"/>
        </w:rPr>
        <w:t>Organizer</w:t>
      </w:r>
      <w:r w:rsidR="00895397" w:rsidRPr="000B6C6F">
        <w:rPr>
          <w:rFonts w:ascii="Times New Roman" w:hAnsi="Times New Roman"/>
          <w:b/>
          <w:i w:val="0"/>
          <w:color w:val="000000" w:themeColor="text1"/>
          <w:sz w:val="24"/>
          <w:szCs w:val="24"/>
        </w:rPr>
        <w:t xml:space="preserve"> Dashboard</w:t>
      </w:r>
    </w:p>
    <w:p w14:paraId="0DA4DCC0" w14:textId="22ACB87A" w:rsidR="00895397" w:rsidRPr="00C96D9E" w:rsidRDefault="00807F54" w:rsidP="00895397">
      <w:pPr>
        <w:pStyle w:val="template"/>
        <w:jc w:val="both"/>
        <w:rPr>
          <w:rFonts w:ascii="Times New Roman" w:hAnsi="Times New Roman"/>
          <w:color w:val="000000" w:themeColor="text1"/>
          <w:sz w:val="24"/>
          <w:szCs w:val="24"/>
        </w:rPr>
      </w:pPr>
      <w:r>
        <w:rPr>
          <w:noProof/>
        </w:rPr>
        <w:pict w14:anchorId="23752B3E">
          <v:shape id="_x0000_s1053" type="#_x0000_t202" style="position:absolute;left:0;text-align:left;margin-left:-18pt;margin-top:211.15pt;width:415.3pt;height:.05pt;z-index:251674112;mso-position-horizontal-relative:text;mso-position-vertical-relative:text" stroked="f">
            <v:textbox style="mso-next-textbox:#_x0000_s1053;mso-fit-shape-to-text:t" inset="0,0,0,0">
              <w:txbxContent>
                <w:p w14:paraId="61089E45" w14:textId="56ECD9E7" w:rsidR="00D54EC6" w:rsidRPr="00B223B1" w:rsidRDefault="00D54EC6" w:rsidP="00807F54">
                  <w:pPr>
                    <w:pStyle w:val="Caption"/>
                    <w:jc w:val="center"/>
                    <w:rPr>
                      <w:i/>
                      <w:noProof/>
                      <w:szCs w:val="24"/>
                    </w:rPr>
                  </w:pPr>
                  <w:bookmarkStart w:id="242" w:name="_Toc165894568"/>
                  <w:r>
                    <w:t xml:space="preserve">Figure </w:t>
                  </w:r>
                  <w:r>
                    <w:fldChar w:fldCharType="begin"/>
                  </w:r>
                  <w:r>
                    <w:instrText xml:space="preserve"> SEQ Figure \* ARABIC </w:instrText>
                  </w:r>
                  <w:r>
                    <w:fldChar w:fldCharType="separate"/>
                  </w:r>
                  <w:r w:rsidR="006D0EB2">
                    <w:rPr>
                      <w:noProof/>
                    </w:rPr>
                    <w:t>18</w:t>
                  </w:r>
                  <w:r>
                    <w:fldChar w:fldCharType="end"/>
                  </w:r>
                  <w:r>
                    <w:t xml:space="preserve">: </w:t>
                  </w:r>
                  <w:r w:rsidRPr="00104CA9">
                    <w:t>Dashboard</w:t>
                  </w:r>
                  <w:bookmarkEnd w:id="242"/>
                </w:p>
              </w:txbxContent>
            </v:textbox>
            <w10:wrap type="square"/>
          </v:shape>
        </w:pict>
      </w:r>
      <w:r w:rsidRPr="00C96D9E">
        <w:rPr>
          <w:rFonts w:ascii="Times New Roman" w:hAnsi="Times New Roman"/>
          <w:noProof/>
          <w:sz w:val="24"/>
          <w:szCs w:val="24"/>
        </w:rPr>
        <w:drawing>
          <wp:anchor distT="0" distB="0" distL="114300" distR="114300" simplePos="0" relativeHeight="251776512" behindDoc="0" locked="0" layoutInCell="1" allowOverlap="1" wp14:anchorId="6B581EF9" wp14:editId="37F492C8">
            <wp:simplePos x="0" y="0"/>
            <wp:positionH relativeFrom="margin">
              <wp:posOffset>-228600</wp:posOffset>
            </wp:positionH>
            <wp:positionV relativeFrom="paragraph">
              <wp:posOffset>238125</wp:posOffset>
            </wp:positionV>
            <wp:extent cx="5274310" cy="2386330"/>
            <wp:effectExtent l="0" t="0" r="0" b="0"/>
            <wp:wrapSquare wrapText="bothSides"/>
            <wp:docPr id="1527095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74310" cy="2386330"/>
                    </a:xfrm>
                    <a:prstGeom prst="rect">
                      <a:avLst/>
                    </a:prstGeom>
                    <a:noFill/>
                  </pic:spPr>
                </pic:pic>
              </a:graphicData>
            </a:graphic>
            <wp14:sizeRelH relativeFrom="page">
              <wp14:pctWidth>0</wp14:pctWidth>
            </wp14:sizeRelH>
            <wp14:sizeRelV relativeFrom="page">
              <wp14:pctHeight>0</wp14:pctHeight>
            </wp14:sizeRelV>
          </wp:anchor>
        </w:drawing>
      </w:r>
    </w:p>
    <w:p w14:paraId="02DF075D" w14:textId="3E71C14F" w:rsidR="00895397" w:rsidRPr="00C96D9E" w:rsidRDefault="00895397" w:rsidP="00895397">
      <w:pPr>
        <w:pStyle w:val="template"/>
        <w:jc w:val="both"/>
        <w:rPr>
          <w:rFonts w:ascii="Times New Roman" w:hAnsi="Times New Roman"/>
          <w:color w:val="000000" w:themeColor="text1"/>
          <w:sz w:val="24"/>
          <w:szCs w:val="24"/>
        </w:rPr>
      </w:pPr>
    </w:p>
    <w:p w14:paraId="6DAE410C" w14:textId="0798AC8F" w:rsidR="00895397" w:rsidRPr="00C96D9E" w:rsidRDefault="00895397" w:rsidP="00895397">
      <w:pPr>
        <w:pStyle w:val="template"/>
        <w:jc w:val="both"/>
        <w:rPr>
          <w:rFonts w:ascii="Times New Roman" w:hAnsi="Times New Roman"/>
          <w:color w:val="000000" w:themeColor="text1"/>
          <w:sz w:val="24"/>
          <w:szCs w:val="24"/>
        </w:rPr>
      </w:pPr>
    </w:p>
    <w:p w14:paraId="30C01666" w14:textId="77777777" w:rsidR="00807F54" w:rsidRDefault="00807F54" w:rsidP="00895397">
      <w:pPr>
        <w:pStyle w:val="template"/>
        <w:jc w:val="both"/>
        <w:rPr>
          <w:rFonts w:ascii="Times New Roman" w:hAnsi="Times New Roman"/>
          <w:b/>
          <w:i w:val="0"/>
          <w:color w:val="000000" w:themeColor="text1"/>
          <w:sz w:val="24"/>
          <w:szCs w:val="24"/>
        </w:rPr>
      </w:pPr>
    </w:p>
    <w:p w14:paraId="08B566E1" w14:textId="5709DF15" w:rsidR="00895397" w:rsidRPr="000B6C6F" w:rsidRDefault="000B6C6F" w:rsidP="00895397">
      <w:pPr>
        <w:pStyle w:val="template"/>
        <w:jc w:val="both"/>
        <w:rPr>
          <w:rFonts w:ascii="Times New Roman" w:hAnsi="Times New Roman"/>
          <w:b/>
          <w:i w:val="0"/>
          <w:color w:val="000000" w:themeColor="text1"/>
          <w:sz w:val="24"/>
          <w:szCs w:val="24"/>
        </w:rPr>
      </w:pPr>
      <w:r w:rsidRPr="000B6C6F">
        <w:rPr>
          <w:rFonts w:ascii="Times New Roman" w:hAnsi="Times New Roman"/>
          <w:b/>
          <w:i w:val="0"/>
          <w:color w:val="000000" w:themeColor="text1"/>
          <w:sz w:val="24"/>
          <w:szCs w:val="24"/>
        </w:rPr>
        <w:t>4.7</w:t>
      </w:r>
      <w:r w:rsidR="00895397" w:rsidRPr="000B6C6F">
        <w:rPr>
          <w:rFonts w:ascii="Times New Roman" w:hAnsi="Times New Roman"/>
          <w:b/>
          <w:i w:val="0"/>
          <w:color w:val="000000" w:themeColor="text1"/>
          <w:sz w:val="24"/>
          <w:szCs w:val="24"/>
        </w:rPr>
        <w:t>.5 Abstract:</w:t>
      </w:r>
    </w:p>
    <w:p w14:paraId="323870E6" w14:textId="7A3B3D66" w:rsidR="00895397" w:rsidRPr="00C96D9E" w:rsidRDefault="00895397" w:rsidP="00895397">
      <w:pPr>
        <w:pStyle w:val="template"/>
        <w:jc w:val="both"/>
        <w:rPr>
          <w:rFonts w:ascii="Times New Roman" w:hAnsi="Times New Roman"/>
          <w:color w:val="000000" w:themeColor="text1"/>
          <w:sz w:val="24"/>
          <w:szCs w:val="24"/>
        </w:rPr>
      </w:pPr>
    </w:p>
    <w:p w14:paraId="3A4FF302" w14:textId="35E92C97" w:rsidR="00895397" w:rsidRPr="00C96D9E" w:rsidRDefault="0010164E" w:rsidP="00895397">
      <w:pPr>
        <w:pStyle w:val="template"/>
        <w:jc w:val="both"/>
        <w:rPr>
          <w:rFonts w:ascii="Times New Roman" w:hAnsi="Times New Roman"/>
          <w:color w:val="000000" w:themeColor="text1"/>
          <w:sz w:val="24"/>
          <w:szCs w:val="24"/>
        </w:rPr>
      </w:pPr>
      <w:r>
        <w:rPr>
          <w:noProof/>
        </w:rPr>
        <w:pict w14:anchorId="30C8551D">
          <v:shape id="_x0000_s1041" type="#_x0000_t202" style="position:absolute;left:0;text-align:left;margin-left:16.2pt;margin-top:351.6pt;width:333.6pt;height:.05pt;z-index:251663872;mso-position-horizontal-relative:text;mso-position-vertical-relative:text" stroked="f">
            <v:textbox style="mso-next-textbox:#_x0000_s1041;mso-fit-shape-to-text:t" inset="0,0,0,0">
              <w:txbxContent>
                <w:p w14:paraId="10760A3C" w14:textId="3F543C12" w:rsidR="00D54EC6" w:rsidRPr="00275AC7" w:rsidRDefault="00D54EC6" w:rsidP="000B6C6F">
                  <w:pPr>
                    <w:pStyle w:val="Caption"/>
                    <w:jc w:val="center"/>
                    <w:rPr>
                      <w:i/>
                      <w:noProof/>
                      <w:szCs w:val="24"/>
                    </w:rPr>
                  </w:pPr>
                  <w:bookmarkStart w:id="243" w:name="_Toc165894569"/>
                  <w:r>
                    <w:t xml:space="preserve">Figure </w:t>
                  </w:r>
                  <w:r>
                    <w:fldChar w:fldCharType="begin"/>
                  </w:r>
                  <w:r>
                    <w:instrText xml:space="preserve"> SEQ Figure \* ARABIC </w:instrText>
                  </w:r>
                  <w:r>
                    <w:fldChar w:fldCharType="separate"/>
                  </w:r>
                  <w:r w:rsidR="006D0EB2">
                    <w:rPr>
                      <w:noProof/>
                    </w:rPr>
                    <w:t>19</w:t>
                  </w:r>
                  <w:r>
                    <w:fldChar w:fldCharType="end"/>
                  </w:r>
                  <w:r>
                    <w:t>: Abstract</w:t>
                  </w:r>
                  <w:bookmarkEnd w:id="243"/>
                </w:p>
              </w:txbxContent>
            </v:textbox>
            <w10:wrap type="square"/>
          </v:shape>
        </w:pict>
      </w:r>
      <w:r w:rsidR="00795771" w:rsidRPr="00C96D9E">
        <w:rPr>
          <w:rFonts w:ascii="Times New Roman" w:hAnsi="Times New Roman"/>
          <w:noProof/>
          <w:sz w:val="24"/>
          <w:szCs w:val="24"/>
        </w:rPr>
        <w:drawing>
          <wp:anchor distT="0" distB="0" distL="114300" distR="114300" simplePos="0" relativeHeight="251536896" behindDoc="0" locked="0" layoutInCell="1" allowOverlap="1" wp14:anchorId="2EA92FC4" wp14:editId="3CAFE137">
            <wp:simplePos x="0" y="0"/>
            <wp:positionH relativeFrom="margin">
              <wp:posOffset>205740</wp:posOffset>
            </wp:positionH>
            <wp:positionV relativeFrom="paragraph">
              <wp:posOffset>5080</wp:posOffset>
            </wp:positionV>
            <wp:extent cx="4237269" cy="4403090"/>
            <wp:effectExtent l="0" t="0" r="0" b="0"/>
            <wp:wrapSquare wrapText="bothSides"/>
            <wp:docPr id="157185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69" cy="4403090"/>
                    </a:xfrm>
                    <a:prstGeom prst="rect">
                      <a:avLst/>
                    </a:prstGeom>
                    <a:noFill/>
                  </pic:spPr>
                </pic:pic>
              </a:graphicData>
            </a:graphic>
            <wp14:sizeRelH relativeFrom="page">
              <wp14:pctWidth>0</wp14:pctWidth>
            </wp14:sizeRelH>
            <wp14:sizeRelV relativeFrom="page">
              <wp14:pctHeight>0</wp14:pctHeight>
            </wp14:sizeRelV>
          </wp:anchor>
        </w:drawing>
      </w:r>
      <w:r w:rsidR="00895397" w:rsidRPr="00C96D9E">
        <w:rPr>
          <w:rFonts w:ascii="Times New Roman" w:hAnsi="Times New Roman"/>
          <w:color w:val="000000" w:themeColor="text1"/>
          <w:sz w:val="24"/>
          <w:szCs w:val="24"/>
        </w:rPr>
        <w:t xml:space="preserve"> </w:t>
      </w:r>
    </w:p>
    <w:p w14:paraId="282A6A32" w14:textId="4B259D12" w:rsidR="00895397" w:rsidRPr="00C96D9E" w:rsidRDefault="00895397" w:rsidP="00895397">
      <w:pPr>
        <w:pStyle w:val="template"/>
        <w:jc w:val="both"/>
        <w:rPr>
          <w:rFonts w:ascii="Times New Roman" w:hAnsi="Times New Roman"/>
          <w:color w:val="000000" w:themeColor="text1"/>
          <w:sz w:val="24"/>
          <w:szCs w:val="24"/>
        </w:rPr>
      </w:pPr>
    </w:p>
    <w:p w14:paraId="7E38CB2A" w14:textId="12017442" w:rsidR="00895397" w:rsidRPr="00C96D9E" w:rsidRDefault="00895397" w:rsidP="00895397">
      <w:pPr>
        <w:pStyle w:val="template"/>
        <w:jc w:val="both"/>
        <w:rPr>
          <w:rFonts w:ascii="Times New Roman" w:hAnsi="Times New Roman"/>
          <w:color w:val="000000" w:themeColor="text1"/>
          <w:sz w:val="24"/>
          <w:szCs w:val="24"/>
        </w:rPr>
      </w:pPr>
    </w:p>
    <w:p w14:paraId="63D703A4" w14:textId="5637CF71" w:rsidR="00895397" w:rsidRPr="00C96D9E" w:rsidRDefault="00895397" w:rsidP="00895397">
      <w:pPr>
        <w:pStyle w:val="template"/>
        <w:jc w:val="both"/>
        <w:rPr>
          <w:rFonts w:ascii="Times New Roman" w:hAnsi="Times New Roman"/>
          <w:color w:val="000000" w:themeColor="text1"/>
          <w:sz w:val="24"/>
          <w:szCs w:val="24"/>
        </w:rPr>
      </w:pPr>
    </w:p>
    <w:p w14:paraId="4AB38E4F" w14:textId="4B7D4FFD" w:rsidR="00895397" w:rsidRPr="00C96D9E" w:rsidRDefault="00895397" w:rsidP="00895397">
      <w:pPr>
        <w:pStyle w:val="template"/>
        <w:jc w:val="both"/>
        <w:rPr>
          <w:rFonts w:ascii="Times New Roman" w:hAnsi="Times New Roman"/>
          <w:color w:val="000000" w:themeColor="text1"/>
          <w:sz w:val="24"/>
          <w:szCs w:val="24"/>
        </w:rPr>
      </w:pPr>
    </w:p>
    <w:p w14:paraId="65673D78" w14:textId="2CA96BA4" w:rsidR="00895397" w:rsidRPr="00C96D9E" w:rsidRDefault="00895397" w:rsidP="00895397">
      <w:pPr>
        <w:pStyle w:val="template"/>
        <w:jc w:val="both"/>
        <w:rPr>
          <w:rFonts w:ascii="Times New Roman" w:hAnsi="Times New Roman"/>
          <w:color w:val="000000" w:themeColor="text1"/>
          <w:sz w:val="24"/>
          <w:szCs w:val="24"/>
        </w:rPr>
      </w:pPr>
    </w:p>
    <w:p w14:paraId="44AE1D74" w14:textId="77777777" w:rsidR="00895397" w:rsidRPr="00C96D9E" w:rsidRDefault="00895397" w:rsidP="00895397">
      <w:pPr>
        <w:pStyle w:val="template"/>
        <w:jc w:val="both"/>
        <w:rPr>
          <w:rFonts w:ascii="Times New Roman" w:hAnsi="Times New Roman"/>
          <w:color w:val="000000" w:themeColor="text1"/>
          <w:sz w:val="24"/>
          <w:szCs w:val="24"/>
        </w:rPr>
      </w:pPr>
    </w:p>
    <w:p w14:paraId="66ACC474" w14:textId="3A2A4B21" w:rsidR="00895397" w:rsidRPr="00C96D9E" w:rsidRDefault="00895397" w:rsidP="00895397">
      <w:pPr>
        <w:pStyle w:val="template"/>
        <w:jc w:val="both"/>
        <w:rPr>
          <w:rFonts w:ascii="Times New Roman" w:hAnsi="Times New Roman"/>
          <w:color w:val="000000" w:themeColor="text1"/>
          <w:sz w:val="24"/>
          <w:szCs w:val="24"/>
        </w:rPr>
      </w:pPr>
    </w:p>
    <w:p w14:paraId="0CF983C4" w14:textId="77777777" w:rsidR="00895397" w:rsidRPr="00C96D9E" w:rsidRDefault="00895397" w:rsidP="00895397">
      <w:pPr>
        <w:pStyle w:val="template"/>
        <w:jc w:val="both"/>
        <w:rPr>
          <w:rFonts w:ascii="Times New Roman" w:hAnsi="Times New Roman"/>
          <w:color w:val="000000" w:themeColor="text1"/>
          <w:sz w:val="24"/>
          <w:szCs w:val="24"/>
        </w:rPr>
      </w:pPr>
    </w:p>
    <w:p w14:paraId="5B409FB6" w14:textId="115F6C92" w:rsidR="00895397" w:rsidRPr="00C96D9E" w:rsidRDefault="00895397" w:rsidP="00895397">
      <w:pPr>
        <w:pStyle w:val="template"/>
        <w:jc w:val="both"/>
        <w:rPr>
          <w:rFonts w:ascii="Times New Roman" w:hAnsi="Times New Roman"/>
          <w:color w:val="000000" w:themeColor="text1"/>
          <w:sz w:val="24"/>
          <w:szCs w:val="24"/>
        </w:rPr>
      </w:pPr>
    </w:p>
    <w:p w14:paraId="7588D489" w14:textId="77777777" w:rsidR="00895397" w:rsidRPr="00C96D9E" w:rsidRDefault="00895397" w:rsidP="008936DA">
      <w:pPr>
        <w:rPr>
          <w:lang w:eastAsia="ar-SA"/>
        </w:rPr>
      </w:pPr>
    </w:p>
    <w:p w14:paraId="41F62596" w14:textId="77777777" w:rsidR="00895397" w:rsidRPr="00C96D9E" w:rsidRDefault="00895397" w:rsidP="008936DA">
      <w:pPr>
        <w:rPr>
          <w:lang w:eastAsia="ar-SA"/>
        </w:rPr>
      </w:pPr>
    </w:p>
    <w:p w14:paraId="3174A4FC" w14:textId="77777777" w:rsidR="00895397" w:rsidRPr="00C96D9E" w:rsidRDefault="00895397" w:rsidP="008936DA">
      <w:pPr>
        <w:rPr>
          <w:lang w:eastAsia="ar-SA"/>
        </w:rPr>
      </w:pPr>
    </w:p>
    <w:p w14:paraId="7278FEE0" w14:textId="77777777" w:rsidR="00895397" w:rsidRPr="00C96D9E" w:rsidRDefault="00895397" w:rsidP="008936DA">
      <w:pPr>
        <w:rPr>
          <w:lang w:eastAsia="ar-SA"/>
        </w:rPr>
      </w:pPr>
    </w:p>
    <w:p w14:paraId="15D77B80" w14:textId="77777777" w:rsidR="00895397" w:rsidRPr="00C96D9E" w:rsidRDefault="00895397" w:rsidP="008936DA">
      <w:pPr>
        <w:rPr>
          <w:lang w:eastAsia="ar-SA"/>
        </w:rPr>
      </w:pPr>
    </w:p>
    <w:p w14:paraId="45D820E3" w14:textId="77777777" w:rsidR="00895397" w:rsidRPr="00C96D9E" w:rsidRDefault="00895397" w:rsidP="008936DA">
      <w:pPr>
        <w:rPr>
          <w:lang w:eastAsia="ar-SA"/>
        </w:rPr>
      </w:pPr>
    </w:p>
    <w:p w14:paraId="07BDF703" w14:textId="77777777" w:rsidR="00895397" w:rsidRPr="00C96D9E" w:rsidRDefault="00895397" w:rsidP="008936DA">
      <w:pPr>
        <w:rPr>
          <w:lang w:eastAsia="ar-SA"/>
        </w:rPr>
      </w:pPr>
    </w:p>
    <w:p w14:paraId="160291ED" w14:textId="77777777" w:rsidR="00895397" w:rsidRPr="00C96D9E" w:rsidRDefault="00895397" w:rsidP="008936DA">
      <w:pPr>
        <w:rPr>
          <w:lang w:eastAsia="ar-SA"/>
        </w:rPr>
      </w:pPr>
    </w:p>
    <w:p w14:paraId="3F48497D" w14:textId="77777777" w:rsidR="00895397" w:rsidRPr="00C96D9E" w:rsidRDefault="00895397" w:rsidP="008936DA">
      <w:pPr>
        <w:rPr>
          <w:lang w:eastAsia="ar-SA"/>
        </w:rPr>
      </w:pPr>
    </w:p>
    <w:p w14:paraId="2C913C2E" w14:textId="77777777" w:rsidR="00895397" w:rsidRPr="00C96D9E" w:rsidRDefault="00895397" w:rsidP="008936DA">
      <w:pPr>
        <w:rPr>
          <w:lang w:eastAsia="ar-SA"/>
        </w:rPr>
      </w:pPr>
    </w:p>
    <w:p w14:paraId="06D45357" w14:textId="77777777" w:rsidR="00795771" w:rsidRPr="00C96D9E" w:rsidRDefault="00795771" w:rsidP="008936DA">
      <w:pPr>
        <w:rPr>
          <w:lang w:eastAsia="ar-SA"/>
        </w:rPr>
      </w:pPr>
    </w:p>
    <w:p w14:paraId="4FFD64C4" w14:textId="77777777" w:rsidR="00795771" w:rsidRPr="00C96D9E" w:rsidRDefault="00795771" w:rsidP="008936DA">
      <w:pPr>
        <w:rPr>
          <w:lang w:eastAsia="ar-SA"/>
        </w:rPr>
      </w:pPr>
    </w:p>
    <w:p w14:paraId="310B8D20" w14:textId="337B9D1A" w:rsidR="00A81C86" w:rsidRPr="00C96D9E" w:rsidRDefault="000B6C6F" w:rsidP="000B6C6F">
      <w:pPr>
        <w:pStyle w:val="Heading2"/>
      </w:pPr>
      <w:bookmarkStart w:id="244" w:name="_Toc69373692"/>
      <w:bookmarkStart w:id="245" w:name="_Toc69374100"/>
      <w:bookmarkStart w:id="246" w:name="_Toc165895949"/>
      <w:bookmarkEnd w:id="244"/>
      <w:bookmarkEnd w:id="245"/>
      <w:r>
        <w:lastRenderedPageBreak/>
        <w:t>(low-fidelity</w:t>
      </w:r>
      <w:r w:rsidR="0010164E">
        <w:rPr>
          <w:noProof/>
        </w:rPr>
        <w:pict w14:anchorId="7F14F47C">
          <v:shape id="_x0000_s1042" type="#_x0000_t202" style="position:absolute;left:0;text-align:left;margin-left:-12pt;margin-top:241.3pt;width:465.7pt;height:.05pt;z-index:251664896;mso-position-horizontal-relative:text;mso-position-vertical-relative:text" stroked="f">
            <v:textbox style="mso-next-textbox:#_x0000_s1042;mso-fit-shape-to-text:t" inset="0,0,0,0">
              <w:txbxContent>
                <w:p w14:paraId="61F43A26" w14:textId="295ED1CB" w:rsidR="00D54EC6" w:rsidRPr="001B1416" w:rsidRDefault="00D54EC6" w:rsidP="000B6C6F">
                  <w:pPr>
                    <w:pStyle w:val="Caption"/>
                    <w:jc w:val="center"/>
                    <w:rPr>
                      <w:iCs/>
                      <w:color w:val="000000" w:themeColor="text1"/>
                      <w:szCs w:val="24"/>
                      <w:lang w:eastAsia="ar-SA"/>
                    </w:rPr>
                  </w:pPr>
                  <w:bookmarkStart w:id="247" w:name="_Toc165894570"/>
                  <w:r>
                    <w:t xml:space="preserve">Figure </w:t>
                  </w:r>
                  <w:r>
                    <w:fldChar w:fldCharType="begin"/>
                  </w:r>
                  <w:r>
                    <w:instrText xml:space="preserve"> SEQ Figure \* ARABIC </w:instrText>
                  </w:r>
                  <w:r>
                    <w:fldChar w:fldCharType="separate"/>
                  </w:r>
                  <w:r w:rsidR="006D0EB2">
                    <w:rPr>
                      <w:noProof/>
                    </w:rPr>
                    <w:t>20</w:t>
                  </w:r>
                  <w:r>
                    <w:fldChar w:fldCharType="end"/>
                  </w:r>
                  <w:r>
                    <w:t xml:space="preserve">: </w:t>
                  </w:r>
                  <w:r w:rsidRPr="00233D81">
                    <w:t>Deadlines</w:t>
                  </w:r>
                  <w:bookmarkEnd w:id="247"/>
                </w:p>
              </w:txbxContent>
            </v:textbox>
            <w10:wrap type="square"/>
          </v:shape>
        </w:pict>
      </w:r>
      <w:r w:rsidR="00795771" w:rsidRPr="00C96D9E">
        <w:rPr>
          <w:b w:val="0"/>
          <w:i/>
          <w:noProof/>
          <w:lang w:val="en-US" w:eastAsia="en-US"/>
        </w:rPr>
        <w:drawing>
          <wp:anchor distT="0" distB="0" distL="114300" distR="114300" simplePos="0" relativeHeight="251552256" behindDoc="0" locked="0" layoutInCell="1" allowOverlap="1" wp14:anchorId="04A86128" wp14:editId="425FDDA9">
            <wp:simplePos x="0" y="0"/>
            <wp:positionH relativeFrom="column">
              <wp:posOffset>-152400</wp:posOffset>
            </wp:positionH>
            <wp:positionV relativeFrom="paragraph">
              <wp:posOffset>429895</wp:posOffset>
            </wp:positionV>
            <wp:extent cx="5914390" cy="2577465"/>
            <wp:effectExtent l="0" t="0" r="0" b="0"/>
            <wp:wrapSquare wrapText="bothSides"/>
            <wp:docPr id="396704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4390" cy="2577465"/>
                    </a:xfrm>
                    <a:prstGeom prst="rect">
                      <a:avLst/>
                    </a:prstGeom>
                    <a:noFill/>
                    <a:ln>
                      <a:noFill/>
                    </a:ln>
                  </pic:spPr>
                </pic:pic>
              </a:graphicData>
            </a:graphic>
          </wp:anchor>
        </w:drawing>
      </w:r>
      <w:r>
        <w:t>)</w:t>
      </w:r>
      <w:bookmarkEnd w:id="246"/>
    </w:p>
    <w:p w14:paraId="2331D686" w14:textId="337B9D1A" w:rsidR="00A81C86" w:rsidRPr="00C96D9E" w:rsidRDefault="00A81C86" w:rsidP="00A81C86">
      <w:pPr>
        <w:rPr>
          <w:i/>
        </w:rPr>
      </w:pPr>
    </w:p>
    <w:p w14:paraId="49FF9A9C" w14:textId="688CE85C" w:rsidR="00A81C86" w:rsidRPr="00C96D9E" w:rsidRDefault="0010164E" w:rsidP="00A81C86">
      <w:r>
        <w:rPr>
          <w:noProof/>
        </w:rPr>
        <w:pict w14:anchorId="7A1755F6">
          <v:shape id="_x0000_s1043" type="#_x0000_t202" style="position:absolute;left:0;text-align:left;margin-left:-13.2pt;margin-top:203pt;width:465.7pt;height:.05pt;z-index:251665920;mso-position-horizontal-relative:text;mso-position-vertical-relative:text" stroked="f">
            <v:textbox style="mso-next-textbox:#_x0000_s1043;mso-fit-shape-to-text:t" inset="0,0,0,0">
              <w:txbxContent>
                <w:p w14:paraId="6C49C78F" w14:textId="56984599" w:rsidR="00D54EC6" w:rsidRPr="008F2ED2" w:rsidRDefault="00D54EC6" w:rsidP="000B6C6F">
                  <w:pPr>
                    <w:pStyle w:val="Caption"/>
                    <w:jc w:val="center"/>
                    <w:rPr>
                      <w:noProof/>
                      <w:szCs w:val="24"/>
                    </w:rPr>
                  </w:pPr>
                  <w:bookmarkStart w:id="248" w:name="_Toc165894571"/>
                  <w:r>
                    <w:t xml:space="preserve">Figure </w:t>
                  </w:r>
                  <w:r>
                    <w:fldChar w:fldCharType="begin"/>
                  </w:r>
                  <w:r>
                    <w:instrText xml:space="preserve"> SEQ Figure \* ARABIC </w:instrText>
                  </w:r>
                  <w:r>
                    <w:fldChar w:fldCharType="separate"/>
                  </w:r>
                  <w:r w:rsidR="006D0EB2">
                    <w:rPr>
                      <w:noProof/>
                    </w:rPr>
                    <w:t>21</w:t>
                  </w:r>
                  <w:r>
                    <w:fldChar w:fldCharType="end"/>
                  </w:r>
                  <w:r>
                    <w:t xml:space="preserve">: </w:t>
                  </w:r>
                  <w:r w:rsidRPr="007F6FBE">
                    <w:t>Research Areas</w:t>
                  </w:r>
                  <w:bookmarkEnd w:id="248"/>
                </w:p>
              </w:txbxContent>
            </v:textbox>
            <w10:wrap type="square"/>
          </v:shape>
        </w:pict>
      </w:r>
      <w:r w:rsidR="00A81C86" w:rsidRPr="00C96D9E">
        <w:rPr>
          <w:noProof/>
          <w:lang w:val="en-US"/>
        </w:rPr>
        <w:drawing>
          <wp:anchor distT="0" distB="0" distL="114300" distR="114300" simplePos="0" relativeHeight="251567616" behindDoc="0" locked="0" layoutInCell="1" allowOverlap="1" wp14:anchorId="0B8B4EA1" wp14:editId="72C77EB3">
            <wp:simplePos x="0" y="0"/>
            <wp:positionH relativeFrom="column">
              <wp:posOffset>-167640</wp:posOffset>
            </wp:positionH>
            <wp:positionV relativeFrom="paragraph">
              <wp:posOffset>180975</wp:posOffset>
            </wp:positionV>
            <wp:extent cx="5914390" cy="2339975"/>
            <wp:effectExtent l="0" t="0" r="0" b="3175"/>
            <wp:wrapSquare wrapText="bothSides"/>
            <wp:docPr id="107318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4390" cy="2339975"/>
                    </a:xfrm>
                    <a:prstGeom prst="rect">
                      <a:avLst/>
                    </a:prstGeom>
                    <a:noFill/>
                    <a:ln>
                      <a:noFill/>
                    </a:ln>
                  </pic:spPr>
                </pic:pic>
              </a:graphicData>
            </a:graphic>
          </wp:anchor>
        </w:drawing>
      </w:r>
    </w:p>
    <w:p w14:paraId="0E6F566F" w14:textId="24007BA9" w:rsidR="00A81C86" w:rsidRPr="00C96D9E" w:rsidRDefault="0010164E" w:rsidP="00863F1A">
      <w:pPr>
        <w:pStyle w:val="Heading2"/>
      </w:pPr>
      <w:bookmarkStart w:id="249" w:name="_Toc165624433"/>
      <w:bookmarkStart w:id="250" w:name="_Toc165895950"/>
      <w:r>
        <w:rPr>
          <w:noProof/>
        </w:rPr>
        <w:lastRenderedPageBreak/>
        <w:pict w14:anchorId="5B9E65C1">
          <v:shape id="_x0000_s1044" type="#_x0000_t202" style="position:absolute;left:0;text-align:left;margin-left:-12pt;margin-top:302.3pt;width:465.7pt;height:.05pt;z-index:251666944;mso-position-horizontal-relative:text;mso-position-vertical-relative:text" stroked="f">
            <v:textbox style="mso-next-textbox:#_x0000_s1044;mso-fit-shape-to-text:t" inset="0,0,0,0">
              <w:txbxContent>
                <w:p w14:paraId="66B27FB8" w14:textId="0530A85E" w:rsidR="00D54EC6" w:rsidRPr="00B955FD" w:rsidRDefault="00D54EC6" w:rsidP="00511CF1">
                  <w:pPr>
                    <w:pStyle w:val="Caption"/>
                    <w:jc w:val="center"/>
                    <w:rPr>
                      <w:iCs/>
                      <w:color w:val="000000" w:themeColor="text1"/>
                      <w:szCs w:val="24"/>
                      <w:lang w:eastAsia="ar-SA"/>
                    </w:rPr>
                  </w:pPr>
                  <w:bookmarkStart w:id="251" w:name="_Toc165894572"/>
                  <w:r>
                    <w:t xml:space="preserve">Figure </w:t>
                  </w:r>
                  <w:r>
                    <w:fldChar w:fldCharType="begin"/>
                  </w:r>
                  <w:r>
                    <w:instrText xml:space="preserve"> SEQ Figure \* ARABIC </w:instrText>
                  </w:r>
                  <w:r>
                    <w:fldChar w:fldCharType="separate"/>
                  </w:r>
                  <w:r w:rsidR="006D0EB2">
                    <w:rPr>
                      <w:noProof/>
                    </w:rPr>
                    <w:t>22</w:t>
                  </w:r>
                  <w:r>
                    <w:fldChar w:fldCharType="end"/>
                  </w:r>
                  <w:r>
                    <w:t xml:space="preserve">: </w:t>
                  </w:r>
                  <w:r w:rsidRPr="004902B5">
                    <w:t>Conference information</w:t>
                  </w:r>
                  <w:bookmarkEnd w:id="251"/>
                </w:p>
              </w:txbxContent>
            </v:textbox>
            <w10:wrap type="square"/>
          </v:shape>
        </w:pict>
      </w:r>
      <w:r w:rsidR="00A81C86" w:rsidRPr="00C96D9E">
        <w:rPr>
          <w:noProof/>
          <w:lang w:val="en-US" w:eastAsia="en-US"/>
        </w:rPr>
        <w:drawing>
          <wp:anchor distT="0" distB="0" distL="114300" distR="114300" simplePos="0" relativeHeight="251582976" behindDoc="0" locked="0" layoutInCell="1" allowOverlap="1" wp14:anchorId="0B61A8D1" wp14:editId="6A547EDA">
            <wp:simplePos x="0" y="0"/>
            <wp:positionH relativeFrom="column">
              <wp:posOffset>-152400</wp:posOffset>
            </wp:positionH>
            <wp:positionV relativeFrom="paragraph">
              <wp:posOffset>455295</wp:posOffset>
            </wp:positionV>
            <wp:extent cx="5914390" cy="3326765"/>
            <wp:effectExtent l="0" t="0" r="0" b="6985"/>
            <wp:wrapSquare wrapText="bothSides"/>
            <wp:docPr id="1431995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4390" cy="3326765"/>
                    </a:xfrm>
                    <a:prstGeom prst="rect">
                      <a:avLst/>
                    </a:prstGeom>
                    <a:noFill/>
                    <a:ln>
                      <a:noFill/>
                    </a:ln>
                  </pic:spPr>
                </pic:pic>
              </a:graphicData>
            </a:graphic>
          </wp:anchor>
        </w:drawing>
      </w:r>
      <w:bookmarkEnd w:id="249"/>
      <w:bookmarkEnd w:id="250"/>
    </w:p>
    <w:p w14:paraId="6053A1E3" w14:textId="77777777" w:rsidR="00A81C86" w:rsidRPr="00C96D9E" w:rsidRDefault="00A81C86" w:rsidP="00A81C86"/>
    <w:p w14:paraId="6E3AB546" w14:textId="33CAD8C4" w:rsidR="00A81C86" w:rsidRPr="00C96D9E" w:rsidRDefault="0010164E" w:rsidP="00A81C86">
      <w:pPr>
        <w:rPr>
          <w:i/>
        </w:rPr>
      </w:pPr>
      <w:r>
        <w:rPr>
          <w:noProof/>
        </w:rPr>
        <w:pict w14:anchorId="0CC47588">
          <v:shape id="_x0000_s1045" type="#_x0000_t202" style="position:absolute;left:0;text-align:left;margin-left:-13.85pt;margin-top:298.05pt;width:483.35pt;height:.05pt;z-index:251667968;mso-position-horizontal-relative:text;mso-position-vertical-relative:text" stroked="f">
            <v:textbox style="mso-next-textbox:#_x0000_s1045;mso-fit-shape-to-text:t" inset="0,0,0,0">
              <w:txbxContent>
                <w:p w14:paraId="67DDA3F7" w14:textId="07076732" w:rsidR="00D54EC6" w:rsidRPr="00755A76" w:rsidRDefault="00D54EC6" w:rsidP="00511CF1">
                  <w:pPr>
                    <w:pStyle w:val="Caption"/>
                    <w:jc w:val="center"/>
                    <w:rPr>
                      <w:i/>
                      <w:szCs w:val="24"/>
                    </w:rPr>
                  </w:pPr>
                  <w:bookmarkStart w:id="252" w:name="_Toc165894573"/>
                  <w:r>
                    <w:t xml:space="preserve">Figure </w:t>
                  </w:r>
                  <w:r>
                    <w:fldChar w:fldCharType="begin"/>
                  </w:r>
                  <w:r>
                    <w:instrText xml:space="preserve"> SEQ Figure \* ARABIC </w:instrText>
                  </w:r>
                  <w:r>
                    <w:fldChar w:fldCharType="separate"/>
                  </w:r>
                  <w:r w:rsidR="006D0EB2">
                    <w:rPr>
                      <w:noProof/>
                    </w:rPr>
                    <w:t>23</w:t>
                  </w:r>
                  <w:r>
                    <w:fldChar w:fldCharType="end"/>
                  </w:r>
                  <w:r>
                    <w:t xml:space="preserve">: </w:t>
                  </w:r>
                  <w:r w:rsidRPr="00B92329">
                    <w:t>Conference</w:t>
                  </w:r>
                  <w:bookmarkEnd w:id="252"/>
                </w:p>
              </w:txbxContent>
            </v:textbox>
            <w10:wrap type="square"/>
          </v:shape>
        </w:pict>
      </w:r>
      <w:r w:rsidR="00A81C86" w:rsidRPr="00C96D9E">
        <w:rPr>
          <w:i/>
          <w:noProof/>
          <w:lang w:val="en-US"/>
        </w:rPr>
        <w:drawing>
          <wp:anchor distT="0" distB="0" distL="114300" distR="114300" simplePos="0" relativeHeight="251614720" behindDoc="0" locked="0" layoutInCell="1" allowOverlap="1" wp14:anchorId="65C060BD" wp14:editId="46936BB4">
            <wp:simplePos x="0" y="0"/>
            <wp:positionH relativeFrom="column">
              <wp:posOffset>-175895</wp:posOffset>
            </wp:positionH>
            <wp:positionV relativeFrom="paragraph">
              <wp:posOffset>276225</wp:posOffset>
            </wp:positionV>
            <wp:extent cx="6138545" cy="3451860"/>
            <wp:effectExtent l="0" t="0" r="0" b="0"/>
            <wp:wrapSquare wrapText="bothSides"/>
            <wp:docPr id="884719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854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59D6E" w14:textId="25FE95A4" w:rsidR="00A81C86" w:rsidRPr="00C96D9E" w:rsidRDefault="0010164E" w:rsidP="00863F1A">
      <w:pPr>
        <w:pStyle w:val="Heading2"/>
      </w:pPr>
      <w:bookmarkStart w:id="253" w:name="_Toc165624434"/>
      <w:bookmarkStart w:id="254" w:name="_Toc165895951"/>
      <w:r>
        <w:rPr>
          <w:noProof/>
        </w:rPr>
        <w:lastRenderedPageBreak/>
        <w:pict w14:anchorId="5C54D86D">
          <v:shape id="_x0000_s1046" type="#_x0000_t202" style="position:absolute;left:0;text-align:left;margin-left:-4.2pt;margin-top:301.25pt;width:465.7pt;height:.05pt;z-index:251668992;mso-position-horizontal-relative:text;mso-position-vertical-relative:text" stroked="f">
            <v:textbox style="mso-next-textbox:#_x0000_s1046;mso-fit-shape-to-text:t" inset="0,0,0,0">
              <w:txbxContent>
                <w:p w14:paraId="3DFFC39C" w14:textId="26959827" w:rsidR="00D54EC6" w:rsidRPr="009B4D72" w:rsidRDefault="00D54EC6" w:rsidP="00511CF1">
                  <w:pPr>
                    <w:pStyle w:val="Caption"/>
                    <w:jc w:val="center"/>
                    <w:rPr>
                      <w:iCs/>
                      <w:color w:val="000000" w:themeColor="text1"/>
                      <w:szCs w:val="24"/>
                      <w:lang w:eastAsia="ar-SA"/>
                    </w:rPr>
                  </w:pPr>
                  <w:bookmarkStart w:id="255" w:name="_Toc165894574"/>
                  <w:r>
                    <w:t xml:space="preserve">Figure </w:t>
                  </w:r>
                  <w:r>
                    <w:fldChar w:fldCharType="begin"/>
                  </w:r>
                  <w:r>
                    <w:instrText xml:space="preserve"> SEQ Figure \* ARABIC </w:instrText>
                  </w:r>
                  <w:r>
                    <w:fldChar w:fldCharType="separate"/>
                  </w:r>
                  <w:r w:rsidR="006D0EB2">
                    <w:rPr>
                      <w:noProof/>
                    </w:rPr>
                    <w:t>24</w:t>
                  </w:r>
                  <w:r>
                    <w:fldChar w:fldCharType="end"/>
                  </w:r>
                  <w:r>
                    <w:t xml:space="preserve">: </w:t>
                  </w:r>
                  <w:r w:rsidRPr="00735852">
                    <w:t>Type</w:t>
                  </w:r>
                  <w:bookmarkEnd w:id="255"/>
                </w:p>
              </w:txbxContent>
            </v:textbox>
            <w10:wrap type="square"/>
          </v:shape>
        </w:pict>
      </w:r>
      <w:r w:rsidR="00A81C86" w:rsidRPr="00C96D9E">
        <w:rPr>
          <w:noProof/>
          <w:lang w:val="en-US" w:eastAsia="en-US"/>
        </w:rPr>
        <w:drawing>
          <wp:anchor distT="0" distB="0" distL="114300" distR="114300" simplePos="0" relativeHeight="251630080" behindDoc="0" locked="0" layoutInCell="1" allowOverlap="1" wp14:anchorId="25E65E5B" wp14:editId="2097B18F">
            <wp:simplePos x="0" y="0"/>
            <wp:positionH relativeFrom="column">
              <wp:posOffset>-53340</wp:posOffset>
            </wp:positionH>
            <wp:positionV relativeFrom="paragraph">
              <wp:posOffset>441960</wp:posOffset>
            </wp:positionV>
            <wp:extent cx="5914390" cy="3326765"/>
            <wp:effectExtent l="0" t="0" r="0" b="6985"/>
            <wp:wrapSquare wrapText="bothSides"/>
            <wp:docPr id="1389376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14390" cy="3326765"/>
                    </a:xfrm>
                    <a:prstGeom prst="rect">
                      <a:avLst/>
                    </a:prstGeom>
                    <a:noFill/>
                    <a:ln>
                      <a:noFill/>
                    </a:ln>
                  </pic:spPr>
                </pic:pic>
              </a:graphicData>
            </a:graphic>
          </wp:anchor>
        </w:drawing>
      </w:r>
      <w:bookmarkEnd w:id="253"/>
      <w:bookmarkEnd w:id="254"/>
    </w:p>
    <w:p w14:paraId="04D1244F" w14:textId="68E48ABF" w:rsidR="00A81C86" w:rsidRPr="00511CF1" w:rsidRDefault="0010164E" w:rsidP="00A81C86">
      <w:r>
        <w:rPr>
          <w:noProof/>
        </w:rPr>
        <w:pict w14:anchorId="6DA0269F">
          <v:shape id="_x0000_s1047" type="#_x0000_t202" style="position:absolute;left:0;text-align:left;margin-left:.1pt;margin-top:590.8pt;width:465.7pt;height:.05pt;z-index:251670016;mso-position-horizontal-relative:text;mso-position-vertical-relative:text" stroked="f">
            <v:textbox style="mso-next-textbox:#_x0000_s1047;mso-fit-shape-to-text:t" inset="0,0,0,0">
              <w:txbxContent>
                <w:p w14:paraId="33F687F7" w14:textId="63D77DEE" w:rsidR="00D54EC6" w:rsidRPr="008D2603" w:rsidRDefault="00D54EC6" w:rsidP="00511CF1">
                  <w:pPr>
                    <w:pStyle w:val="Caption"/>
                    <w:jc w:val="center"/>
                    <w:rPr>
                      <w:szCs w:val="24"/>
                    </w:rPr>
                  </w:pPr>
                  <w:bookmarkStart w:id="256" w:name="_Toc165894575"/>
                  <w:r>
                    <w:t xml:space="preserve">Figure </w:t>
                  </w:r>
                  <w:r>
                    <w:fldChar w:fldCharType="begin"/>
                  </w:r>
                  <w:r>
                    <w:instrText xml:space="preserve"> SEQ Figure \* ARABIC </w:instrText>
                  </w:r>
                  <w:r>
                    <w:fldChar w:fldCharType="separate"/>
                  </w:r>
                  <w:r w:rsidR="006D0EB2">
                    <w:rPr>
                      <w:noProof/>
                    </w:rPr>
                    <w:t>25</w:t>
                  </w:r>
                  <w:r>
                    <w:fldChar w:fldCharType="end"/>
                  </w:r>
                  <w:r>
                    <w:t xml:space="preserve">: </w:t>
                  </w:r>
                  <w:r w:rsidRPr="00FF0846">
                    <w:t>Conference detail</w:t>
                  </w:r>
                  <w:bookmarkEnd w:id="256"/>
                </w:p>
              </w:txbxContent>
            </v:textbox>
            <w10:wrap type="square"/>
          </v:shape>
        </w:pict>
      </w:r>
      <w:r w:rsidR="00511CF1" w:rsidRPr="00C96D9E">
        <w:rPr>
          <w:i/>
          <w:noProof/>
          <w:lang w:val="en-US"/>
        </w:rPr>
        <w:drawing>
          <wp:anchor distT="0" distB="0" distL="114300" distR="114300" simplePos="0" relativeHeight="251645440" behindDoc="0" locked="0" layoutInCell="1" allowOverlap="1" wp14:anchorId="576B3B05" wp14:editId="76837444">
            <wp:simplePos x="0" y="0"/>
            <wp:positionH relativeFrom="margin">
              <wp:posOffset>1364</wp:posOffset>
            </wp:positionH>
            <wp:positionV relativeFrom="paragraph">
              <wp:posOffset>4119302</wp:posOffset>
            </wp:positionV>
            <wp:extent cx="5914390" cy="3326765"/>
            <wp:effectExtent l="0" t="0" r="0" b="6985"/>
            <wp:wrapSquare wrapText="bothSides"/>
            <wp:docPr id="1831715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4390" cy="3326765"/>
                    </a:xfrm>
                    <a:prstGeom prst="rect">
                      <a:avLst/>
                    </a:prstGeom>
                    <a:noFill/>
                    <a:ln>
                      <a:noFill/>
                    </a:ln>
                  </pic:spPr>
                </pic:pic>
              </a:graphicData>
            </a:graphic>
          </wp:anchor>
        </w:drawing>
      </w:r>
    </w:p>
    <w:p w14:paraId="666A8DC3" w14:textId="77777777" w:rsidR="00A81C86" w:rsidRPr="00C96D9E" w:rsidRDefault="00A81C86" w:rsidP="00863F1A">
      <w:pPr>
        <w:pStyle w:val="Heading2"/>
      </w:pPr>
    </w:p>
    <w:p w14:paraId="334888EB" w14:textId="13146688" w:rsidR="00A81C86" w:rsidRPr="00C96D9E" w:rsidRDefault="0010164E" w:rsidP="00A81C86">
      <w:pPr>
        <w:rPr>
          <w:lang w:eastAsia="ar-SA"/>
        </w:rPr>
      </w:pPr>
      <w:r>
        <w:rPr>
          <w:noProof/>
        </w:rPr>
        <w:lastRenderedPageBreak/>
        <w:pict w14:anchorId="6004A43E">
          <v:shape id="_x0000_s1048" type="#_x0000_t202" style="position:absolute;left:0;text-align:left;margin-left:-16.2pt;margin-top:299.6pt;width:465.7pt;height:.05pt;z-index:251671040;mso-position-horizontal-relative:text;mso-position-vertical-relative:text" stroked="f">
            <v:textbox style="mso-next-textbox:#_x0000_s1048;mso-fit-shape-to-text:t" inset="0,0,0,0">
              <w:txbxContent>
                <w:p w14:paraId="2D1DCE8B" w14:textId="19D529F1" w:rsidR="00D54EC6" w:rsidRPr="00CB546B" w:rsidRDefault="00D54EC6" w:rsidP="00511CF1">
                  <w:pPr>
                    <w:pStyle w:val="Caption"/>
                    <w:jc w:val="center"/>
                    <w:rPr>
                      <w:i/>
                      <w:color w:val="000000" w:themeColor="text1"/>
                      <w:szCs w:val="24"/>
                    </w:rPr>
                  </w:pPr>
                  <w:bookmarkStart w:id="257" w:name="_Toc165894576"/>
                  <w:r>
                    <w:t xml:space="preserve">Figure </w:t>
                  </w:r>
                  <w:r>
                    <w:fldChar w:fldCharType="begin"/>
                  </w:r>
                  <w:r>
                    <w:instrText xml:space="preserve"> SEQ Figure \* ARABIC </w:instrText>
                  </w:r>
                  <w:r>
                    <w:fldChar w:fldCharType="separate"/>
                  </w:r>
                  <w:r w:rsidR="006D0EB2">
                    <w:rPr>
                      <w:noProof/>
                    </w:rPr>
                    <w:t>26</w:t>
                  </w:r>
                  <w:r>
                    <w:fldChar w:fldCharType="end"/>
                  </w:r>
                  <w:r>
                    <w:t xml:space="preserve">: </w:t>
                  </w:r>
                  <w:r w:rsidRPr="00060159">
                    <w:t>Author</w:t>
                  </w:r>
                  <w:bookmarkEnd w:id="257"/>
                </w:p>
              </w:txbxContent>
            </v:textbox>
            <w10:wrap type="square"/>
          </v:shape>
        </w:pict>
      </w:r>
      <w:r w:rsidR="00A81C86" w:rsidRPr="00C96D9E">
        <w:rPr>
          <w:b/>
          <w:i/>
          <w:noProof/>
          <w:lang w:val="en-US"/>
        </w:rPr>
        <w:drawing>
          <wp:anchor distT="0" distB="0" distL="114300" distR="114300" simplePos="0" relativeHeight="251660800" behindDoc="0" locked="0" layoutInCell="1" allowOverlap="1" wp14:anchorId="4AE274C8" wp14:editId="2C10532F">
            <wp:simplePos x="0" y="0"/>
            <wp:positionH relativeFrom="column">
              <wp:posOffset>-205740</wp:posOffset>
            </wp:positionH>
            <wp:positionV relativeFrom="paragraph">
              <wp:posOffset>421005</wp:posOffset>
            </wp:positionV>
            <wp:extent cx="5914390" cy="3326765"/>
            <wp:effectExtent l="0" t="0" r="0" b="6985"/>
            <wp:wrapSquare wrapText="bothSides"/>
            <wp:docPr id="1487062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4390" cy="3326765"/>
                    </a:xfrm>
                    <a:prstGeom prst="rect">
                      <a:avLst/>
                    </a:prstGeom>
                    <a:noFill/>
                    <a:ln>
                      <a:noFill/>
                    </a:ln>
                  </pic:spPr>
                </pic:pic>
              </a:graphicData>
            </a:graphic>
          </wp:anchor>
        </w:drawing>
      </w:r>
    </w:p>
    <w:p w14:paraId="6F6450DE" w14:textId="4F26F44C" w:rsidR="007F78EE" w:rsidRPr="00C96D9E" w:rsidRDefault="007F78EE" w:rsidP="007F78EE">
      <w:r w:rsidRPr="00C96D9E">
        <w:br w:type="page"/>
      </w:r>
    </w:p>
    <w:p w14:paraId="767F4C3B" w14:textId="68E2EF82" w:rsidR="009C54EE" w:rsidRPr="00C96D9E" w:rsidRDefault="00511CF1" w:rsidP="00511CF1">
      <w:pPr>
        <w:pStyle w:val="Heading1"/>
        <w:numPr>
          <w:ilvl w:val="0"/>
          <w:numId w:val="0"/>
        </w:numPr>
        <w:rPr>
          <w:rFonts w:ascii="Times New Roman" w:hAnsi="Times New Roman" w:cs="Times New Roman"/>
          <w:sz w:val="24"/>
          <w:szCs w:val="24"/>
        </w:rPr>
      </w:pPr>
      <w:bookmarkStart w:id="258" w:name="_Toc165895952"/>
      <w:r>
        <w:rPr>
          <w:rFonts w:ascii="Times New Roman" w:hAnsi="Times New Roman" w:cs="Times New Roman"/>
          <w:sz w:val="24"/>
          <w:szCs w:val="24"/>
        </w:rPr>
        <w:lastRenderedPageBreak/>
        <w:t>Chapter 5</w:t>
      </w:r>
      <w:bookmarkEnd w:id="258"/>
      <w:r w:rsidR="00497C61" w:rsidRPr="00C96D9E">
        <w:rPr>
          <w:rFonts w:ascii="Times New Roman" w:hAnsi="Times New Roman" w:cs="Times New Roman"/>
          <w:sz w:val="24"/>
          <w:szCs w:val="24"/>
        </w:rPr>
        <w:t xml:space="preserve"> </w:t>
      </w:r>
      <w:bookmarkStart w:id="259" w:name="_Toc69374102"/>
      <w:bookmarkEnd w:id="259"/>
    </w:p>
    <w:p w14:paraId="0C9C6FBE" w14:textId="77777777" w:rsidR="004C371A" w:rsidRPr="00C96D9E" w:rsidRDefault="0009464F" w:rsidP="009C54EE">
      <w:pPr>
        <w:pStyle w:val="ChapterName"/>
        <w:rPr>
          <w:rFonts w:ascii="Times New Roman" w:hAnsi="Times New Roman" w:cs="Times New Roman"/>
          <w:sz w:val="24"/>
          <w:szCs w:val="24"/>
        </w:rPr>
      </w:pPr>
      <w:bookmarkStart w:id="260" w:name="_Toc69374103"/>
      <w:bookmarkStart w:id="261" w:name="_Toc165895953"/>
      <w:r w:rsidRPr="00C96D9E">
        <w:rPr>
          <w:rFonts w:ascii="Times New Roman" w:hAnsi="Times New Roman" w:cs="Times New Roman"/>
          <w:sz w:val="24"/>
          <w:szCs w:val="24"/>
        </w:rPr>
        <w:t>System Implementation</w:t>
      </w:r>
      <w:bookmarkEnd w:id="260"/>
      <w:bookmarkEnd w:id="261"/>
    </w:p>
    <w:p w14:paraId="368A814A" w14:textId="1D26924B" w:rsidR="009648D8" w:rsidRPr="00C96D9E" w:rsidRDefault="00A32A85" w:rsidP="000A2F2C">
      <w:r w:rsidRPr="00C96D9E">
        <w:t xml:space="preserve">This chapter describes the implementation phase of our web Application. In this </w:t>
      </w:r>
      <w:r w:rsidR="005D4C70" w:rsidRPr="00C96D9E">
        <w:t>section, Tools</w:t>
      </w:r>
      <w:r w:rsidRPr="00C96D9E">
        <w:t xml:space="preserve"> and techniques used in the development and completion of our project are explained.</w:t>
      </w:r>
    </w:p>
    <w:p w14:paraId="4D5D0C69" w14:textId="60E69123" w:rsidR="00AB6FEC" w:rsidRPr="00C96D9E" w:rsidRDefault="00A32A85" w:rsidP="00511CF1">
      <w:pPr>
        <w:pStyle w:val="Heading2"/>
        <w:numPr>
          <w:ilvl w:val="1"/>
          <w:numId w:val="58"/>
        </w:numPr>
      </w:pPr>
      <w:bookmarkStart w:id="262" w:name="_Toc165895954"/>
      <w:r w:rsidRPr="00C96D9E">
        <w:t>Tools and Technologies:</w:t>
      </w:r>
      <w:bookmarkEnd w:id="262"/>
    </w:p>
    <w:p w14:paraId="53A04E52" w14:textId="1EA1C696" w:rsidR="000E2C6D" w:rsidRPr="00C96D9E" w:rsidRDefault="000E2C6D" w:rsidP="000E2C6D">
      <w:r w:rsidRPr="00C96D9E">
        <w:t>In this section, Tools and techniques used in the development and completion of our project are:</w:t>
      </w:r>
    </w:p>
    <w:p w14:paraId="4B28A431" w14:textId="51115280" w:rsidR="000E2C6D" w:rsidRPr="00511CF1" w:rsidRDefault="000E2C6D" w:rsidP="000E2C6D">
      <w:pPr>
        <w:rPr>
          <w:b/>
        </w:rPr>
      </w:pPr>
      <w:r w:rsidRPr="00511CF1">
        <w:rPr>
          <w:b/>
        </w:rPr>
        <w:t xml:space="preserve">1) Tools </w:t>
      </w:r>
    </w:p>
    <w:p w14:paraId="74602808" w14:textId="77777777" w:rsidR="000E2C6D" w:rsidRPr="00C96D9E" w:rsidRDefault="000E2C6D" w:rsidP="000E2C6D">
      <w:r w:rsidRPr="00C96D9E">
        <w:t xml:space="preserve"> Documentation Microsoft Word, Microsoft PowerPoint, .Pdf files. </w:t>
      </w:r>
    </w:p>
    <w:p w14:paraId="3758E0D6" w14:textId="1932CE65" w:rsidR="000E2C6D" w:rsidRPr="00C96D9E" w:rsidRDefault="000E2C6D" w:rsidP="000E2C6D">
      <w:r w:rsidRPr="00C96D9E">
        <w:t>VS Code, used for coding frontend and backend also.</w:t>
      </w:r>
    </w:p>
    <w:p w14:paraId="55819BB1" w14:textId="77777777" w:rsidR="000E2C6D" w:rsidRPr="00C96D9E" w:rsidRDefault="000E2C6D" w:rsidP="000E2C6D">
      <w:r w:rsidRPr="00C96D9E">
        <w:t xml:space="preserve">Visual Paradigm UML Diagrams </w:t>
      </w:r>
    </w:p>
    <w:p w14:paraId="378B6FB6" w14:textId="0380B2CB" w:rsidR="000E2C6D" w:rsidRDefault="000E2C6D" w:rsidP="000E2C6D">
      <w:r w:rsidRPr="00C96D9E">
        <w:t xml:space="preserve">GitHub Development vision collaboration platform </w:t>
      </w:r>
    </w:p>
    <w:p w14:paraId="7B57DA74" w14:textId="77777777" w:rsidR="00511CF1" w:rsidRPr="00C96D9E" w:rsidRDefault="00511CF1" w:rsidP="000E2C6D"/>
    <w:p w14:paraId="7F8FFD55" w14:textId="5286BB34" w:rsidR="000E2C6D" w:rsidRPr="00511CF1" w:rsidRDefault="000E2C6D" w:rsidP="000E2C6D">
      <w:pPr>
        <w:rPr>
          <w:b/>
        </w:rPr>
      </w:pPr>
      <w:r w:rsidRPr="00511CF1">
        <w:rPr>
          <w:b/>
        </w:rPr>
        <w:t>2)</w:t>
      </w:r>
      <w:r w:rsidR="00511CF1" w:rsidRPr="00511CF1">
        <w:rPr>
          <w:b/>
        </w:rPr>
        <w:t xml:space="preserve"> </w:t>
      </w:r>
      <w:r w:rsidRPr="00511CF1">
        <w:rPr>
          <w:b/>
        </w:rPr>
        <w:t>Technology</w:t>
      </w:r>
    </w:p>
    <w:p w14:paraId="592E66C3" w14:textId="529FDF79" w:rsidR="000E2C6D" w:rsidRPr="00C96D9E" w:rsidRDefault="000E2C6D" w:rsidP="000E2C6D">
      <w:r w:rsidRPr="00C96D9E">
        <w:t>React.js</w:t>
      </w:r>
      <w:r w:rsidR="00D0233C" w:rsidRPr="00C96D9E">
        <w:t>/Next.js</w:t>
      </w:r>
      <w:r w:rsidRPr="00C96D9E">
        <w:t xml:space="preserve"> for </w:t>
      </w:r>
      <w:r w:rsidR="00C03A94" w:rsidRPr="00C96D9E">
        <w:t>developing frontend.</w:t>
      </w:r>
    </w:p>
    <w:p w14:paraId="15C508F8" w14:textId="3AB0AFD3" w:rsidR="000E2C6D" w:rsidRPr="00C96D9E" w:rsidRDefault="000E2C6D" w:rsidP="000E2C6D">
      <w:r w:rsidRPr="00C96D9E">
        <w:t xml:space="preserve">Node.js for developing </w:t>
      </w:r>
      <w:r w:rsidR="00C03A94" w:rsidRPr="00C96D9E">
        <w:t>Backend.</w:t>
      </w:r>
      <w:r w:rsidRPr="00C96D9E">
        <w:t xml:space="preserve"> </w:t>
      </w:r>
    </w:p>
    <w:p w14:paraId="6A8ADB02" w14:textId="3C8D39AE" w:rsidR="000E2C6D" w:rsidRPr="00C96D9E" w:rsidRDefault="000E2C6D" w:rsidP="000E2C6D">
      <w:r w:rsidRPr="00C96D9E">
        <w:t>MongoDB for database</w:t>
      </w:r>
    </w:p>
    <w:p w14:paraId="12EA8ED2" w14:textId="1313627A" w:rsidR="000E2C6D" w:rsidRPr="00C96D9E" w:rsidRDefault="000E2C6D" w:rsidP="000E2C6D">
      <w:r w:rsidRPr="00C96D9E">
        <w:t xml:space="preserve">AI-NLP </w:t>
      </w:r>
      <w:r w:rsidR="00D0233C" w:rsidRPr="00C96D9E">
        <w:t xml:space="preserve">Large Language </w:t>
      </w:r>
      <w:r w:rsidRPr="00C96D9E">
        <w:t>models for AI features Implementation.</w:t>
      </w:r>
    </w:p>
    <w:p w14:paraId="5028FCE4" w14:textId="77777777" w:rsidR="00171909" w:rsidRPr="00C96D9E" w:rsidRDefault="00171909" w:rsidP="00863F1A">
      <w:pPr>
        <w:pStyle w:val="Heading2"/>
      </w:pPr>
      <w:bookmarkStart w:id="263" w:name="_Toc153747869"/>
      <w:bookmarkStart w:id="264" w:name="_Toc165895955"/>
      <w:r w:rsidRPr="00C96D9E">
        <w:t>User Interfaces</w:t>
      </w:r>
      <w:bookmarkEnd w:id="263"/>
      <w:bookmarkEnd w:id="264"/>
    </w:p>
    <w:p w14:paraId="4F7AA246" w14:textId="77777777" w:rsidR="00171909" w:rsidRPr="00C96D9E" w:rsidRDefault="00171909" w:rsidP="00171909">
      <w:pPr>
        <w:rPr>
          <w:color w:val="000000" w:themeColor="text1"/>
        </w:rPr>
      </w:pPr>
      <w:bookmarkStart w:id="265" w:name="_Toc439994684"/>
      <w:r w:rsidRPr="00C96D9E">
        <w:rPr>
          <w:color w:val="000000" w:themeColor="text1"/>
        </w:rPr>
        <w:t>The user interfaces for the Academic Conference &amp; Research Article Management System will be designed to provide an intuitive and efficient user experience for various user classes. Sample screen images and layouts will be presented in the user interface specification document, ensuring consistency and adherence to GUI standards. Standard buttons such as "Submit," "Update," and "Withdraw" will be uniformly implemented across interfaces. Keyboard shortcuts will be incorporated where applicable. Error messages will follow a standardized format for clarity, and a comprehensive help function will be available.</w:t>
      </w:r>
    </w:p>
    <w:p w14:paraId="2EB04367" w14:textId="77777777" w:rsidR="00171909" w:rsidRPr="00C96D9E" w:rsidRDefault="00171909" w:rsidP="00171909">
      <w:pPr>
        <w:rPr>
          <w:color w:val="000000" w:themeColor="text1"/>
        </w:rPr>
      </w:pPr>
    </w:p>
    <w:p w14:paraId="3B169671" w14:textId="1DEAD12A" w:rsidR="00171909" w:rsidRPr="00C96D9E" w:rsidRDefault="00171909" w:rsidP="00863F1A">
      <w:pPr>
        <w:pStyle w:val="Heading2"/>
      </w:pPr>
      <w:bookmarkStart w:id="266" w:name="_Toc153747870"/>
      <w:bookmarkStart w:id="267" w:name="_Toc165895956"/>
      <w:r w:rsidRPr="00C96D9E">
        <w:lastRenderedPageBreak/>
        <w:t>Hardware Interfaces</w:t>
      </w:r>
      <w:bookmarkEnd w:id="265"/>
      <w:bookmarkEnd w:id="266"/>
      <w:bookmarkEnd w:id="267"/>
    </w:p>
    <w:p w14:paraId="5C1EEB04" w14:textId="06841CCC" w:rsidR="00171909" w:rsidRPr="00C96D9E" w:rsidRDefault="00171909" w:rsidP="00171909">
      <w:pPr>
        <w:rPr>
          <w:color w:val="000000" w:themeColor="text1"/>
        </w:rPr>
      </w:pPr>
      <w:bookmarkStart w:id="268" w:name="_Toc439994685"/>
      <w:r w:rsidRPr="00C96D9E">
        <w:rPr>
          <w:color w:val="000000" w:themeColor="text1"/>
        </w:rPr>
        <w:t>The software is designed to operate on standard computing hardware, including desktops, laptops, and servers. It does not impose specific hardware requirements beyond those expected for modern web applications. The system will interact with hardware components for data storage and retrieval. Hardware interfaces are standard and do not necessitate specialized protocols.</w:t>
      </w:r>
    </w:p>
    <w:p w14:paraId="292AE27A" w14:textId="684512E7" w:rsidR="00171909" w:rsidRPr="00C96D9E" w:rsidRDefault="00171909" w:rsidP="00863F1A">
      <w:pPr>
        <w:pStyle w:val="Heading2"/>
      </w:pPr>
      <w:bookmarkStart w:id="269" w:name="_Toc153747871"/>
      <w:bookmarkStart w:id="270" w:name="_Toc165895957"/>
      <w:r w:rsidRPr="00C96D9E">
        <w:t>Software Interfaces</w:t>
      </w:r>
      <w:bookmarkEnd w:id="268"/>
      <w:bookmarkEnd w:id="269"/>
      <w:bookmarkEnd w:id="270"/>
    </w:p>
    <w:p w14:paraId="6D3F3CFB" w14:textId="77777777" w:rsidR="00171909" w:rsidRPr="00C96D9E" w:rsidRDefault="00171909" w:rsidP="00171909">
      <w:pPr>
        <w:rPr>
          <w:color w:val="000000" w:themeColor="text1"/>
        </w:rPr>
      </w:pPr>
      <w:r w:rsidRPr="00C96D9E">
        <w:rPr>
          <w:color w:val="000000" w:themeColor="text1"/>
        </w:rPr>
        <w:t>The system interacts with a NOSQL database of MongoDB for data storage and retrieval. The user interfaces are accessed through standard web browsers such as Google Chrome, Mozilla Firefox, Microsoft Edge, and Safari. Integration with a third-party plagiarism checking service for validating the authenticity of submitted content.</w:t>
      </w:r>
    </w:p>
    <w:p w14:paraId="2E136125" w14:textId="77777777" w:rsidR="00171909" w:rsidRPr="00C96D9E" w:rsidRDefault="00171909" w:rsidP="00171909">
      <w:pPr>
        <w:rPr>
          <w:color w:val="000000" w:themeColor="text1"/>
        </w:rPr>
      </w:pPr>
      <w:r w:rsidRPr="00C96D9E">
        <w:rPr>
          <w:color w:val="000000" w:themeColor="text1"/>
        </w:rPr>
        <w:t>It also includes interaction with a payment processing service for handling financial transactions. The web application is developed using specific server-side technologies of Node.js.</w:t>
      </w:r>
    </w:p>
    <w:p w14:paraId="057EC282" w14:textId="4643729F" w:rsidR="00171909" w:rsidRPr="00511CF1" w:rsidRDefault="00171909" w:rsidP="00511CF1">
      <w:pPr>
        <w:rPr>
          <w:color w:val="000000" w:themeColor="text1"/>
        </w:rPr>
      </w:pPr>
      <w:r w:rsidRPr="00C96D9E">
        <w:rPr>
          <w:color w:val="000000" w:themeColor="text1"/>
        </w:rPr>
        <w:t>Data sharing mechanisms are standard, utilizing the database for persistent storage and retrieval and data items shared across software components include user credentials, conference details, and publication information.</w:t>
      </w:r>
    </w:p>
    <w:p w14:paraId="6AF8961E" w14:textId="77777777" w:rsidR="00171909" w:rsidRPr="00C96D9E" w:rsidRDefault="00171909" w:rsidP="00863F1A">
      <w:pPr>
        <w:pStyle w:val="Heading2"/>
      </w:pPr>
      <w:bookmarkStart w:id="271" w:name="_Toc439994686"/>
      <w:bookmarkStart w:id="272" w:name="_Toc153747872"/>
      <w:bookmarkStart w:id="273" w:name="_Toc165895958"/>
      <w:r w:rsidRPr="00C96D9E">
        <w:t>Communications Interfaces</w:t>
      </w:r>
      <w:bookmarkEnd w:id="271"/>
      <w:bookmarkEnd w:id="272"/>
      <w:bookmarkEnd w:id="273"/>
    </w:p>
    <w:p w14:paraId="504FC091" w14:textId="3FB7DFC4" w:rsidR="00A32A85" w:rsidRPr="00511CF1" w:rsidRDefault="00171909" w:rsidP="00511CF1">
      <w:pPr>
        <w:pStyle w:val="template"/>
        <w:spacing w:line="360" w:lineRule="auto"/>
        <w:jc w:val="both"/>
        <w:rPr>
          <w:rFonts w:ascii="Times New Roman" w:hAnsi="Times New Roman"/>
          <w:i w:val="0"/>
          <w:color w:val="000000" w:themeColor="text1"/>
          <w:sz w:val="24"/>
          <w:szCs w:val="24"/>
        </w:rPr>
      </w:pPr>
      <w:r w:rsidRPr="00C96D9E">
        <w:rPr>
          <w:rFonts w:ascii="Times New Roman" w:hAnsi="Times New Roman"/>
          <w:i w:val="0"/>
          <w:color w:val="000000" w:themeColor="text1"/>
          <w:sz w:val="24"/>
          <w:szCs w:val="24"/>
        </w:rPr>
        <w:t>The communication interfaces in this system are designed around the MERN (MongoDB, Express.js, React, Node.js) stack and incorporate Python for enhanced functionality. The user interface, developed using React, provides a dynamic and responsive front-end experience. System-to-system communication relies on RESTful APIs implemented with Express.js on the Node.js runtime, facilitating efficient data exchange between the React-based front-end and the Node.js-based back-end. MongoDB, accessed through the Mongoose library, serves as the primary database. Python is seamlessly integrated into the system, augmenting specific functionalities. It communicate with the main system components, providing additional capabilities such as AI-driven interactions or specialized data processing. External services, including payment gateways, are integrated through specific APIs. The communication protocols prioritize security, with HTTPS employed for encrypted data transmission. JSON remains the primary data format for structured interchange.</w:t>
      </w:r>
    </w:p>
    <w:p w14:paraId="1715DCCA" w14:textId="77777777" w:rsidR="00DF6808" w:rsidRPr="00C96D9E" w:rsidRDefault="00DF6808" w:rsidP="00863F1A">
      <w:pPr>
        <w:pStyle w:val="Heading2"/>
      </w:pPr>
      <w:bookmarkStart w:id="274" w:name="_Toc69373695"/>
      <w:bookmarkStart w:id="275" w:name="_Toc69374105"/>
      <w:bookmarkStart w:id="276" w:name="_Toc165895959"/>
      <w:r w:rsidRPr="00C96D9E">
        <w:lastRenderedPageBreak/>
        <w:t>Conclusion</w:t>
      </w:r>
      <w:bookmarkEnd w:id="274"/>
      <w:bookmarkEnd w:id="275"/>
      <w:bookmarkEnd w:id="276"/>
    </w:p>
    <w:p w14:paraId="0A9A9B4F" w14:textId="3AF1D5C0" w:rsidR="00C03A94" w:rsidRPr="00C96D9E" w:rsidRDefault="00C03A94" w:rsidP="00C03A94">
      <w:r w:rsidRPr="00C96D9E">
        <w:t xml:space="preserve">In this chapter tools and technologies which are used to develop our project are mentioned. </w:t>
      </w:r>
      <w:r w:rsidR="00B3414B" w:rsidRPr="00C96D9E">
        <w:t>Basically,</w:t>
      </w:r>
      <w:r w:rsidRPr="00C96D9E">
        <w:t xml:space="preserve"> we use MERN stack for development of our project which consists of React.js for developing frontend, Node.js for developing </w:t>
      </w:r>
      <w:r w:rsidR="005D4C70" w:rsidRPr="00C96D9E">
        <w:t>Backend, MongoDB</w:t>
      </w:r>
      <w:r w:rsidRPr="00C96D9E">
        <w:t xml:space="preserve"> for database which helped us a lot to get our required application.</w:t>
      </w:r>
    </w:p>
    <w:p w14:paraId="28E74AC3" w14:textId="6844E65C" w:rsidR="00C03A94" w:rsidRPr="00C96D9E" w:rsidRDefault="00C03A94" w:rsidP="00C03A94"/>
    <w:p w14:paraId="44ECFE0A" w14:textId="77777777" w:rsidR="00DD72E8" w:rsidRPr="00C96D9E" w:rsidRDefault="00DD72E8">
      <w:pPr>
        <w:spacing w:line="240" w:lineRule="auto"/>
        <w:jc w:val="left"/>
        <w:rPr>
          <w:b/>
          <w:bCs/>
          <w:kern w:val="32"/>
        </w:rPr>
      </w:pPr>
      <w:r w:rsidRPr="00C96D9E">
        <w:br w:type="page"/>
      </w:r>
    </w:p>
    <w:p w14:paraId="52DA96EE" w14:textId="5B901D19" w:rsidR="007632BB" w:rsidRPr="00C96D9E" w:rsidRDefault="00511CF1" w:rsidP="00511CF1">
      <w:pPr>
        <w:pStyle w:val="Heading1"/>
        <w:numPr>
          <w:ilvl w:val="0"/>
          <w:numId w:val="0"/>
        </w:numPr>
        <w:rPr>
          <w:rFonts w:ascii="Times New Roman" w:hAnsi="Times New Roman" w:cs="Times New Roman"/>
          <w:sz w:val="24"/>
          <w:szCs w:val="24"/>
        </w:rPr>
      </w:pPr>
      <w:bookmarkStart w:id="277" w:name="_Toc69374106"/>
      <w:bookmarkStart w:id="278" w:name="_Toc165895960"/>
      <w:bookmarkEnd w:id="277"/>
      <w:r>
        <w:rPr>
          <w:rFonts w:ascii="Times New Roman" w:hAnsi="Times New Roman" w:cs="Times New Roman"/>
          <w:sz w:val="24"/>
          <w:szCs w:val="24"/>
        </w:rPr>
        <w:lastRenderedPageBreak/>
        <w:t>Chapter 6</w:t>
      </w:r>
      <w:bookmarkEnd w:id="278"/>
    </w:p>
    <w:p w14:paraId="4CE03EF8" w14:textId="1895E61E" w:rsidR="00383CC2" w:rsidRPr="00511CF1" w:rsidRDefault="008A6358" w:rsidP="00511CF1">
      <w:pPr>
        <w:pStyle w:val="ChapterName"/>
        <w:rPr>
          <w:rFonts w:ascii="Times New Roman" w:hAnsi="Times New Roman" w:cs="Times New Roman"/>
          <w:sz w:val="24"/>
          <w:szCs w:val="24"/>
        </w:rPr>
      </w:pPr>
      <w:bookmarkStart w:id="279" w:name="_Toc69374107"/>
      <w:bookmarkStart w:id="280" w:name="_Toc165895961"/>
      <w:r w:rsidRPr="00C96D9E">
        <w:rPr>
          <w:rFonts w:ascii="Times New Roman" w:hAnsi="Times New Roman" w:cs="Times New Roman"/>
          <w:sz w:val="24"/>
          <w:szCs w:val="24"/>
        </w:rPr>
        <w:t>System Testing</w:t>
      </w:r>
      <w:r w:rsidR="00733FDA" w:rsidRPr="00C96D9E">
        <w:rPr>
          <w:rFonts w:ascii="Times New Roman" w:hAnsi="Times New Roman" w:cs="Times New Roman"/>
          <w:sz w:val="24"/>
          <w:szCs w:val="24"/>
        </w:rPr>
        <w:t xml:space="preserve"> &amp; Evaluation</w:t>
      </w:r>
      <w:bookmarkEnd w:id="279"/>
      <w:bookmarkEnd w:id="280"/>
    </w:p>
    <w:p w14:paraId="31AA9842" w14:textId="736B5D5E" w:rsidR="00383CC2" w:rsidRPr="00C96D9E" w:rsidRDefault="00383CC2" w:rsidP="004160D7">
      <w:r w:rsidRPr="00C96D9E">
        <w:t xml:space="preserve">In this chapter we will explain and check whether our system is working properly or not. We will test each scenario against its expected outcome and actual output. Basic Aim of this phase is to check whether our system is error </w:t>
      </w:r>
      <w:r w:rsidR="00FB413B" w:rsidRPr="00C96D9E">
        <w:t>free,</w:t>
      </w:r>
      <w:r w:rsidRPr="00C96D9E">
        <w:t xml:space="preserve"> and quality of system is maintained or not and to fix such problems </w:t>
      </w:r>
      <w:r w:rsidR="00FB413B" w:rsidRPr="00C96D9E">
        <w:t>before handing over to client.</w:t>
      </w:r>
    </w:p>
    <w:p w14:paraId="65C829D9" w14:textId="604B3F47" w:rsidR="004160D7" w:rsidRPr="00C96D9E" w:rsidRDefault="00511CF1" w:rsidP="00863F1A">
      <w:pPr>
        <w:pStyle w:val="Heading2"/>
      </w:pPr>
      <w:bookmarkStart w:id="281" w:name="_Toc69373696"/>
      <w:bookmarkStart w:id="282" w:name="_Toc69374108"/>
      <w:bookmarkStart w:id="283" w:name="_Toc165895962"/>
      <w:r>
        <w:t xml:space="preserve">6.1 </w:t>
      </w:r>
      <w:r w:rsidR="008A6358" w:rsidRPr="00C96D9E">
        <w:t>Test Strategy</w:t>
      </w:r>
      <w:bookmarkEnd w:id="281"/>
      <w:bookmarkEnd w:id="282"/>
      <w:bookmarkEnd w:id="283"/>
    </w:p>
    <w:p w14:paraId="0B348C32" w14:textId="45FA5932" w:rsidR="00FB413B" w:rsidRPr="00C96D9E" w:rsidRDefault="00FB413B" w:rsidP="004160D7">
      <w:r w:rsidRPr="00C96D9E">
        <w:t xml:space="preserve">Testing is one of the basic </w:t>
      </w:r>
      <w:r w:rsidR="00FC6524" w:rsidRPr="00C96D9E">
        <w:t>steps</w:t>
      </w:r>
      <w:r w:rsidRPr="00C96D9E">
        <w:t xml:space="preserve"> in development of a software in this phase we check weather our system is working properly or not. We use different testing techniques to ensure that our system is fulfilling the </w:t>
      </w:r>
      <w:r w:rsidR="00FC6524" w:rsidRPr="00C96D9E">
        <w:t>requirements,</w:t>
      </w:r>
      <w:r w:rsidRPr="00C96D9E">
        <w:t xml:space="preserve"> and we are getting our required output or not </w:t>
      </w:r>
      <w:r w:rsidR="007F3122" w:rsidRPr="00C96D9E">
        <w:t>and</w:t>
      </w:r>
      <w:r w:rsidRPr="00C96D9E">
        <w:t xml:space="preserve"> check some other qualities like </w:t>
      </w:r>
      <w:r w:rsidR="00FC6524" w:rsidRPr="00C96D9E">
        <w:t>speed, response</w:t>
      </w:r>
      <w:r w:rsidRPr="00C96D9E">
        <w:t xml:space="preserve"> performance etc to check how </w:t>
      </w:r>
      <w:r w:rsidR="00FC6524" w:rsidRPr="00C96D9E">
        <w:t>our</w:t>
      </w:r>
      <w:r w:rsidRPr="00C96D9E">
        <w:t xml:space="preserve"> system is </w:t>
      </w:r>
      <w:r w:rsidR="00FC6524" w:rsidRPr="00C96D9E">
        <w:t>working and to check whether our system is error free, and quality of system is maintained or not and to fix such problems. Firstly, we code a module and perform a test on it to ensure that the module is working properly or not and then we implement this module in the overall system and perform more tests so that its functionality is assured when used with the overall system. Following are some different techniques that we use in testing phase:</w:t>
      </w:r>
    </w:p>
    <w:p w14:paraId="7E92A8B0" w14:textId="6888382D" w:rsidR="004160D7" w:rsidRPr="00C96D9E" w:rsidRDefault="00511CF1" w:rsidP="00863F1A">
      <w:pPr>
        <w:pStyle w:val="Heading2"/>
      </w:pPr>
      <w:bookmarkStart w:id="284" w:name="_Toc69373697"/>
      <w:bookmarkStart w:id="285" w:name="_Toc69374109"/>
      <w:bookmarkStart w:id="286" w:name="_Toc165895963"/>
      <w:r>
        <w:t xml:space="preserve">6.2 </w:t>
      </w:r>
      <w:r w:rsidR="00733FDA" w:rsidRPr="00C96D9E">
        <w:t>Component Testing</w:t>
      </w:r>
      <w:bookmarkEnd w:id="284"/>
      <w:bookmarkEnd w:id="285"/>
      <w:bookmarkEnd w:id="286"/>
    </w:p>
    <w:p w14:paraId="007B28D7" w14:textId="766CB717" w:rsidR="005D4C70" w:rsidRPr="00C96D9E" w:rsidRDefault="007F3122" w:rsidP="00C54833">
      <w:r w:rsidRPr="00C96D9E">
        <w:t>In this type of testing, we thoroughly check our modules one by one, and we make sure that every module is working properly and giving its outcome properly or not. Component testing precedes integration testing, ensuring that each module functions independently as expected and meets the requirements. We check correctness and verify functionalities that each module is performing before doing their integration.</w:t>
      </w:r>
    </w:p>
    <w:p w14:paraId="05C3D3AD" w14:textId="1B5FCA74" w:rsidR="007F3122" w:rsidRPr="00C96D9E" w:rsidRDefault="00511CF1" w:rsidP="00863F1A">
      <w:pPr>
        <w:pStyle w:val="Heading2"/>
      </w:pPr>
      <w:bookmarkStart w:id="287" w:name="_Toc69373698"/>
      <w:bookmarkStart w:id="288" w:name="_Toc69374110"/>
      <w:bookmarkStart w:id="289" w:name="_Toc165895964"/>
      <w:r>
        <w:t xml:space="preserve">6.3 </w:t>
      </w:r>
      <w:r w:rsidR="00733FDA" w:rsidRPr="00C96D9E">
        <w:t>Unit Testing</w:t>
      </w:r>
      <w:bookmarkEnd w:id="287"/>
      <w:bookmarkEnd w:id="288"/>
      <w:bookmarkEnd w:id="289"/>
      <w:r w:rsidR="00733FDA" w:rsidRPr="00C96D9E">
        <w:t xml:space="preserve"> </w:t>
      </w:r>
    </w:p>
    <w:p w14:paraId="215D192F" w14:textId="5B03AB7B" w:rsidR="00D0102F" w:rsidRPr="00C96D9E" w:rsidRDefault="00D0102F" w:rsidP="00D0102F">
      <w:r w:rsidRPr="00C96D9E">
        <w:t>In this testing we check smaller units by using use case testing so that we check working of these units relevant to the required requirements and check weather these units or smaller components of our module are working properly or not. We can also choose manual or automated methods for testing of these units.</w:t>
      </w:r>
    </w:p>
    <w:p w14:paraId="4DE66674" w14:textId="6F188C3B" w:rsidR="00733FDA" w:rsidRPr="00C96D9E" w:rsidRDefault="00511CF1" w:rsidP="00863F1A">
      <w:pPr>
        <w:pStyle w:val="Heading2"/>
      </w:pPr>
      <w:bookmarkStart w:id="290" w:name="_Toc69373699"/>
      <w:bookmarkStart w:id="291" w:name="_Toc69374111"/>
      <w:bookmarkStart w:id="292" w:name="_Toc165895965"/>
      <w:r>
        <w:lastRenderedPageBreak/>
        <w:t xml:space="preserve">6.4 </w:t>
      </w:r>
      <w:r w:rsidR="00733FDA" w:rsidRPr="00C96D9E">
        <w:t>Integrated Testing</w:t>
      </w:r>
      <w:bookmarkEnd w:id="290"/>
      <w:bookmarkEnd w:id="291"/>
      <w:bookmarkEnd w:id="292"/>
    </w:p>
    <w:p w14:paraId="5A5FA794" w14:textId="7534C7B3" w:rsidR="00D0102F" w:rsidRPr="00C96D9E" w:rsidRDefault="00D0102F" w:rsidP="00D0102F">
      <w:r w:rsidRPr="00C96D9E">
        <w:t xml:space="preserve">In this type of testing, we check the correctness of the module’s functionality of the system is tested by integrating different modules of the system. As different modules are interconnected with </w:t>
      </w:r>
      <w:r w:rsidR="004D1942" w:rsidRPr="00C96D9E">
        <w:t>each other,</w:t>
      </w:r>
      <w:r w:rsidRPr="00C96D9E">
        <w:t xml:space="preserve"> so these are tested with different inputs and their actual results are compared with the expected output to verify correctness. After the complet</w:t>
      </w:r>
      <w:r w:rsidR="004D1942" w:rsidRPr="00C96D9E">
        <w:t xml:space="preserve">ion of </w:t>
      </w:r>
      <w:r w:rsidRPr="00C96D9E">
        <w:t xml:space="preserve">integration </w:t>
      </w:r>
      <w:r w:rsidR="00B3414B" w:rsidRPr="00C96D9E">
        <w:t>testing,</w:t>
      </w:r>
      <w:r w:rsidR="004D1942" w:rsidRPr="00C96D9E">
        <w:t xml:space="preserve"> we move to next step where</w:t>
      </w:r>
      <w:r w:rsidRPr="00C96D9E">
        <w:t xml:space="preserve"> the system testing is performed.</w:t>
      </w:r>
    </w:p>
    <w:p w14:paraId="4D0A6C0A" w14:textId="42E57DB4" w:rsidR="00733FDA" w:rsidRPr="00C96D9E" w:rsidRDefault="00511CF1" w:rsidP="00863F1A">
      <w:pPr>
        <w:pStyle w:val="Heading2"/>
      </w:pPr>
      <w:bookmarkStart w:id="293" w:name="_Toc69373700"/>
      <w:bookmarkStart w:id="294" w:name="_Toc69374112"/>
      <w:bookmarkStart w:id="295" w:name="_Toc165895966"/>
      <w:r>
        <w:t xml:space="preserve">6.5 </w:t>
      </w:r>
      <w:r w:rsidR="00733FDA" w:rsidRPr="00C96D9E">
        <w:t>System Testing</w:t>
      </w:r>
      <w:bookmarkEnd w:id="293"/>
      <w:bookmarkEnd w:id="294"/>
      <w:bookmarkEnd w:id="295"/>
      <w:r w:rsidR="00733FDA" w:rsidRPr="00C96D9E">
        <w:t xml:space="preserve"> </w:t>
      </w:r>
    </w:p>
    <w:p w14:paraId="23DF9865" w14:textId="1F4C0BE0" w:rsidR="00733FDA" w:rsidRPr="00C96D9E" w:rsidRDefault="00B3414B" w:rsidP="00733FDA">
      <w:r w:rsidRPr="00C96D9E">
        <w:t>System testing include testing whole system and check whether all requirements are fulfilled or not. We use black box testing technique so we get accurate and more precise results, and we can conclude that from this testing all our requirements are fulfilled, and our system is giving the required output.</w:t>
      </w:r>
    </w:p>
    <w:p w14:paraId="53E62F96" w14:textId="219598E5" w:rsidR="00733FDA" w:rsidRPr="00C96D9E" w:rsidRDefault="00511CF1" w:rsidP="00863F1A">
      <w:pPr>
        <w:pStyle w:val="Heading2"/>
      </w:pPr>
      <w:bookmarkStart w:id="296" w:name="_Toc69373701"/>
      <w:bookmarkStart w:id="297" w:name="_Toc69374113"/>
      <w:bookmarkStart w:id="298" w:name="_Toc165895967"/>
      <w:r>
        <w:t xml:space="preserve">6.6 </w:t>
      </w:r>
      <w:r w:rsidR="00733FDA" w:rsidRPr="00C96D9E">
        <w:t>Test Cases</w:t>
      </w:r>
      <w:bookmarkEnd w:id="296"/>
      <w:bookmarkEnd w:id="297"/>
      <w:bookmarkEnd w:id="298"/>
      <w:r w:rsidR="00733FDA" w:rsidRPr="00C96D9E">
        <w:t xml:space="preserve"> </w:t>
      </w:r>
    </w:p>
    <w:p w14:paraId="6615DD5C" w14:textId="4E45CBD5" w:rsidR="003D15EF" w:rsidRPr="00C96D9E" w:rsidRDefault="003D15EF" w:rsidP="003D15EF">
      <w:r w:rsidRPr="00C96D9E">
        <w:t>Following are some test cases which are showing working of different scenarios:</w:t>
      </w:r>
    </w:p>
    <w:p w14:paraId="52B40CF7" w14:textId="021E946A" w:rsidR="009C5F96" w:rsidRPr="00511CF1" w:rsidRDefault="009C5F96" w:rsidP="00511CF1">
      <w:pPr>
        <w:pStyle w:val="ListParagraph"/>
        <w:numPr>
          <w:ilvl w:val="2"/>
          <w:numId w:val="50"/>
        </w:numPr>
        <w:tabs>
          <w:tab w:val="center" w:pos="1505"/>
        </w:tabs>
        <w:spacing w:after="19" w:line="259" w:lineRule="auto"/>
        <w:rPr>
          <w:rFonts w:ascii="Times New Roman" w:hAnsi="Times New Roman" w:cs="Times New Roman"/>
          <w:sz w:val="24"/>
          <w:szCs w:val="24"/>
        </w:rPr>
      </w:pPr>
      <w:r w:rsidRPr="00511CF1">
        <w:rPr>
          <w:rFonts w:eastAsia="Arial"/>
          <w:b/>
        </w:rPr>
        <w:tab/>
      </w:r>
      <w:r w:rsidRPr="00511CF1">
        <w:rPr>
          <w:rFonts w:ascii="Times New Roman" w:hAnsi="Times New Roman" w:cs="Times New Roman"/>
          <w:b/>
          <w:sz w:val="24"/>
          <w:szCs w:val="24"/>
        </w:rPr>
        <w:t xml:space="preserve">User Management </w:t>
      </w:r>
    </w:p>
    <w:p w14:paraId="606252AB" w14:textId="77777777" w:rsidR="009C5F96" w:rsidRPr="00511CF1" w:rsidRDefault="009C5F96" w:rsidP="009C5F96">
      <w:pPr>
        <w:spacing w:after="32" w:line="259" w:lineRule="auto"/>
        <w:ind w:left="691"/>
        <w:jc w:val="left"/>
      </w:pPr>
      <w:r w:rsidRPr="00511CF1">
        <w:rPr>
          <w:b/>
        </w:rPr>
        <w:t xml:space="preserve"> </w:t>
      </w:r>
    </w:p>
    <w:p w14:paraId="23871BE1" w14:textId="04938609" w:rsidR="009C5F96" w:rsidRPr="00511CF1" w:rsidRDefault="00511CF1" w:rsidP="00511CF1">
      <w:pPr>
        <w:pStyle w:val="Heading4"/>
        <w:numPr>
          <w:ilvl w:val="0"/>
          <w:numId w:val="0"/>
        </w:numPr>
        <w:spacing w:after="206"/>
        <w:ind w:right="320"/>
        <w:rPr>
          <w:rFonts w:ascii="Times New Roman" w:hAnsi="Times New Roman"/>
          <w:szCs w:val="24"/>
        </w:rPr>
      </w:pPr>
      <w:r w:rsidRPr="00511CF1">
        <w:rPr>
          <w:rFonts w:ascii="Times New Roman" w:eastAsia="Arial" w:hAnsi="Times New Roman"/>
          <w:i w:val="0"/>
          <w:szCs w:val="24"/>
        </w:rPr>
        <w:t>6.6.1.1</w:t>
      </w:r>
      <w:r w:rsidR="009C5F96" w:rsidRPr="00511CF1">
        <w:rPr>
          <w:rFonts w:ascii="Times New Roman" w:eastAsia="Arial" w:hAnsi="Times New Roman"/>
          <w:i w:val="0"/>
          <w:szCs w:val="24"/>
        </w:rPr>
        <w:t xml:space="preserve"> </w:t>
      </w:r>
      <w:r w:rsidR="009C5F96" w:rsidRPr="00511CF1">
        <w:rPr>
          <w:rFonts w:ascii="Times New Roman" w:hAnsi="Times New Roman"/>
          <w:i w:val="0"/>
          <w:szCs w:val="24"/>
        </w:rPr>
        <w:t>Test Case No. 1</w:t>
      </w:r>
      <w:r w:rsidR="009C5F96" w:rsidRPr="00C96D9E">
        <w:rPr>
          <w:rFonts w:ascii="Times New Roman" w:hAnsi="Times New Roman"/>
          <w:szCs w:val="24"/>
        </w:rPr>
        <w:t xml:space="preserve"> </w:t>
      </w:r>
    </w:p>
    <w:p w14:paraId="5C6DA38C" w14:textId="56679590" w:rsidR="00511CF1" w:rsidRDefault="00511CF1" w:rsidP="00511CF1">
      <w:pPr>
        <w:pStyle w:val="Caption"/>
        <w:keepNext/>
        <w:jc w:val="center"/>
      </w:pPr>
      <w:bookmarkStart w:id="299" w:name="_Toc165625418"/>
      <w:r>
        <w:t xml:space="preserve">Table </w:t>
      </w:r>
      <w:r>
        <w:fldChar w:fldCharType="begin"/>
      </w:r>
      <w:r>
        <w:instrText xml:space="preserve"> SEQ Table \* ARABIC </w:instrText>
      </w:r>
      <w:r>
        <w:fldChar w:fldCharType="separate"/>
      </w:r>
      <w:r w:rsidR="006D0EB2">
        <w:rPr>
          <w:noProof/>
        </w:rPr>
        <w:t>24</w:t>
      </w:r>
      <w:r>
        <w:fldChar w:fldCharType="end"/>
      </w:r>
      <w:r>
        <w:t xml:space="preserve">: </w:t>
      </w:r>
      <w:r w:rsidRPr="000D150E">
        <w:t>Test case of Registration by Email</w:t>
      </w:r>
      <w:bookmarkEnd w:id="299"/>
    </w:p>
    <w:tbl>
      <w:tblPr>
        <w:tblStyle w:val="TableGrid0"/>
        <w:tblW w:w="8009" w:type="dxa"/>
        <w:tblInd w:w="-85" w:type="dxa"/>
        <w:tblCellMar>
          <w:top w:w="26" w:type="dxa"/>
          <w:left w:w="100" w:type="dxa"/>
          <w:right w:w="50" w:type="dxa"/>
        </w:tblCellMar>
        <w:tblLook w:val="04A0" w:firstRow="1" w:lastRow="0" w:firstColumn="1" w:lastColumn="0" w:noHBand="0" w:noVBand="1"/>
      </w:tblPr>
      <w:tblGrid>
        <w:gridCol w:w="4004"/>
        <w:gridCol w:w="4005"/>
      </w:tblGrid>
      <w:tr w:rsidR="009C5F96" w:rsidRPr="00C96D9E" w14:paraId="2BA006D4" w14:textId="77777777" w:rsidTr="00511CF1">
        <w:trPr>
          <w:trHeight w:val="458"/>
        </w:trPr>
        <w:tc>
          <w:tcPr>
            <w:tcW w:w="4004" w:type="dxa"/>
            <w:tcBorders>
              <w:top w:val="double" w:sz="5" w:space="0" w:color="000000"/>
              <w:left w:val="double" w:sz="6" w:space="0" w:color="000000"/>
              <w:bottom w:val="single" w:sz="6" w:space="0" w:color="000000"/>
              <w:right w:val="single" w:sz="6" w:space="0" w:color="000000"/>
            </w:tcBorders>
          </w:tcPr>
          <w:p w14:paraId="11455F6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eastAsia="Times New Roman" w:hAnsi="Times New Roman" w:cs="Times New Roman"/>
                <w:b/>
              </w:rPr>
              <w:t xml:space="preserve">Test case  </w:t>
            </w:r>
          </w:p>
        </w:tc>
        <w:tc>
          <w:tcPr>
            <w:tcW w:w="4005" w:type="dxa"/>
            <w:tcBorders>
              <w:top w:val="double" w:sz="5" w:space="0" w:color="000000"/>
              <w:left w:val="single" w:sz="6" w:space="0" w:color="000000"/>
              <w:bottom w:val="single" w:sz="6" w:space="0" w:color="000000"/>
              <w:right w:val="double" w:sz="6" w:space="0" w:color="000000"/>
            </w:tcBorders>
          </w:tcPr>
          <w:p w14:paraId="2D68E182"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01 </w:t>
            </w:r>
          </w:p>
        </w:tc>
      </w:tr>
      <w:tr w:rsidR="009C5F96" w:rsidRPr="00C96D9E" w14:paraId="7FB6DF83" w14:textId="77777777" w:rsidTr="00511CF1">
        <w:trPr>
          <w:trHeight w:val="428"/>
        </w:trPr>
        <w:tc>
          <w:tcPr>
            <w:tcW w:w="4004" w:type="dxa"/>
            <w:tcBorders>
              <w:top w:val="single" w:sz="6" w:space="0" w:color="000000"/>
              <w:left w:val="double" w:sz="6" w:space="0" w:color="000000"/>
              <w:bottom w:val="single" w:sz="5" w:space="0" w:color="000000"/>
              <w:right w:val="single" w:sz="6" w:space="0" w:color="000000"/>
            </w:tcBorders>
          </w:tcPr>
          <w:p w14:paraId="3532BB3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eastAsia="Times New Roman" w:hAnsi="Times New Roman" w:cs="Times New Roman"/>
                <w:b/>
              </w:rPr>
              <w:t xml:space="preserve">Objective  </w:t>
            </w:r>
          </w:p>
        </w:tc>
        <w:tc>
          <w:tcPr>
            <w:tcW w:w="4005" w:type="dxa"/>
            <w:tcBorders>
              <w:top w:val="single" w:sz="6" w:space="0" w:color="000000"/>
              <w:left w:val="single" w:sz="6" w:space="0" w:color="000000"/>
              <w:bottom w:val="single" w:sz="5" w:space="0" w:color="000000"/>
              <w:right w:val="double" w:sz="6" w:space="0" w:color="000000"/>
            </w:tcBorders>
          </w:tcPr>
          <w:p w14:paraId="76463D9E"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Registration By Email  </w:t>
            </w:r>
          </w:p>
        </w:tc>
      </w:tr>
      <w:tr w:rsidR="009C5F96" w:rsidRPr="00C96D9E" w14:paraId="2A5EB864" w14:textId="77777777" w:rsidTr="00511CF1">
        <w:trPr>
          <w:trHeight w:val="848"/>
        </w:trPr>
        <w:tc>
          <w:tcPr>
            <w:tcW w:w="4004" w:type="dxa"/>
            <w:tcBorders>
              <w:top w:val="single" w:sz="5" w:space="0" w:color="000000"/>
              <w:left w:val="double" w:sz="6" w:space="0" w:color="000000"/>
              <w:bottom w:val="double" w:sz="5" w:space="0" w:color="000000"/>
              <w:right w:val="single" w:sz="6" w:space="0" w:color="000000"/>
            </w:tcBorders>
          </w:tcPr>
          <w:p w14:paraId="25A9B461"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eastAsia="Times New Roman" w:hAnsi="Times New Roman" w:cs="Times New Roman"/>
                <w:b/>
              </w:rPr>
              <w:t xml:space="preserve">Pre-Condition  </w:t>
            </w:r>
          </w:p>
        </w:tc>
        <w:tc>
          <w:tcPr>
            <w:tcW w:w="4005" w:type="dxa"/>
            <w:tcBorders>
              <w:top w:val="single" w:sz="5" w:space="0" w:color="000000"/>
              <w:left w:val="single" w:sz="6" w:space="0" w:color="000000"/>
              <w:bottom w:val="double" w:sz="5" w:space="0" w:color="000000"/>
              <w:right w:val="double" w:sz="6" w:space="0" w:color="000000"/>
            </w:tcBorders>
          </w:tcPr>
          <w:p w14:paraId="7A79B697" w14:textId="77777777" w:rsidR="009C5F96" w:rsidRPr="00C96D9E" w:rsidRDefault="009C5F96" w:rsidP="00D0233C">
            <w:pPr>
              <w:spacing w:line="259" w:lineRule="auto"/>
              <w:ind w:left="678" w:hanging="338"/>
              <w:rPr>
                <w:rFonts w:ascii="Times New Roman" w:hAnsi="Times New Roman" w:cs="Times New Roman"/>
              </w:rPr>
            </w:pPr>
            <w:r w:rsidRPr="00C96D9E">
              <w:rPr>
                <w:rFonts w:ascii="Times New Roman" w:hAnsi="Times New Roman" w:cs="Times New Roman"/>
              </w:rPr>
              <w:t>1.</w:t>
            </w:r>
            <w:r w:rsidRPr="00C96D9E">
              <w:rPr>
                <w:rFonts w:ascii="Times New Roman" w:eastAsia="Arial" w:hAnsi="Times New Roman" w:cs="Times New Roman"/>
              </w:rPr>
              <w:t xml:space="preserve"> </w:t>
            </w:r>
            <w:r w:rsidRPr="00C96D9E">
              <w:rPr>
                <w:rFonts w:ascii="Times New Roman" w:hAnsi="Times New Roman" w:cs="Times New Roman"/>
              </w:rPr>
              <w:t xml:space="preserve">Good Internet Connection as it is a Web Application. </w:t>
            </w:r>
          </w:p>
        </w:tc>
      </w:tr>
      <w:tr w:rsidR="009C5F96" w:rsidRPr="00C96D9E" w14:paraId="13ACA0A2" w14:textId="77777777" w:rsidTr="00511CF1">
        <w:trPr>
          <w:trHeight w:val="1035"/>
        </w:trPr>
        <w:tc>
          <w:tcPr>
            <w:tcW w:w="4004" w:type="dxa"/>
            <w:tcBorders>
              <w:top w:val="double" w:sz="5" w:space="0" w:color="000000"/>
              <w:left w:val="double" w:sz="6" w:space="0" w:color="000000"/>
              <w:bottom w:val="single" w:sz="6" w:space="0" w:color="000000"/>
              <w:right w:val="single" w:sz="6" w:space="0" w:color="000000"/>
            </w:tcBorders>
          </w:tcPr>
          <w:p w14:paraId="0ED49FC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 </w:t>
            </w:r>
          </w:p>
        </w:tc>
        <w:tc>
          <w:tcPr>
            <w:tcW w:w="4005" w:type="dxa"/>
            <w:tcBorders>
              <w:top w:val="double" w:sz="5" w:space="0" w:color="000000"/>
              <w:left w:val="single" w:sz="6" w:space="0" w:color="000000"/>
              <w:bottom w:val="single" w:sz="6" w:space="0" w:color="000000"/>
              <w:right w:val="double" w:sz="6" w:space="0" w:color="000000"/>
            </w:tcBorders>
          </w:tcPr>
          <w:p w14:paraId="0E029220" w14:textId="77777777" w:rsidR="009C5F96" w:rsidRPr="00C96D9E" w:rsidRDefault="009C5F96" w:rsidP="00D0233C">
            <w:pPr>
              <w:spacing w:line="259" w:lineRule="auto"/>
              <w:ind w:left="678" w:hanging="338"/>
              <w:jc w:val="left"/>
              <w:rPr>
                <w:rFonts w:ascii="Times New Roman" w:hAnsi="Times New Roman" w:cs="Times New Roman"/>
              </w:rPr>
            </w:pPr>
            <w:r w:rsidRPr="00C96D9E">
              <w:rPr>
                <w:rFonts w:ascii="Times New Roman" w:hAnsi="Times New Roman" w:cs="Times New Roman"/>
              </w:rPr>
              <w:t xml:space="preserve">2. The User adds information to register.  </w:t>
            </w:r>
          </w:p>
        </w:tc>
      </w:tr>
      <w:tr w:rsidR="009C5F96" w:rsidRPr="00C96D9E" w14:paraId="37FB83BA" w14:textId="77777777" w:rsidTr="00511CF1">
        <w:trPr>
          <w:trHeight w:val="7232"/>
        </w:trPr>
        <w:tc>
          <w:tcPr>
            <w:tcW w:w="4004" w:type="dxa"/>
            <w:tcBorders>
              <w:top w:val="single" w:sz="6" w:space="0" w:color="000000"/>
              <w:left w:val="double" w:sz="6" w:space="0" w:color="000000"/>
              <w:bottom w:val="single" w:sz="5" w:space="0" w:color="000000"/>
              <w:right w:val="single" w:sz="6" w:space="0" w:color="000000"/>
            </w:tcBorders>
          </w:tcPr>
          <w:p w14:paraId="609B138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eastAsia="Times New Roman" w:hAnsi="Times New Roman" w:cs="Times New Roman"/>
                <w:b/>
              </w:rPr>
              <w:lastRenderedPageBreak/>
              <w:t xml:space="preserve">Flow  </w:t>
            </w:r>
          </w:p>
        </w:tc>
        <w:tc>
          <w:tcPr>
            <w:tcW w:w="4005" w:type="dxa"/>
            <w:tcBorders>
              <w:top w:val="single" w:sz="6" w:space="0" w:color="000000"/>
              <w:left w:val="single" w:sz="6" w:space="0" w:color="000000"/>
              <w:bottom w:val="single" w:sz="5" w:space="0" w:color="000000"/>
              <w:right w:val="double" w:sz="6" w:space="0" w:color="000000"/>
            </w:tcBorders>
          </w:tcPr>
          <w:p w14:paraId="384845F5" w14:textId="77777777" w:rsidR="009C5F96" w:rsidRPr="00C96D9E" w:rsidRDefault="009C5F96" w:rsidP="00FC09B1">
            <w:pPr>
              <w:numPr>
                <w:ilvl w:val="0"/>
                <w:numId w:val="35"/>
              </w:numPr>
              <w:spacing w:after="112" w:line="259" w:lineRule="auto"/>
              <w:ind w:left="677" w:hanging="338"/>
              <w:jc w:val="left"/>
              <w:rPr>
                <w:rFonts w:ascii="Times New Roman" w:hAnsi="Times New Roman" w:cs="Times New Roman"/>
              </w:rPr>
            </w:pPr>
            <w:r w:rsidRPr="00C96D9E">
              <w:rPr>
                <w:rFonts w:ascii="Times New Roman" w:hAnsi="Times New Roman" w:cs="Times New Roman"/>
              </w:rPr>
              <w:t xml:space="preserve">User Open Web Application.   </w:t>
            </w:r>
          </w:p>
          <w:p w14:paraId="47B098C7" w14:textId="77777777" w:rsidR="009C5F96" w:rsidRPr="00C96D9E" w:rsidRDefault="009C5F96" w:rsidP="00FC09B1">
            <w:pPr>
              <w:numPr>
                <w:ilvl w:val="0"/>
                <w:numId w:val="35"/>
              </w:numPr>
              <w:spacing w:after="10" w:line="353" w:lineRule="auto"/>
              <w:ind w:left="677" w:hanging="338"/>
              <w:jc w:val="left"/>
              <w:rPr>
                <w:rFonts w:ascii="Times New Roman" w:hAnsi="Times New Roman" w:cs="Times New Roman"/>
              </w:rPr>
            </w:pPr>
            <w:r w:rsidRPr="00C96D9E">
              <w:rPr>
                <w:rFonts w:ascii="Times New Roman" w:hAnsi="Times New Roman" w:cs="Times New Roman"/>
              </w:rPr>
              <w:t xml:space="preserve">The User enters their Email and Password. </w:t>
            </w:r>
          </w:p>
          <w:p w14:paraId="5CE1DCCA" w14:textId="77777777" w:rsidR="009C5F96" w:rsidRPr="00C96D9E" w:rsidRDefault="009C5F96" w:rsidP="00FC09B1">
            <w:pPr>
              <w:numPr>
                <w:ilvl w:val="0"/>
                <w:numId w:val="35"/>
              </w:numPr>
              <w:spacing w:after="5" w:line="355" w:lineRule="auto"/>
              <w:ind w:left="677" w:hanging="338"/>
              <w:jc w:val="left"/>
              <w:rPr>
                <w:rFonts w:ascii="Times New Roman" w:hAnsi="Times New Roman" w:cs="Times New Roman"/>
              </w:rPr>
            </w:pPr>
            <w:r w:rsidRPr="00C96D9E">
              <w:rPr>
                <w:rFonts w:ascii="Times New Roman" w:hAnsi="Times New Roman" w:cs="Times New Roman"/>
              </w:rPr>
              <w:t xml:space="preserve">The User checks the Terms and Condition dialog box.  </w:t>
            </w:r>
          </w:p>
          <w:p w14:paraId="5FE00AB2" w14:textId="77777777" w:rsidR="009C5F96" w:rsidRPr="00C96D9E" w:rsidRDefault="009C5F96" w:rsidP="00FC09B1">
            <w:pPr>
              <w:numPr>
                <w:ilvl w:val="0"/>
                <w:numId w:val="35"/>
              </w:numPr>
              <w:spacing w:after="10" w:line="353" w:lineRule="auto"/>
              <w:ind w:left="677" w:hanging="338"/>
              <w:jc w:val="left"/>
              <w:rPr>
                <w:rFonts w:ascii="Times New Roman" w:hAnsi="Times New Roman" w:cs="Times New Roman"/>
              </w:rPr>
            </w:pPr>
            <w:r w:rsidRPr="00C96D9E">
              <w:rPr>
                <w:rFonts w:ascii="Times New Roman" w:hAnsi="Times New Roman" w:cs="Times New Roman"/>
              </w:rPr>
              <w:t xml:space="preserve">The user clicks on the register button.  </w:t>
            </w:r>
          </w:p>
          <w:p w14:paraId="31073C49" w14:textId="77777777" w:rsidR="009C5F96" w:rsidRPr="00C96D9E" w:rsidRDefault="009C5F96" w:rsidP="00FC09B1">
            <w:pPr>
              <w:numPr>
                <w:ilvl w:val="0"/>
                <w:numId w:val="35"/>
              </w:numPr>
              <w:spacing w:after="11" w:line="353" w:lineRule="auto"/>
              <w:ind w:left="677" w:hanging="338"/>
              <w:jc w:val="left"/>
              <w:rPr>
                <w:rFonts w:ascii="Times New Roman" w:hAnsi="Times New Roman" w:cs="Times New Roman"/>
              </w:rPr>
            </w:pPr>
            <w:r w:rsidRPr="00C96D9E">
              <w:rPr>
                <w:rFonts w:ascii="Times New Roman" w:hAnsi="Times New Roman" w:cs="Times New Roman"/>
              </w:rPr>
              <w:t xml:space="preserve">System Verify Entered email and Register the User.  </w:t>
            </w:r>
          </w:p>
          <w:p w14:paraId="7DA08C64" w14:textId="77777777" w:rsidR="009C5F96" w:rsidRPr="00C96D9E" w:rsidRDefault="009C5F96" w:rsidP="00FC09B1">
            <w:pPr>
              <w:numPr>
                <w:ilvl w:val="0"/>
                <w:numId w:val="35"/>
              </w:numPr>
              <w:spacing w:after="135" w:line="355" w:lineRule="auto"/>
              <w:ind w:left="677" w:hanging="338"/>
              <w:jc w:val="left"/>
              <w:rPr>
                <w:rFonts w:ascii="Times New Roman" w:hAnsi="Times New Roman" w:cs="Times New Roman"/>
              </w:rPr>
            </w:pPr>
            <w:r w:rsidRPr="00C96D9E">
              <w:rPr>
                <w:rFonts w:ascii="Times New Roman" w:hAnsi="Times New Roman" w:cs="Times New Roman"/>
              </w:rPr>
              <w:t xml:space="preserve">System Display Message that  “Your Account Has been.  </w:t>
            </w:r>
          </w:p>
          <w:p w14:paraId="1336CA4C" w14:textId="77777777" w:rsidR="009C5F96" w:rsidRPr="00C96D9E" w:rsidRDefault="009C5F96" w:rsidP="00D0233C">
            <w:pPr>
              <w:spacing w:line="259" w:lineRule="auto"/>
              <w:ind w:right="114"/>
              <w:jc w:val="center"/>
              <w:rPr>
                <w:rFonts w:ascii="Times New Roman" w:hAnsi="Times New Roman" w:cs="Times New Roman"/>
              </w:rPr>
            </w:pPr>
            <w:r w:rsidRPr="00C96D9E">
              <w:rPr>
                <w:rFonts w:ascii="Times New Roman" w:hAnsi="Times New Roman" w:cs="Times New Roman"/>
              </w:rPr>
              <w:t xml:space="preserve">Registered Successfully”.  </w:t>
            </w:r>
          </w:p>
        </w:tc>
      </w:tr>
      <w:tr w:rsidR="009C5F96" w:rsidRPr="00C96D9E" w14:paraId="0E2645D3" w14:textId="77777777" w:rsidTr="00511CF1">
        <w:trPr>
          <w:trHeight w:val="428"/>
        </w:trPr>
        <w:tc>
          <w:tcPr>
            <w:tcW w:w="4004" w:type="dxa"/>
            <w:tcBorders>
              <w:top w:val="single" w:sz="5" w:space="0" w:color="000000"/>
              <w:left w:val="double" w:sz="6" w:space="0" w:color="000000"/>
              <w:bottom w:val="single" w:sz="6" w:space="0" w:color="000000"/>
              <w:right w:val="single" w:sz="6" w:space="0" w:color="000000"/>
            </w:tcBorders>
          </w:tcPr>
          <w:p w14:paraId="46F9404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05" w:type="dxa"/>
            <w:tcBorders>
              <w:top w:val="single" w:sz="5" w:space="0" w:color="000000"/>
              <w:left w:val="single" w:sz="6" w:space="0" w:color="000000"/>
              <w:bottom w:val="single" w:sz="6" w:space="0" w:color="000000"/>
              <w:right w:val="double" w:sz="6" w:space="0" w:color="000000"/>
            </w:tcBorders>
          </w:tcPr>
          <w:p w14:paraId="6324999F"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Registration Successful  </w:t>
            </w:r>
          </w:p>
        </w:tc>
      </w:tr>
      <w:tr w:rsidR="009C5F96" w:rsidRPr="00C96D9E" w14:paraId="2BB45154" w14:textId="77777777" w:rsidTr="00511CF1">
        <w:trPr>
          <w:trHeight w:val="431"/>
        </w:trPr>
        <w:tc>
          <w:tcPr>
            <w:tcW w:w="4004" w:type="dxa"/>
            <w:tcBorders>
              <w:top w:val="single" w:sz="6" w:space="0" w:color="000000"/>
              <w:left w:val="double" w:sz="6" w:space="0" w:color="000000"/>
              <w:bottom w:val="single" w:sz="5" w:space="0" w:color="000000"/>
              <w:right w:val="single" w:sz="6" w:space="0" w:color="000000"/>
            </w:tcBorders>
          </w:tcPr>
          <w:p w14:paraId="6D517A0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6" w:space="0" w:color="000000"/>
              <w:left w:val="single" w:sz="6" w:space="0" w:color="000000"/>
              <w:bottom w:val="single" w:sz="5" w:space="0" w:color="000000"/>
              <w:right w:val="double" w:sz="6" w:space="0" w:color="000000"/>
            </w:tcBorders>
          </w:tcPr>
          <w:p w14:paraId="69C45316"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Registration Successful  </w:t>
            </w:r>
          </w:p>
        </w:tc>
      </w:tr>
      <w:tr w:rsidR="009C5F96" w:rsidRPr="00C96D9E" w14:paraId="222AEFEE" w14:textId="77777777" w:rsidTr="00511CF1">
        <w:trPr>
          <w:trHeight w:val="458"/>
        </w:trPr>
        <w:tc>
          <w:tcPr>
            <w:tcW w:w="4004" w:type="dxa"/>
            <w:tcBorders>
              <w:top w:val="single" w:sz="5" w:space="0" w:color="000000"/>
              <w:left w:val="double" w:sz="6" w:space="0" w:color="000000"/>
              <w:bottom w:val="double" w:sz="6" w:space="0" w:color="000000"/>
              <w:right w:val="single" w:sz="6" w:space="0" w:color="000000"/>
            </w:tcBorders>
          </w:tcPr>
          <w:p w14:paraId="3FA0D14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5" w:space="0" w:color="000000"/>
              <w:left w:val="single" w:sz="6" w:space="0" w:color="000000"/>
              <w:bottom w:val="double" w:sz="6" w:space="0" w:color="000000"/>
              <w:right w:val="double" w:sz="6" w:space="0" w:color="000000"/>
            </w:tcBorders>
          </w:tcPr>
          <w:p w14:paraId="1789F28E"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644335BB" w14:textId="77777777" w:rsidR="009C5F96" w:rsidRPr="00C96D9E" w:rsidRDefault="009C5F96" w:rsidP="009C5F96">
      <w:pPr>
        <w:spacing w:after="110" w:line="259" w:lineRule="auto"/>
        <w:ind w:left="14"/>
        <w:jc w:val="left"/>
      </w:pPr>
      <w:r w:rsidRPr="00C96D9E">
        <w:rPr>
          <w:b/>
        </w:rPr>
        <w:t xml:space="preserve"> </w:t>
      </w:r>
    </w:p>
    <w:p w14:paraId="6E61A250" w14:textId="7FBF4C42" w:rsidR="009C5F96" w:rsidRPr="00511CF1" w:rsidRDefault="009C5F96" w:rsidP="00511CF1">
      <w:pPr>
        <w:pStyle w:val="Heading4"/>
        <w:numPr>
          <w:ilvl w:val="0"/>
          <w:numId w:val="0"/>
        </w:numPr>
        <w:spacing w:after="206"/>
        <w:ind w:right="320"/>
        <w:rPr>
          <w:rFonts w:ascii="Times New Roman" w:hAnsi="Times New Roman"/>
          <w:i w:val="0"/>
          <w:szCs w:val="24"/>
        </w:rPr>
      </w:pPr>
      <w:r w:rsidRPr="00511CF1">
        <w:rPr>
          <w:rFonts w:ascii="Times New Roman" w:hAnsi="Times New Roman"/>
          <w:i w:val="0"/>
          <w:szCs w:val="24"/>
        </w:rPr>
        <w:t>6.6.1.2</w:t>
      </w:r>
      <w:r w:rsidRPr="00511CF1">
        <w:rPr>
          <w:rFonts w:ascii="Times New Roman" w:eastAsia="Arial" w:hAnsi="Times New Roman"/>
          <w:i w:val="0"/>
          <w:szCs w:val="24"/>
        </w:rPr>
        <w:t xml:space="preserve"> </w:t>
      </w:r>
      <w:r w:rsidRPr="00511CF1">
        <w:rPr>
          <w:rFonts w:ascii="Times New Roman" w:hAnsi="Times New Roman"/>
          <w:i w:val="0"/>
          <w:szCs w:val="24"/>
        </w:rPr>
        <w:t xml:space="preserve">Test Case No. 2 </w:t>
      </w:r>
    </w:p>
    <w:p w14:paraId="0B356885" w14:textId="0A5EDE6C" w:rsidR="00511CF1" w:rsidRDefault="00511CF1" w:rsidP="00511CF1">
      <w:pPr>
        <w:pStyle w:val="Caption"/>
        <w:keepNext/>
        <w:jc w:val="center"/>
      </w:pPr>
      <w:bookmarkStart w:id="300" w:name="_Toc165625419"/>
      <w:r>
        <w:t xml:space="preserve">Table </w:t>
      </w:r>
      <w:r>
        <w:fldChar w:fldCharType="begin"/>
      </w:r>
      <w:r>
        <w:instrText xml:space="preserve"> SEQ Table \* ARABIC </w:instrText>
      </w:r>
      <w:r>
        <w:fldChar w:fldCharType="separate"/>
      </w:r>
      <w:r w:rsidR="006D0EB2">
        <w:rPr>
          <w:noProof/>
        </w:rPr>
        <w:t>25</w:t>
      </w:r>
      <w:r>
        <w:fldChar w:fldCharType="end"/>
      </w:r>
      <w:r>
        <w:t xml:space="preserve">: </w:t>
      </w:r>
      <w:r w:rsidRPr="00A13068">
        <w:t>Test case of Login</w:t>
      </w:r>
      <w:bookmarkEnd w:id="300"/>
    </w:p>
    <w:tbl>
      <w:tblPr>
        <w:tblStyle w:val="TableGrid0"/>
        <w:tblW w:w="8009" w:type="dxa"/>
        <w:tblInd w:w="-85" w:type="dxa"/>
        <w:tblCellMar>
          <w:top w:w="26" w:type="dxa"/>
          <w:left w:w="100" w:type="dxa"/>
        </w:tblCellMar>
        <w:tblLook w:val="04A0" w:firstRow="1" w:lastRow="0" w:firstColumn="1" w:lastColumn="0" w:noHBand="0" w:noVBand="1"/>
      </w:tblPr>
      <w:tblGrid>
        <w:gridCol w:w="4004"/>
        <w:gridCol w:w="4005"/>
      </w:tblGrid>
      <w:tr w:rsidR="009C5F96" w:rsidRPr="00C96D9E" w14:paraId="55EBE94A" w14:textId="77777777" w:rsidTr="00511CF1">
        <w:trPr>
          <w:trHeight w:val="461"/>
        </w:trPr>
        <w:tc>
          <w:tcPr>
            <w:tcW w:w="4004" w:type="dxa"/>
            <w:tcBorders>
              <w:top w:val="double" w:sz="5" w:space="0" w:color="000000"/>
              <w:left w:val="double" w:sz="6" w:space="0" w:color="000000"/>
              <w:bottom w:val="single" w:sz="5" w:space="0" w:color="000000"/>
              <w:right w:val="single" w:sz="6" w:space="0" w:color="000000"/>
            </w:tcBorders>
          </w:tcPr>
          <w:p w14:paraId="329CBD44"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05" w:type="dxa"/>
            <w:tcBorders>
              <w:top w:val="double" w:sz="5" w:space="0" w:color="000000"/>
              <w:left w:val="single" w:sz="6" w:space="0" w:color="000000"/>
              <w:bottom w:val="single" w:sz="5" w:space="0" w:color="000000"/>
              <w:right w:val="double" w:sz="6" w:space="0" w:color="000000"/>
            </w:tcBorders>
          </w:tcPr>
          <w:p w14:paraId="4215B5CA"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02 </w:t>
            </w:r>
          </w:p>
        </w:tc>
      </w:tr>
      <w:tr w:rsidR="009C5F96" w:rsidRPr="00C96D9E" w14:paraId="55020D3F" w14:textId="77777777" w:rsidTr="00511CF1">
        <w:trPr>
          <w:trHeight w:val="426"/>
        </w:trPr>
        <w:tc>
          <w:tcPr>
            <w:tcW w:w="4004" w:type="dxa"/>
            <w:tcBorders>
              <w:top w:val="single" w:sz="5" w:space="0" w:color="000000"/>
              <w:left w:val="double" w:sz="6" w:space="0" w:color="000000"/>
              <w:bottom w:val="single" w:sz="6" w:space="0" w:color="000000"/>
              <w:right w:val="single" w:sz="6" w:space="0" w:color="000000"/>
            </w:tcBorders>
          </w:tcPr>
          <w:p w14:paraId="56618CB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05" w:type="dxa"/>
            <w:tcBorders>
              <w:top w:val="single" w:sz="5" w:space="0" w:color="000000"/>
              <w:left w:val="single" w:sz="6" w:space="0" w:color="000000"/>
              <w:bottom w:val="single" w:sz="6" w:space="0" w:color="000000"/>
              <w:right w:val="double" w:sz="6" w:space="0" w:color="000000"/>
            </w:tcBorders>
          </w:tcPr>
          <w:p w14:paraId="7760BB65"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Login Screen  </w:t>
            </w:r>
          </w:p>
        </w:tc>
      </w:tr>
      <w:tr w:rsidR="009C5F96" w:rsidRPr="00C96D9E" w14:paraId="3ABC7A65" w14:textId="77777777" w:rsidTr="00511CF1">
        <w:trPr>
          <w:trHeight w:val="432"/>
        </w:trPr>
        <w:tc>
          <w:tcPr>
            <w:tcW w:w="4004" w:type="dxa"/>
            <w:tcBorders>
              <w:top w:val="single" w:sz="6" w:space="0" w:color="000000"/>
              <w:left w:val="double" w:sz="6" w:space="0" w:color="000000"/>
              <w:bottom w:val="single" w:sz="6" w:space="0" w:color="000000"/>
              <w:right w:val="single" w:sz="6" w:space="0" w:color="000000"/>
            </w:tcBorders>
          </w:tcPr>
          <w:p w14:paraId="4AC317F5"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05" w:type="dxa"/>
            <w:tcBorders>
              <w:top w:val="single" w:sz="6" w:space="0" w:color="000000"/>
              <w:left w:val="single" w:sz="6" w:space="0" w:color="000000"/>
              <w:bottom w:val="single" w:sz="6" w:space="0" w:color="000000"/>
              <w:right w:val="double" w:sz="6" w:space="0" w:color="000000"/>
            </w:tcBorders>
          </w:tcPr>
          <w:p w14:paraId="397AE553"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User adds information to the login.  </w:t>
            </w:r>
          </w:p>
        </w:tc>
      </w:tr>
      <w:tr w:rsidR="009C5F96" w:rsidRPr="00C96D9E" w14:paraId="307E163A" w14:textId="77777777" w:rsidTr="00511CF1">
        <w:trPr>
          <w:trHeight w:val="2172"/>
        </w:trPr>
        <w:tc>
          <w:tcPr>
            <w:tcW w:w="4004" w:type="dxa"/>
            <w:tcBorders>
              <w:top w:val="single" w:sz="6" w:space="0" w:color="000000"/>
              <w:left w:val="double" w:sz="6" w:space="0" w:color="000000"/>
              <w:bottom w:val="single" w:sz="6" w:space="0" w:color="000000"/>
              <w:right w:val="single" w:sz="6" w:space="0" w:color="000000"/>
            </w:tcBorders>
          </w:tcPr>
          <w:p w14:paraId="6BB034FA"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Flow  </w:t>
            </w:r>
          </w:p>
        </w:tc>
        <w:tc>
          <w:tcPr>
            <w:tcW w:w="4005" w:type="dxa"/>
            <w:tcBorders>
              <w:top w:val="single" w:sz="6" w:space="0" w:color="000000"/>
              <w:left w:val="single" w:sz="6" w:space="0" w:color="000000"/>
              <w:bottom w:val="single" w:sz="6" w:space="0" w:color="000000"/>
              <w:right w:val="double" w:sz="6" w:space="0" w:color="000000"/>
            </w:tcBorders>
          </w:tcPr>
          <w:p w14:paraId="61ED552D" w14:textId="77777777" w:rsidR="009C5F96" w:rsidRPr="00C96D9E" w:rsidRDefault="009C5F96" w:rsidP="00FC09B1">
            <w:pPr>
              <w:numPr>
                <w:ilvl w:val="0"/>
                <w:numId w:val="36"/>
              </w:numPr>
              <w:spacing w:after="112" w:line="259" w:lineRule="auto"/>
              <w:ind w:right="152" w:hanging="338"/>
              <w:jc w:val="center"/>
              <w:rPr>
                <w:rFonts w:ascii="Times New Roman" w:hAnsi="Times New Roman" w:cs="Times New Roman"/>
              </w:rPr>
            </w:pPr>
            <w:r w:rsidRPr="00C96D9E">
              <w:rPr>
                <w:rFonts w:ascii="Times New Roman" w:hAnsi="Times New Roman" w:cs="Times New Roman"/>
              </w:rPr>
              <w:t xml:space="preserve">Enter the email and password.  </w:t>
            </w:r>
          </w:p>
          <w:p w14:paraId="68E99103" w14:textId="77777777" w:rsidR="009C5F96" w:rsidRPr="00C96D9E" w:rsidRDefault="009C5F96" w:rsidP="00FC09B1">
            <w:pPr>
              <w:numPr>
                <w:ilvl w:val="0"/>
                <w:numId w:val="36"/>
              </w:numPr>
              <w:spacing w:after="110" w:line="259" w:lineRule="auto"/>
              <w:ind w:right="152" w:hanging="338"/>
              <w:jc w:val="center"/>
              <w:rPr>
                <w:rFonts w:ascii="Times New Roman" w:hAnsi="Times New Roman" w:cs="Times New Roman"/>
              </w:rPr>
            </w:pPr>
            <w:r w:rsidRPr="00C96D9E">
              <w:rPr>
                <w:rFonts w:ascii="Times New Roman" w:hAnsi="Times New Roman" w:cs="Times New Roman"/>
              </w:rPr>
              <w:t xml:space="preserve">Click on the login button.  </w:t>
            </w:r>
          </w:p>
          <w:p w14:paraId="636D0EFB" w14:textId="77777777" w:rsidR="009C5F96" w:rsidRPr="00C96D9E" w:rsidRDefault="009C5F96" w:rsidP="00FC09B1">
            <w:pPr>
              <w:numPr>
                <w:ilvl w:val="0"/>
                <w:numId w:val="36"/>
              </w:numPr>
              <w:spacing w:after="114" w:line="259" w:lineRule="auto"/>
              <w:ind w:right="152" w:hanging="338"/>
              <w:jc w:val="center"/>
              <w:rPr>
                <w:rFonts w:ascii="Times New Roman" w:hAnsi="Times New Roman" w:cs="Times New Roman"/>
              </w:rPr>
            </w:pPr>
            <w:r w:rsidRPr="00C96D9E">
              <w:rPr>
                <w:rFonts w:ascii="Times New Roman" w:hAnsi="Times New Roman" w:cs="Times New Roman"/>
              </w:rPr>
              <w:t xml:space="preserve">System Display Message That  </w:t>
            </w:r>
          </w:p>
          <w:p w14:paraId="69E4ACCA" w14:textId="77777777" w:rsidR="009C5F96" w:rsidRPr="00C96D9E" w:rsidRDefault="009C5F96" w:rsidP="00D0233C">
            <w:pPr>
              <w:tabs>
                <w:tab w:val="center" w:pos="949"/>
                <w:tab w:val="center" w:pos="1860"/>
                <w:tab w:val="center" w:pos="2712"/>
                <w:tab w:val="right" w:pos="3905"/>
              </w:tabs>
              <w:spacing w:after="110" w:line="259" w:lineRule="auto"/>
              <w:jc w:val="left"/>
              <w:rPr>
                <w:rFonts w:ascii="Times New Roman" w:hAnsi="Times New Roman" w:cs="Times New Roman"/>
              </w:rPr>
            </w:pPr>
            <w:r w:rsidRPr="00C96D9E">
              <w:rPr>
                <w:rFonts w:ascii="Times New Roman" w:eastAsia="Calibri" w:hAnsi="Times New Roman" w:cs="Times New Roman"/>
              </w:rPr>
              <w:tab/>
            </w:r>
            <w:r w:rsidRPr="00C96D9E">
              <w:rPr>
                <w:rFonts w:ascii="Times New Roman" w:hAnsi="Times New Roman" w:cs="Times New Roman"/>
              </w:rPr>
              <w:t xml:space="preserve">“Your </w:t>
            </w:r>
            <w:r w:rsidRPr="00C96D9E">
              <w:rPr>
                <w:rFonts w:ascii="Times New Roman" w:hAnsi="Times New Roman" w:cs="Times New Roman"/>
              </w:rPr>
              <w:tab/>
              <w:t xml:space="preserve">you </w:t>
            </w:r>
            <w:r w:rsidRPr="00C96D9E">
              <w:rPr>
                <w:rFonts w:ascii="Times New Roman" w:hAnsi="Times New Roman" w:cs="Times New Roman"/>
              </w:rPr>
              <w:tab/>
              <w:t xml:space="preserve">have </w:t>
            </w:r>
            <w:r w:rsidRPr="00C96D9E">
              <w:rPr>
                <w:rFonts w:ascii="Times New Roman" w:hAnsi="Times New Roman" w:cs="Times New Roman"/>
              </w:rPr>
              <w:tab/>
              <w:t xml:space="preserve">login </w:t>
            </w:r>
          </w:p>
          <w:p w14:paraId="04C5BA05" w14:textId="77777777" w:rsidR="009C5F96" w:rsidRPr="00C96D9E" w:rsidRDefault="009C5F96" w:rsidP="00D0233C">
            <w:pPr>
              <w:spacing w:line="259" w:lineRule="auto"/>
              <w:ind w:left="678"/>
              <w:jc w:val="left"/>
              <w:rPr>
                <w:rFonts w:ascii="Times New Roman" w:hAnsi="Times New Roman" w:cs="Times New Roman"/>
              </w:rPr>
            </w:pPr>
            <w:r w:rsidRPr="00C96D9E">
              <w:rPr>
                <w:rFonts w:ascii="Times New Roman" w:hAnsi="Times New Roman" w:cs="Times New Roman"/>
              </w:rPr>
              <w:t xml:space="preserve">Successfully”.  </w:t>
            </w:r>
          </w:p>
        </w:tc>
      </w:tr>
      <w:tr w:rsidR="009C5F96" w:rsidRPr="00C96D9E" w14:paraId="06F5BBF8" w14:textId="77777777" w:rsidTr="00511CF1">
        <w:trPr>
          <w:trHeight w:val="817"/>
        </w:trPr>
        <w:tc>
          <w:tcPr>
            <w:tcW w:w="4004" w:type="dxa"/>
            <w:tcBorders>
              <w:top w:val="single" w:sz="6" w:space="0" w:color="000000"/>
              <w:left w:val="double" w:sz="6" w:space="0" w:color="000000"/>
              <w:bottom w:val="single" w:sz="5" w:space="0" w:color="000000"/>
              <w:right w:val="single" w:sz="6" w:space="0" w:color="000000"/>
            </w:tcBorders>
          </w:tcPr>
          <w:p w14:paraId="702782B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05" w:type="dxa"/>
            <w:tcBorders>
              <w:top w:val="single" w:sz="6" w:space="0" w:color="000000"/>
              <w:left w:val="single" w:sz="6" w:space="0" w:color="000000"/>
              <w:bottom w:val="single" w:sz="5" w:space="0" w:color="000000"/>
              <w:right w:val="double" w:sz="6" w:space="0" w:color="000000"/>
            </w:tcBorders>
          </w:tcPr>
          <w:p w14:paraId="36CD8F0D"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Login Successfully and the home page is displayed.  </w:t>
            </w:r>
          </w:p>
        </w:tc>
      </w:tr>
      <w:tr w:rsidR="009C5F96" w:rsidRPr="00C96D9E" w14:paraId="7C036FAD" w14:textId="77777777" w:rsidTr="00511CF1">
        <w:trPr>
          <w:trHeight w:val="821"/>
        </w:trPr>
        <w:tc>
          <w:tcPr>
            <w:tcW w:w="4004" w:type="dxa"/>
            <w:tcBorders>
              <w:top w:val="single" w:sz="5" w:space="0" w:color="000000"/>
              <w:left w:val="double" w:sz="6" w:space="0" w:color="000000"/>
              <w:bottom w:val="single" w:sz="5" w:space="0" w:color="000000"/>
              <w:right w:val="single" w:sz="6" w:space="0" w:color="000000"/>
            </w:tcBorders>
          </w:tcPr>
          <w:p w14:paraId="1C38CF3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5" w:space="0" w:color="000000"/>
              <w:left w:val="single" w:sz="6" w:space="0" w:color="000000"/>
              <w:bottom w:val="single" w:sz="5" w:space="0" w:color="000000"/>
              <w:right w:val="double" w:sz="6" w:space="0" w:color="000000"/>
            </w:tcBorders>
          </w:tcPr>
          <w:p w14:paraId="4A716A2F"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Login Successfully and the home page is displayed.  </w:t>
            </w:r>
          </w:p>
        </w:tc>
      </w:tr>
      <w:tr w:rsidR="009C5F96" w:rsidRPr="00C96D9E" w14:paraId="376695C4" w14:textId="77777777" w:rsidTr="00511CF1">
        <w:trPr>
          <w:trHeight w:val="458"/>
        </w:trPr>
        <w:tc>
          <w:tcPr>
            <w:tcW w:w="4004" w:type="dxa"/>
            <w:tcBorders>
              <w:top w:val="single" w:sz="5" w:space="0" w:color="000000"/>
              <w:left w:val="double" w:sz="6" w:space="0" w:color="000000"/>
              <w:bottom w:val="double" w:sz="6" w:space="0" w:color="000000"/>
              <w:right w:val="single" w:sz="6" w:space="0" w:color="000000"/>
            </w:tcBorders>
          </w:tcPr>
          <w:p w14:paraId="2AE0418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5" w:space="0" w:color="000000"/>
              <w:left w:val="single" w:sz="6" w:space="0" w:color="000000"/>
              <w:bottom w:val="double" w:sz="6" w:space="0" w:color="000000"/>
              <w:right w:val="double" w:sz="6" w:space="0" w:color="000000"/>
            </w:tcBorders>
          </w:tcPr>
          <w:p w14:paraId="783F81E1"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758C51F2" w14:textId="77777777" w:rsidR="009C5F96" w:rsidRPr="00C96D9E" w:rsidRDefault="009C5F96" w:rsidP="009C5F96">
      <w:pPr>
        <w:spacing w:after="32" w:line="259" w:lineRule="auto"/>
        <w:ind w:left="691"/>
        <w:jc w:val="left"/>
      </w:pPr>
      <w:r w:rsidRPr="00C96D9E">
        <w:rPr>
          <w:b/>
        </w:rPr>
        <w:t xml:space="preserve"> </w:t>
      </w:r>
    </w:p>
    <w:p w14:paraId="1F01B279" w14:textId="1BF63CF9" w:rsidR="009C5F96" w:rsidRPr="00511CF1" w:rsidRDefault="009C5F96" w:rsidP="00511CF1">
      <w:pPr>
        <w:pStyle w:val="Heading4"/>
        <w:numPr>
          <w:ilvl w:val="0"/>
          <w:numId w:val="0"/>
        </w:numPr>
        <w:spacing w:after="206"/>
        <w:ind w:left="4" w:right="320"/>
        <w:rPr>
          <w:rFonts w:ascii="Times New Roman" w:hAnsi="Times New Roman"/>
          <w:i w:val="0"/>
          <w:szCs w:val="24"/>
        </w:rPr>
      </w:pPr>
      <w:r w:rsidRPr="00511CF1">
        <w:rPr>
          <w:rFonts w:ascii="Times New Roman" w:hAnsi="Times New Roman"/>
          <w:i w:val="0"/>
          <w:szCs w:val="24"/>
        </w:rPr>
        <w:t>6.6.1.3</w:t>
      </w:r>
      <w:r w:rsidRPr="00511CF1">
        <w:rPr>
          <w:rFonts w:ascii="Times New Roman" w:eastAsia="Arial" w:hAnsi="Times New Roman"/>
          <w:i w:val="0"/>
          <w:szCs w:val="24"/>
        </w:rPr>
        <w:t xml:space="preserve"> </w:t>
      </w:r>
      <w:r w:rsidRPr="00511CF1">
        <w:rPr>
          <w:rFonts w:ascii="Times New Roman" w:hAnsi="Times New Roman"/>
          <w:i w:val="0"/>
          <w:szCs w:val="24"/>
        </w:rPr>
        <w:t xml:space="preserve">Test Case No. 3 </w:t>
      </w:r>
    </w:p>
    <w:p w14:paraId="2A91E573" w14:textId="0CF923A3" w:rsidR="00047CF9" w:rsidRDefault="00047CF9" w:rsidP="00047CF9">
      <w:pPr>
        <w:pStyle w:val="Caption"/>
        <w:keepNext/>
        <w:jc w:val="center"/>
      </w:pPr>
      <w:bookmarkStart w:id="301" w:name="_Toc165625420"/>
      <w:r>
        <w:t xml:space="preserve">Table </w:t>
      </w:r>
      <w:r>
        <w:fldChar w:fldCharType="begin"/>
      </w:r>
      <w:r>
        <w:instrText xml:space="preserve"> SEQ Table \* ARABIC </w:instrText>
      </w:r>
      <w:r>
        <w:fldChar w:fldCharType="separate"/>
      </w:r>
      <w:r w:rsidR="006D0EB2">
        <w:rPr>
          <w:noProof/>
        </w:rPr>
        <w:t>26</w:t>
      </w:r>
      <w:r>
        <w:fldChar w:fldCharType="end"/>
      </w:r>
      <w:r>
        <w:t xml:space="preserve">: </w:t>
      </w:r>
      <w:r w:rsidRPr="00AF2694">
        <w:t>Test case of Forgot password.</w:t>
      </w:r>
      <w:bookmarkEnd w:id="301"/>
    </w:p>
    <w:tbl>
      <w:tblPr>
        <w:tblStyle w:val="TableGrid0"/>
        <w:tblW w:w="8066" w:type="dxa"/>
        <w:tblInd w:w="59" w:type="dxa"/>
        <w:tblCellMar>
          <w:top w:w="26" w:type="dxa"/>
          <w:left w:w="102" w:type="dxa"/>
        </w:tblCellMar>
        <w:tblLook w:val="04A0" w:firstRow="1" w:lastRow="0" w:firstColumn="1" w:lastColumn="0" w:noHBand="0" w:noVBand="1"/>
      </w:tblPr>
      <w:tblGrid>
        <w:gridCol w:w="4032"/>
        <w:gridCol w:w="4034"/>
      </w:tblGrid>
      <w:tr w:rsidR="009C5F96" w:rsidRPr="00C96D9E" w14:paraId="3C59CBB3" w14:textId="77777777" w:rsidTr="00D0233C">
        <w:trPr>
          <w:trHeight w:val="458"/>
        </w:trPr>
        <w:tc>
          <w:tcPr>
            <w:tcW w:w="4032" w:type="dxa"/>
            <w:tcBorders>
              <w:top w:val="double" w:sz="5" w:space="0" w:color="000000"/>
              <w:left w:val="double" w:sz="5" w:space="0" w:color="000000"/>
              <w:bottom w:val="single" w:sz="5" w:space="0" w:color="000000"/>
              <w:right w:val="single" w:sz="5" w:space="0" w:color="000000"/>
            </w:tcBorders>
          </w:tcPr>
          <w:p w14:paraId="1F287FA9" w14:textId="77777777" w:rsidR="009C5F96" w:rsidRPr="00C96D9E" w:rsidRDefault="009C5F96" w:rsidP="00D0233C">
            <w:pPr>
              <w:spacing w:line="259" w:lineRule="auto"/>
              <w:ind w:right="52"/>
              <w:jc w:val="center"/>
              <w:rPr>
                <w:rFonts w:ascii="Times New Roman" w:hAnsi="Times New Roman" w:cs="Times New Roman"/>
              </w:rPr>
            </w:pPr>
            <w:r w:rsidRPr="00C96D9E">
              <w:rPr>
                <w:rFonts w:ascii="Times New Roman" w:hAnsi="Times New Roman" w:cs="Times New Roman"/>
              </w:rPr>
              <w:t xml:space="preserve">Test case </w:t>
            </w:r>
          </w:p>
        </w:tc>
        <w:tc>
          <w:tcPr>
            <w:tcW w:w="4034" w:type="dxa"/>
            <w:tcBorders>
              <w:top w:val="double" w:sz="5" w:space="0" w:color="000000"/>
              <w:left w:val="single" w:sz="5" w:space="0" w:color="000000"/>
              <w:bottom w:val="single" w:sz="5" w:space="0" w:color="000000"/>
              <w:right w:val="double" w:sz="6" w:space="0" w:color="000000"/>
            </w:tcBorders>
          </w:tcPr>
          <w:p w14:paraId="6FB6369B" w14:textId="77777777" w:rsidR="009C5F96" w:rsidRPr="00C96D9E" w:rsidRDefault="009C5F96" w:rsidP="00D0233C">
            <w:pPr>
              <w:spacing w:line="259" w:lineRule="auto"/>
              <w:ind w:right="48"/>
              <w:jc w:val="center"/>
              <w:rPr>
                <w:rFonts w:ascii="Times New Roman" w:hAnsi="Times New Roman" w:cs="Times New Roman"/>
              </w:rPr>
            </w:pPr>
            <w:r w:rsidRPr="00C96D9E">
              <w:rPr>
                <w:rFonts w:ascii="Times New Roman" w:hAnsi="Times New Roman" w:cs="Times New Roman"/>
              </w:rPr>
              <w:t xml:space="preserve">03 </w:t>
            </w:r>
          </w:p>
        </w:tc>
      </w:tr>
      <w:tr w:rsidR="009C5F96" w:rsidRPr="00C96D9E" w14:paraId="19143B7D" w14:textId="77777777" w:rsidTr="00D0233C">
        <w:trPr>
          <w:trHeight w:val="428"/>
        </w:trPr>
        <w:tc>
          <w:tcPr>
            <w:tcW w:w="4032" w:type="dxa"/>
            <w:tcBorders>
              <w:top w:val="single" w:sz="5" w:space="0" w:color="000000"/>
              <w:left w:val="double" w:sz="5" w:space="0" w:color="000000"/>
              <w:bottom w:val="single" w:sz="6" w:space="0" w:color="000000"/>
              <w:right w:val="single" w:sz="5" w:space="0" w:color="000000"/>
            </w:tcBorders>
          </w:tcPr>
          <w:p w14:paraId="5BE8616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34" w:type="dxa"/>
            <w:tcBorders>
              <w:top w:val="single" w:sz="5" w:space="0" w:color="000000"/>
              <w:left w:val="single" w:sz="5" w:space="0" w:color="000000"/>
              <w:bottom w:val="single" w:sz="6" w:space="0" w:color="000000"/>
              <w:right w:val="double" w:sz="6" w:space="0" w:color="000000"/>
            </w:tcBorders>
          </w:tcPr>
          <w:p w14:paraId="7CEC876C"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Forgot Password  </w:t>
            </w:r>
          </w:p>
        </w:tc>
      </w:tr>
      <w:tr w:rsidR="009C5F96" w:rsidRPr="00C96D9E" w14:paraId="27FCAC85" w14:textId="77777777" w:rsidTr="00D0233C">
        <w:trPr>
          <w:trHeight w:val="820"/>
        </w:trPr>
        <w:tc>
          <w:tcPr>
            <w:tcW w:w="4032" w:type="dxa"/>
            <w:tcBorders>
              <w:top w:val="single" w:sz="6" w:space="0" w:color="000000"/>
              <w:left w:val="double" w:sz="5" w:space="0" w:color="000000"/>
              <w:bottom w:val="single" w:sz="5" w:space="0" w:color="000000"/>
              <w:right w:val="single" w:sz="5" w:space="0" w:color="000000"/>
            </w:tcBorders>
          </w:tcPr>
          <w:p w14:paraId="383AEAA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34" w:type="dxa"/>
            <w:tcBorders>
              <w:top w:val="single" w:sz="6" w:space="0" w:color="000000"/>
              <w:left w:val="single" w:sz="5" w:space="0" w:color="000000"/>
              <w:bottom w:val="single" w:sz="5" w:space="0" w:color="000000"/>
              <w:right w:val="double" w:sz="6" w:space="0" w:color="000000"/>
            </w:tcBorders>
          </w:tcPr>
          <w:p w14:paraId="4747C927"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The web app is open, and the user is on the login page.  </w:t>
            </w:r>
          </w:p>
        </w:tc>
      </w:tr>
      <w:tr w:rsidR="009C5F96" w:rsidRPr="00C96D9E" w14:paraId="7F5ED438" w14:textId="77777777" w:rsidTr="00D0233C">
        <w:trPr>
          <w:trHeight w:val="8011"/>
        </w:trPr>
        <w:tc>
          <w:tcPr>
            <w:tcW w:w="4032" w:type="dxa"/>
            <w:tcBorders>
              <w:top w:val="single" w:sz="6" w:space="0" w:color="000000"/>
              <w:left w:val="double" w:sz="5" w:space="0" w:color="000000"/>
              <w:bottom w:val="single" w:sz="6" w:space="0" w:color="000000"/>
              <w:right w:val="single" w:sz="5" w:space="0" w:color="000000"/>
            </w:tcBorders>
          </w:tcPr>
          <w:p w14:paraId="23732B8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Flow  </w:t>
            </w:r>
          </w:p>
        </w:tc>
        <w:tc>
          <w:tcPr>
            <w:tcW w:w="4034" w:type="dxa"/>
            <w:tcBorders>
              <w:top w:val="single" w:sz="6" w:space="0" w:color="000000"/>
              <w:left w:val="single" w:sz="5" w:space="0" w:color="000000"/>
              <w:bottom w:val="single" w:sz="6" w:space="0" w:color="000000"/>
              <w:right w:val="double" w:sz="6" w:space="0" w:color="000000"/>
            </w:tcBorders>
          </w:tcPr>
          <w:p w14:paraId="1458CEC1" w14:textId="77777777" w:rsidR="009C5F96" w:rsidRPr="00C96D9E" w:rsidRDefault="009C5F96" w:rsidP="00FC09B1">
            <w:pPr>
              <w:numPr>
                <w:ilvl w:val="0"/>
                <w:numId w:val="37"/>
              </w:numPr>
              <w:spacing w:line="367" w:lineRule="auto"/>
              <w:ind w:hanging="338"/>
              <w:jc w:val="left"/>
              <w:rPr>
                <w:rFonts w:ascii="Times New Roman" w:hAnsi="Times New Roman" w:cs="Times New Roman"/>
              </w:rPr>
            </w:pPr>
            <w:r w:rsidRPr="00C96D9E">
              <w:rPr>
                <w:rFonts w:ascii="Times New Roman" w:hAnsi="Times New Roman" w:cs="Times New Roman"/>
              </w:rPr>
              <w:t xml:space="preserve">Enters  email  and  </w:t>
            </w:r>
            <w:r w:rsidRPr="00C96D9E">
              <w:rPr>
                <w:rFonts w:ascii="Times New Roman" w:hAnsi="Times New Roman" w:cs="Times New Roman"/>
              </w:rPr>
              <w:tab/>
              <w:t xml:space="preserve">incorrect password.   </w:t>
            </w:r>
          </w:p>
          <w:p w14:paraId="2E008241" w14:textId="77777777" w:rsidR="009C5F96" w:rsidRPr="00C96D9E" w:rsidRDefault="009C5F96" w:rsidP="00FC09B1">
            <w:pPr>
              <w:numPr>
                <w:ilvl w:val="0"/>
                <w:numId w:val="37"/>
              </w:numPr>
              <w:spacing w:after="153" w:line="259" w:lineRule="auto"/>
              <w:ind w:hanging="338"/>
              <w:jc w:val="left"/>
              <w:rPr>
                <w:rFonts w:ascii="Times New Roman" w:hAnsi="Times New Roman" w:cs="Times New Roman"/>
              </w:rPr>
            </w:pPr>
            <w:r w:rsidRPr="00C96D9E">
              <w:rPr>
                <w:rFonts w:ascii="Times New Roman" w:hAnsi="Times New Roman" w:cs="Times New Roman"/>
              </w:rPr>
              <w:t xml:space="preserve">Click Login.  </w:t>
            </w:r>
          </w:p>
          <w:p w14:paraId="6491BDAB" w14:textId="77777777" w:rsidR="009C5F96" w:rsidRPr="00C96D9E" w:rsidRDefault="009C5F96" w:rsidP="00FC09B1">
            <w:pPr>
              <w:numPr>
                <w:ilvl w:val="0"/>
                <w:numId w:val="37"/>
              </w:numPr>
              <w:spacing w:after="10" w:line="353" w:lineRule="auto"/>
              <w:ind w:hanging="338"/>
              <w:jc w:val="left"/>
              <w:rPr>
                <w:rFonts w:ascii="Times New Roman" w:hAnsi="Times New Roman" w:cs="Times New Roman"/>
              </w:rPr>
            </w:pPr>
            <w:r w:rsidRPr="00C96D9E">
              <w:rPr>
                <w:rFonts w:ascii="Times New Roman" w:hAnsi="Times New Roman" w:cs="Times New Roman"/>
              </w:rPr>
              <w:t xml:space="preserve">The system display’s invalid username or password error.  </w:t>
            </w:r>
          </w:p>
          <w:p w14:paraId="462642F4" w14:textId="77777777" w:rsidR="009C5F96" w:rsidRPr="00C96D9E" w:rsidRDefault="009C5F96" w:rsidP="00FC09B1">
            <w:pPr>
              <w:numPr>
                <w:ilvl w:val="0"/>
                <w:numId w:val="37"/>
              </w:numPr>
              <w:spacing w:after="10" w:line="353" w:lineRule="auto"/>
              <w:ind w:hanging="338"/>
              <w:jc w:val="left"/>
              <w:rPr>
                <w:rFonts w:ascii="Times New Roman" w:hAnsi="Times New Roman" w:cs="Times New Roman"/>
              </w:rPr>
            </w:pPr>
            <w:r w:rsidRPr="00C96D9E">
              <w:rPr>
                <w:rFonts w:ascii="Times New Roman" w:hAnsi="Times New Roman" w:cs="Times New Roman"/>
              </w:rPr>
              <w:t xml:space="preserve">The user clicks on forgot password button.  </w:t>
            </w:r>
          </w:p>
          <w:p w14:paraId="44E371D1" w14:textId="77777777" w:rsidR="009C5F96" w:rsidRPr="00C96D9E" w:rsidRDefault="009C5F96" w:rsidP="00FC09B1">
            <w:pPr>
              <w:numPr>
                <w:ilvl w:val="0"/>
                <w:numId w:val="37"/>
              </w:numPr>
              <w:spacing w:after="9" w:line="354" w:lineRule="auto"/>
              <w:ind w:hanging="338"/>
              <w:jc w:val="left"/>
              <w:rPr>
                <w:rFonts w:ascii="Times New Roman" w:hAnsi="Times New Roman" w:cs="Times New Roman"/>
              </w:rPr>
            </w:pPr>
            <w:r w:rsidRPr="00C96D9E">
              <w:rPr>
                <w:rFonts w:ascii="Times New Roman" w:hAnsi="Times New Roman" w:cs="Times New Roman"/>
              </w:rPr>
              <w:t xml:space="preserve">Forget the password page open in which users must enter their email address and then click on the Reset button.  </w:t>
            </w:r>
          </w:p>
          <w:p w14:paraId="64923D55" w14:textId="77777777" w:rsidR="009C5F96" w:rsidRPr="00C96D9E" w:rsidRDefault="009C5F96" w:rsidP="00FC09B1">
            <w:pPr>
              <w:numPr>
                <w:ilvl w:val="0"/>
                <w:numId w:val="37"/>
              </w:numPr>
              <w:spacing w:after="9" w:line="354" w:lineRule="auto"/>
              <w:ind w:hanging="338"/>
              <w:jc w:val="left"/>
              <w:rPr>
                <w:rFonts w:ascii="Times New Roman" w:hAnsi="Times New Roman" w:cs="Times New Roman"/>
              </w:rPr>
            </w:pPr>
            <w:r w:rsidRPr="00C96D9E">
              <w:rPr>
                <w:rFonts w:ascii="Times New Roman" w:hAnsi="Times New Roman" w:cs="Times New Roman"/>
              </w:rPr>
              <w:t xml:space="preserve">User opens their email account in which user found a mail through which they can reset their password.  </w:t>
            </w:r>
          </w:p>
          <w:p w14:paraId="5947E0FC" w14:textId="77777777" w:rsidR="009C5F96" w:rsidRPr="00C96D9E" w:rsidRDefault="009C5F96" w:rsidP="00FC09B1">
            <w:pPr>
              <w:numPr>
                <w:ilvl w:val="0"/>
                <w:numId w:val="37"/>
              </w:numPr>
              <w:spacing w:after="3" w:line="355" w:lineRule="auto"/>
              <w:ind w:hanging="338"/>
              <w:jc w:val="left"/>
              <w:rPr>
                <w:rFonts w:ascii="Times New Roman" w:hAnsi="Times New Roman" w:cs="Times New Roman"/>
              </w:rPr>
            </w:pPr>
            <w:r w:rsidRPr="00C96D9E">
              <w:rPr>
                <w:rFonts w:ascii="Times New Roman" w:hAnsi="Times New Roman" w:cs="Times New Roman"/>
              </w:rPr>
              <w:t xml:space="preserve">The user opens that mail and changes the password and clicks on save.  </w:t>
            </w:r>
          </w:p>
          <w:p w14:paraId="358F0E19" w14:textId="77777777" w:rsidR="009C5F96" w:rsidRPr="00C96D9E" w:rsidRDefault="009C5F96" w:rsidP="00FC09B1">
            <w:pPr>
              <w:numPr>
                <w:ilvl w:val="0"/>
                <w:numId w:val="37"/>
              </w:numPr>
              <w:spacing w:after="133" w:line="259" w:lineRule="auto"/>
              <w:ind w:hanging="338"/>
              <w:jc w:val="left"/>
              <w:rPr>
                <w:rFonts w:ascii="Times New Roman" w:hAnsi="Times New Roman" w:cs="Times New Roman"/>
              </w:rPr>
            </w:pPr>
            <w:r w:rsidRPr="00C96D9E">
              <w:rPr>
                <w:rFonts w:ascii="Times New Roman" w:hAnsi="Times New Roman" w:cs="Times New Roman"/>
              </w:rPr>
              <w:t xml:space="preserve">System display message that  </w:t>
            </w:r>
          </w:p>
          <w:p w14:paraId="4C1C93CC" w14:textId="77777777" w:rsidR="009C5F96" w:rsidRPr="00C96D9E" w:rsidRDefault="009C5F96" w:rsidP="00D0233C">
            <w:pPr>
              <w:spacing w:line="259" w:lineRule="auto"/>
              <w:ind w:left="677"/>
              <w:jc w:val="left"/>
              <w:rPr>
                <w:rFonts w:ascii="Times New Roman" w:hAnsi="Times New Roman" w:cs="Times New Roman"/>
              </w:rPr>
            </w:pPr>
            <w:r w:rsidRPr="00C96D9E">
              <w:rPr>
                <w:rFonts w:ascii="Times New Roman" w:hAnsi="Times New Roman" w:cs="Times New Roman"/>
              </w:rPr>
              <w:t xml:space="preserve">“Password Reset successfully”.  </w:t>
            </w:r>
          </w:p>
        </w:tc>
      </w:tr>
      <w:tr w:rsidR="009C5F96" w:rsidRPr="00C96D9E" w14:paraId="623265BD" w14:textId="77777777" w:rsidTr="00D0233C">
        <w:trPr>
          <w:trHeight w:val="428"/>
        </w:trPr>
        <w:tc>
          <w:tcPr>
            <w:tcW w:w="4032" w:type="dxa"/>
            <w:tcBorders>
              <w:top w:val="single" w:sz="6" w:space="0" w:color="000000"/>
              <w:left w:val="double" w:sz="5" w:space="0" w:color="000000"/>
              <w:bottom w:val="single" w:sz="5" w:space="0" w:color="000000"/>
              <w:right w:val="single" w:sz="5" w:space="0" w:color="000000"/>
            </w:tcBorders>
          </w:tcPr>
          <w:p w14:paraId="740063B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34" w:type="dxa"/>
            <w:tcBorders>
              <w:top w:val="single" w:sz="6" w:space="0" w:color="000000"/>
              <w:left w:val="single" w:sz="5" w:space="0" w:color="000000"/>
              <w:bottom w:val="single" w:sz="5" w:space="0" w:color="000000"/>
              <w:right w:val="double" w:sz="6" w:space="0" w:color="000000"/>
            </w:tcBorders>
          </w:tcPr>
          <w:p w14:paraId="4DFF9CE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Password changed successfully.  </w:t>
            </w:r>
          </w:p>
        </w:tc>
      </w:tr>
      <w:tr w:rsidR="009C5F96" w:rsidRPr="00C96D9E" w14:paraId="1A07FC2D" w14:textId="77777777" w:rsidTr="00D0233C">
        <w:trPr>
          <w:trHeight w:val="431"/>
        </w:trPr>
        <w:tc>
          <w:tcPr>
            <w:tcW w:w="4032" w:type="dxa"/>
            <w:tcBorders>
              <w:top w:val="single" w:sz="5" w:space="0" w:color="000000"/>
              <w:left w:val="double" w:sz="5" w:space="0" w:color="000000"/>
              <w:bottom w:val="single" w:sz="6" w:space="0" w:color="000000"/>
              <w:right w:val="single" w:sz="5" w:space="0" w:color="000000"/>
            </w:tcBorders>
          </w:tcPr>
          <w:p w14:paraId="4275E31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34" w:type="dxa"/>
            <w:tcBorders>
              <w:top w:val="single" w:sz="5" w:space="0" w:color="000000"/>
              <w:left w:val="single" w:sz="5" w:space="0" w:color="000000"/>
              <w:bottom w:val="single" w:sz="6" w:space="0" w:color="000000"/>
              <w:right w:val="double" w:sz="6" w:space="0" w:color="000000"/>
            </w:tcBorders>
          </w:tcPr>
          <w:p w14:paraId="3F96DF7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Password changed successfully.  </w:t>
            </w:r>
          </w:p>
        </w:tc>
      </w:tr>
      <w:tr w:rsidR="009C5F96" w:rsidRPr="00C96D9E" w14:paraId="36199E7D" w14:textId="77777777" w:rsidTr="00D0233C">
        <w:trPr>
          <w:trHeight w:val="458"/>
        </w:trPr>
        <w:tc>
          <w:tcPr>
            <w:tcW w:w="4032" w:type="dxa"/>
            <w:tcBorders>
              <w:top w:val="single" w:sz="6" w:space="0" w:color="000000"/>
              <w:left w:val="double" w:sz="5" w:space="0" w:color="000000"/>
              <w:bottom w:val="double" w:sz="5" w:space="0" w:color="000000"/>
              <w:right w:val="single" w:sz="5" w:space="0" w:color="000000"/>
            </w:tcBorders>
          </w:tcPr>
          <w:p w14:paraId="3F620E4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34" w:type="dxa"/>
            <w:tcBorders>
              <w:top w:val="single" w:sz="6" w:space="0" w:color="000000"/>
              <w:left w:val="single" w:sz="5" w:space="0" w:color="000000"/>
              <w:bottom w:val="double" w:sz="5" w:space="0" w:color="000000"/>
              <w:right w:val="double" w:sz="6" w:space="0" w:color="000000"/>
            </w:tcBorders>
          </w:tcPr>
          <w:p w14:paraId="2FCBBCE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0FE1F555" w14:textId="77777777" w:rsidR="009C5F96" w:rsidRPr="00C96D9E" w:rsidRDefault="009C5F96" w:rsidP="009C5F96">
      <w:pPr>
        <w:spacing w:after="32" w:line="259" w:lineRule="auto"/>
        <w:ind w:left="691"/>
        <w:jc w:val="left"/>
      </w:pPr>
      <w:r w:rsidRPr="00C96D9E">
        <w:rPr>
          <w:b/>
        </w:rPr>
        <w:t xml:space="preserve"> </w:t>
      </w:r>
    </w:p>
    <w:p w14:paraId="591EDD91" w14:textId="5EF7D2E3" w:rsidR="00047CF9" w:rsidRPr="00047CF9" w:rsidRDefault="009C5F96" w:rsidP="00047CF9">
      <w:pPr>
        <w:pStyle w:val="Heading4"/>
        <w:numPr>
          <w:ilvl w:val="0"/>
          <w:numId w:val="0"/>
        </w:numPr>
        <w:spacing w:after="203"/>
        <w:ind w:left="4" w:right="320"/>
        <w:rPr>
          <w:rFonts w:ascii="Times New Roman" w:hAnsi="Times New Roman"/>
          <w:i w:val="0"/>
          <w:szCs w:val="24"/>
        </w:rPr>
      </w:pPr>
      <w:r w:rsidRPr="00047CF9">
        <w:rPr>
          <w:rFonts w:ascii="Times New Roman" w:hAnsi="Times New Roman"/>
          <w:i w:val="0"/>
          <w:szCs w:val="24"/>
        </w:rPr>
        <w:t>6.6.1.4</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4 </w:t>
      </w:r>
    </w:p>
    <w:p w14:paraId="05E6B5D0" w14:textId="7EF1D5EB" w:rsidR="00047CF9" w:rsidRDefault="00047CF9" w:rsidP="00047CF9">
      <w:pPr>
        <w:pStyle w:val="Caption"/>
        <w:keepNext/>
        <w:jc w:val="center"/>
      </w:pPr>
      <w:bookmarkStart w:id="302" w:name="_Toc165625421"/>
      <w:r>
        <w:t xml:space="preserve">Table </w:t>
      </w:r>
      <w:r>
        <w:fldChar w:fldCharType="begin"/>
      </w:r>
      <w:r>
        <w:instrText xml:space="preserve"> SEQ Table \* ARABIC </w:instrText>
      </w:r>
      <w:r>
        <w:fldChar w:fldCharType="separate"/>
      </w:r>
      <w:r w:rsidR="006D0EB2">
        <w:rPr>
          <w:noProof/>
        </w:rPr>
        <w:t>27</w:t>
      </w:r>
      <w:r>
        <w:fldChar w:fldCharType="end"/>
      </w:r>
      <w:r>
        <w:t xml:space="preserve">: </w:t>
      </w:r>
      <w:r w:rsidRPr="00EF3AD9">
        <w:t>Test case of Logout</w:t>
      </w:r>
      <w:bookmarkEnd w:id="302"/>
    </w:p>
    <w:tbl>
      <w:tblPr>
        <w:tblStyle w:val="TableGrid0"/>
        <w:tblW w:w="8052" w:type="dxa"/>
        <w:tblInd w:w="-107" w:type="dxa"/>
        <w:tblCellMar>
          <w:top w:w="20" w:type="dxa"/>
          <w:left w:w="21" w:type="dxa"/>
          <w:right w:w="50" w:type="dxa"/>
        </w:tblCellMar>
        <w:tblLook w:val="04A0" w:firstRow="1" w:lastRow="0" w:firstColumn="1" w:lastColumn="0" w:noHBand="0" w:noVBand="1"/>
      </w:tblPr>
      <w:tblGrid>
        <w:gridCol w:w="4024"/>
        <w:gridCol w:w="4028"/>
      </w:tblGrid>
      <w:tr w:rsidR="009C5F96" w:rsidRPr="00C96D9E" w14:paraId="3405E9A6" w14:textId="77777777" w:rsidTr="00D0233C">
        <w:trPr>
          <w:trHeight w:val="550"/>
        </w:trPr>
        <w:tc>
          <w:tcPr>
            <w:tcW w:w="4024" w:type="dxa"/>
            <w:tcBorders>
              <w:top w:val="double" w:sz="5" w:space="0" w:color="000000"/>
              <w:left w:val="double" w:sz="5" w:space="0" w:color="000000"/>
              <w:bottom w:val="single" w:sz="5" w:space="0" w:color="000000"/>
              <w:right w:val="single" w:sz="6" w:space="0" w:color="000000"/>
            </w:tcBorders>
          </w:tcPr>
          <w:p w14:paraId="431463D5" w14:textId="77777777" w:rsidR="009C5F96" w:rsidRPr="00C96D9E" w:rsidRDefault="009C5F96" w:rsidP="00D0233C">
            <w:pPr>
              <w:spacing w:line="259" w:lineRule="auto"/>
              <w:ind w:left="13"/>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5" w:space="0" w:color="000000"/>
              <w:right w:val="double" w:sz="5" w:space="0" w:color="000000"/>
            </w:tcBorders>
          </w:tcPr>
          <w:p w14:paraId="0046B7C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04  </w:t>
            </w:r>
          </w:p>
        </w:tc>
      </w:tr>
      <w:tr w:rsidR="009C5F96" w:rsidRPr="00C96D9E" w14:paraId="2DE4C4D1" w14:textId="77777777" w:rsidTr="00D0233C">
        <w:trPr>
          <w:trHeight w:val="500"/>
        </w:trPr>
        <w:tc>
          <w:tcPr>
            <w:tcW w:w="4024" w:type="dxa"/>
            <w:tcBorders>
              <w:top w:val="single" w:sz="5" w:space="0" w:color="000000"/>
              <w:left w:val="double" w:sz="5" w:space="0" w:color="000000"/>
              <w:bottom w:val="single" w:sz="6" w:space="0" w:color="000000"/>
              <w:right w:val="single" w:sz="6" w:space="0" w:color="000000"/>
            </w:tcBorders>
          </w:tcPr>
          <w:p w14:paraId="61E1454B" w14:textId="77777777" w:rsidR="009C5F96" w:rsidRPr="00C96D9E" w:rsidRDefault="009C5F96" w:rsidP="00D0233C">
            <w:pPr>
              <w:spacing w:line="259" w:lineRule="auto"/>
              <w:ind w:left="13"/>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5" w:space="0" w:color="000000"/>
              <w:left w:val="single" w:sz="6" w:space="0" w:color="000000"/>
              <w:bottom w:val="single" w:sz="6" w:space="0" w:color="000000"/>
              <w:right w:val="double" w:sz="5" w:space="0" w:color="000000"/>
            </w:tcBorders>
          </w:tcPr>
          <w:p w14:paraId="1A2C3B1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Logout  </w:t>
            </w:r>
          </w:p>
        </w:tc>
      </w:tr>
      <w:tr w:rsidR="009C5F96" w:rsidRPr="00C96D9E" w14:paraId="73D79261" w14:textId="77777777" w:rsidTr="00D0233C">
        <w:trPr>
          <w:trHeight w:val="406"/>
        </w:trPr>
        <w:tc>
          <w:tcPr>
            <w:tcW w:w="4024" w:type="dxa"/>
            <w:tcBorders>
              <w:top w:val="single" w:sz="6" w:space="0" w:color="000000"/>
              <w:left w:val="double" w:sz="5" w:space="0" w:color="000000"/>
              <w:bottom w:val="nil"/>
              <w:right w:val="single" w:sz="6" w:space="0" w:color="000000"/>
            </w:tcBorders>
          </w:tcPr>
          <w:p w14:paraId="3C5F5460" w14:textId="77777777" w:rsidR="009C5F96" w:rsidRPr="00C96D9E" w:rsidRDefault="009C5F96" w:rsidP="00D0233C">
            <w:pPr>
              <w:spacing w:line="259" w:lineRule="auto"/>
              <w:ind w:left="13"/>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6" w:space="0" w:color="000000"/>
              <w:left w:val="single" w:sz="6" w:space="0" w:color="000000"/>
              <w:bottom w:val="nil"/>
              <w:right w:val="double" w:sz="5" w:space="0" w:color="000000"/>
            </w:tcBorders>
          </w:tcPr>
          <w:p w14:paraId="3034C789" w14:textId="77777777" w:rsidR="009C5F96" w:rsidRPr="00C96D9E" w:rsidRDefault="009C5F96" w:rsidP="00D0233C">
            <w:pPr>
              <w:spacing w:line="259" w:lineRule="auto"/>
              <w:ind w:left="338"/>
              <w:jc w:val="left"/>
              <w:rPr>
                <w:rFonts w:ascii="Times New Roman" w:hAnsi="Times New Roman" w:cs="Times New Roman"/>
              </w:rPr>
            </w:pPr>
            <w:r w:rsidRPr="00C96D9E">
              <w:rPr>
                <w:rFonts w:ascii="Times New Roman" w:hAnsi="Times New Roman" w:cs="Times New Roman"/>
              </w:rPr>
              <w:t xml:space="preserve">1.  The user is logged in.  </w:t>
            </w:r>
          </w:p>
        </w:tc>
      </w:tr>
      <w:tr w:rsidR="009C5F96" w:rsidRPr="00C96D9E" w14:paraId="2A7BD3AE" w14:textId="77777777" w:rsidTr="00D0233C">
        <w:trPr>
          <w:trHeight w:val="1367"/>
        </w:trPr>
        <w:tc>
          <w:tcPr>
            <w:tcW w:w="4024" w:type="dxa"/>
            <w:tcBorders>
              <w:top w:val="nil"/>
              <w:left w:val="double" w:sz="5" w:space="0" w:color="000000"/>
              <w:bottom w:val="single" w:sz="5" w:space="0" w:color="000000"/>
              <w:right w:val="single" w:sz="6" w:space="0" w:color="000000"/>
            </w:tcBorders>
          </w:tcPr>
          <w:p w14:paraId="30179B9C"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 </w:t>
            </w:r>
          </w:p>
        </w:tc>
        <w:tc>
          <w:tcPr>
            <w:tcW w:w="4028" w:type="dxa"/>
            <w:tcBorders>
              <w:top w:val="nil"/>
              <w:left w:val="single" w:sz="6" w:space="0" w:color="000000"/>
              <w:bottom w:val="single" w:sz="5" w:space="0" w:color="000000"/>
              <w:right w:val="double" w:sz="5" w:space="0" w:color="000000"/>
            </w:tcBorders>
          </w:tcPr>
          <w:p w14:paraId="14B979A1" w14:textId="77777777" w:rsidR="009C5F96" w:rsidRPr="00C96D9E" w:rsidRDefault="009C5F96" w:rsidP="00D0233C">
            <w:pPr>
              <w:spacing w:line="259" w:lineRule="auto"/>
              <w:ind w:left="759" w:hanging="333"/>
              <w:rPr>
                <w:rFonts w:ascii="Times New Roman" w:hAnsi="Times New Roman" w:cs="Times New Roman"/>
              </w:rPr>
            </w:pPr>
            <w:r w:rsidRPr="00C96D9E">
              <w:rPr>
                <w:rFonts w:ascii="Times New Roman" w:hAnsi="Times New Roman" w:cs="Times New Roman"/>
              </w:rPr>
              <w:t xml:space="preserve">2.  The user no longer wants to be logged in.  </w:t>
            </w:r>
          </w:p>
        </w:tc>
      </w:tr>
      <w:tr w:rsidR="009C5F96" w:rsidRPr="00C96D9E" w14:paraId="72F034C3" w14:textId="77777777" w:rsidTr="00D0233C">
        <w:trPr>
          <w:trHeight w:val="2558"/>
        </w:trPr>
        <w:tc>
          <w:tcPr>
            <w:tcW w:w="4024" w:type="dxa"/>
            <w:tcBorders>
              <w:top w:val="single" w:sz="5" w:space="0" w:color="000000"/>
              <w:left w:val="double" w:sz="5" w:space="0" w:color="000000"/>
              <w:bottom w:val="single" w:sz="5" w:space="0" w:color="000000"/>
              <w:right w:val="single" w:sz="6" w:space="0" w:color="000000"/>
            </w:tcBorders>
          </w:tcPr>
          <w:p w14:paraId="6B748AE8" w14:textId="77777777" w:rsidR="009C5F96" w:rsidRPr="00C96D9E" w:rsidRDefault="009C5F96" w:rsidP="00D0233C">
            <w:pPr>
              <w:spacing w:after="505" w:line="259" w:lineRule="auto"/>
              <w:ind w:left="101"/>
              <w:jc w:val="left"/>
              <w:rPr>
                <w:rFonts w:ascii="Times New Roman" w:hAnsi="Times New Roman" w:cs="Times New Roman"/>
              </w:rPr>
            </w:pPr>
            <w:r w:rsidRPr="00C96D9E">
              <w:rPr>
                <w:rFonts w:ascii="Times New Roman" w:hAnsi="Times New Roman" w:cs="Times New Roman"/>
              </w:rPr>
              <w:t xml:space="preserve">Flow  </w:t>
            </w:r>
          </w:p>
          <w:p w14:paraId="7101D82B" w14:textId="77777777" w:rsidR="009C5F96" w:rsidRPr="00C96D9E" w:rsidRDefault="009C5F96" w:rsidP="00D0233C">
            <w:pPr>
              <w:spacing w:after="507" w:line="259" w:lineRule="auto"/>
              <w:jc w:val="left"/>
              <w:rPr>
                <w:rFonts w:ascii="Times New Roman" w:hAnsi="Times New Roman" w:cs="Times New Roman"/>
              </w:rPr>
            </w:pPr>
            <w:r w:rsidRPr="00C96D9E">
              <w:rPr>
                <w:rFonts w:ascii="Times New Roman" w:hAnsi="Times New Roman" w:cs="Times New Roman"/>
              </w:rPr>
              <w:t xml:space="preserve"> </w:t>
            </w:r>
          </w:p>
          <w:p w14:paraId="6ECEED6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 </w:t>
            </w:r>
          </w:p>
        </w:tc>
        <w:tc>
          <w:tcPr>
            <w:tcW w:w="4028" w:type="dxa"/>
            <w:tcBorders>
              <w:top w:val="single" w:sz="5" w:space="0" w:color="000000"/>
              <w:left w:val="single" w:sz="6" w:space="0" w:color="000000"/>
              <w:bottom w:val="single" w:sz="5" w:space="0" w:color="000000"/>
              <w:right w:val="double" w:sz="5" w:space="0" w:color="000000"/>
            </w:tcBorders>
          </w:tcPr>
          <w:p w14:paraId="13770F32" w14:textId="77777777" w:rsidR="009C5F96" w:rsidRPr="00C96D9E" w:rsidRDefault="009C5F96" w:rsidP="00FC09B1">
            <w:pPr>
              <w:numPr>
                <w:ilvl w:val="0"/>
                <w:numId w:val="38"/>
              </w:numPr>
              <w:spacing w:after="15" w:line="355" w:lineRule="auto"/>
              <w:ind w:left="760" w:hanging="334"/>
              <w:jc w:val="left"/>
              <w:rPr>
                <w:rFonts w:ascii="Times New Roman" w:hAnsi="Times New Roman" w:cs="Times New Roman"/>
              </w:rPr>
            </w:pPr>
            <w:r w:rsidRPr="00C96D9E">
              <w:rPr>
                <w:rFonts w:ascii="Times New Roman" w:hAnsi="Times New Roman" w:cs="Times New Roman"/>
              </w:rPr>
              <w:t xml:space="preserve">The user is done using the web application.  </w:t>
            </w:r>
          </w:p>
          <w:p w14:paraId="598EA53D" w14:textId="77777777" w:rsidR="009C5F96" w:rsidRPr="00C96D9E" w:rsidRDefault="009C5F96" w:rsidP="00FC09B1">
            <w:pPr>
              <w:numPr>
                <w:ilvl w:val="0"/>
                <w:numId w:val="38"/>
              </w:numPr>
              <w:spacing w:after="20" w:line="357" w:lineRule="auto"/>
              <w:ind w:left="760" w:hanging="334"/>
              <w:jc w:val="left"/>
              <w:rPr>
                <w:rFonts w:ascii="Times New Roman" w:hAnsi="Times New Roman" w:cs="Times New Roman"/>
              </w:rPr>
            </w:pPr>
            <w:r w:rsidRPr="00C96D9E">
              <w:rPr>
                <w:rFonts w:ascii="Times New Roman" w:hAnsi="Times New Roman" w:cs="Times New Roman"/>
              </w:rPr>
              <w:t xml:space="preserve">The user clicks on the logout button.  </w:t>
            </w:r>
          </w:p>
          <w:p w14:paraId="5065F837" w14:textId="77777777" w:rsidR="009C5F96" w:rsidRPr="00C96D9E" w:rsidRDefault="009C5F96" w:rsidP="00FC09B1">
            <w:pPr>
              <w:numPr>
                <w:ilvl w:val="0"/>
                <w:numId w:val="38"/>
              </w:numPr>
              <w:spacing w:line="259" w:lineRule="auto"/>
              <w:ind w:left="760" w:hanging="334"/>
              <w:jc w:val="left"/>
              <w:rPr>
                <w:rFonts w:ascii="Times New Roman" w:hAnsi="Times New Roman" w:cs="Times New Roman"/>
              </w:rPr>
            </w:pPr>
            <w:r w:rsidRPr="00C96D9E">
              <w:rPr>
                <w:rFonts w:ascii="Times New Roman" w:hAnsi="Times New Roman" w:cs="Times New Roman"/>
              </w:rPr>
              <w:t xml:space="preserve">The system logs the user out.  </w:t>
            </w:r>
          </w:p>
        </w:tc>
      </w:tr>
      <w:tr w:rsidR="009C5F96" w:rsidRPr="00C96D9E" w14:paraId="55FCE815" w14:textId="77777777" w:rsidTr="00D0233C">
        <w:trPr>
          <w:trHeight w:val="520"/>
        </w:trPr>
        <w:tc>
          <w:tcPr>
            <w:tcW w:w="4024" w:type="dxa"/>
            <w:tcBorders>
              <w:top w:val="single" w:sz="5" w:space="0" w:color="000000"/>
              <w:left w:val="double" w:sz="5" w:space="0" w:color="000000"/>
              <w:bottom w:val="single" w:sz="6" w:space="0" w:color="000000"/>
              <w:right w:val="single" w:sz="6" w:space="0" w:color="000000"/>
            </w:tcBorders>
          </w:tcPr>
          <w:p w14:paraId="0425146E" w14:textId="77777777" w:rsidR="009C5F96" w:rsidRPr="00C96D9E" w:rsidRDefault="009C5F96" w:rsidP="00D0233C">
            <w:pPr>
              <w:spacing w:line="259" w:lineRule="auto"/>
              <w:ind w:left="101"/>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5" w:space="0" w:color="000000"/>
              <w:left w:val="single" w:sz="6" w:space="0" w:color="000000"/>
              <w:bottom w:val="single" w:sz="6" w:space="0" w:color="000000"/>
              <w:right w:val="double" w:sz="5" w:space="0" w:color="000000"/>
            </w:tcBorders>
          </w:tcPr>
          <w:p w14:paraId="1D8D6F8B" w14:textId="77777777" w:rsidR="009C5F96" w:rsidRPr="00C96D9E" w:rsidRDefault="009C5F96" w:rsidP="00D0233C">
            <w:pPr>
              <w:spacing w:line="259" w:lineRule="auto"/>
              <w:ind w:left="87"/>
              <w:jc w:val="left"/>
              <w:rPr>
                <w:rFonts w:ascii="Times New Roman" w:hAnsi="Times New Roman" w:cs="Times New Roman"/>
              </w:rPr>
            </w:pPr>
            <w:r w:rsidRPr="00C96D9E">
              <w:rPr>
                <w:rFonts w:ascii="Times New Roman" w:hAnsi="Times New Roman" w:cs="Times New Roman"/>
              </w:rPr>
              <w:t xml:space="preserve">Logout successfully.  </w:t>
            </w:r>
          </w:p>
        </w:tc>
      </w:tr>
      <w:tr w:rsidR="009C5F96" w:rsidRPr="00C96D9E" w14:paraId="7795DDF2" w14:textId="77777777" w:rsidTr="00D0233C">
        <w:trPr>
          <w:trHeight w:val="503"/>
        </w:trPr>
        <w:tc>
          <w:tcPr>
            <w:tcW w:w="4024" w:type="dxa"/>
            <w:tcBorders>
              <w:top w:val="single" w:sz="6" w:space="0" w:color="000000"/>
              <w:left w:val="double" w:sz="5" w:space="0" w:color="000000"/>
              <w:bottom w:val="single" w:sz="5" w:space="0" w:color="000000"/>
              <w:right w:val="single" w:sz="6" w:space="0" w:color="000000"/>
            </w:tcBorders>
          </w:tcPr>
          <w:p w14:paraId="62605D7F" w14:textId="77777777" w:rsidR="009C5F96" w:rsidRPr="00C96D9E" w:rsidRDefault="009C5F96" w:rsidP="00D0233C">
            <w:pPr>
              <w:spacing w:line="259" w:lineRule="auto"/>
              <w:ind w:left="101"/>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6" w:space="0" w:color="000000"/>
              <w:left w:val="single" w:sz="6" w:space="0" w:color="000000"/>
              <w:bottom w:val="single" w:sz="5" w:space="0" w:color="000000"/>
              <w:right w:val="double" w:sz="5" w:space="0" w:color="000000"/>
            </w:tcBorders>
          </w:tcPr>
          <w:p w14:paraId="25EFB23F" w14:textId="77777777" w:rsidR="009C5F96" w:rsidRPr="00C96D9E" w:rsidRDefault="009C5F96" w:rsidP="00D0233C">
            <w:pPr>
              <w:spacing w:line="259" w:lineRule="auto"/>
              <w:ind w:left="87"/>
              <w:jc w:val="left"/>
              <w:rPr>
                <w:rFonts w:ascii="Times New Roman" w:hAnsi="Times New Roman" w:cs="Times New Roman"/>
              </w:rPr>
            </w:pPr>
            <w:r w:rsidRPr="00C96D9E">
              <w:rPr>
                <w:rFonts w:ascii="Times New Roman" w:hAnsi="Times New Roman" w:cs="Times New Roman"/>
              </w:rPr>
              <w:t xml:space="preserve">Logout successfully.  </w:t>
            </w:r>
          </w:p>
        </w:tc>
      </w:tr>
      <w:tr w:rsidR="009C5F96" w:rsidRPr="00C96D9E" w14:paraId="5600D555" w14:textId="77777777" w:rsidTr="00D0233C">
        <w:trPr>
          <w:trHeight w:val="548"/>
        </w:trPr>
        <w:tc>
          <w:tcPr>
            <w:tcW w:w="4024" w:type="dxa"/>
            <w:tcBorders>
              <w:top w:val="single" w:sz="5" w:space="0" w:color="000000"/>
              <w:left w:val="double" w:sz="5" w:space="0" w:color="000000"/>
              <w:bottom w:val="double" w:sz="5" w:space="0" w:color="000000"/>
              <w:right w:val="single" w:sz="6" w:space="0" w:color="000000"/>
            </w:tcBorders>
          </w:tcPr>
          <w:p w14:paraId="4B707C8F" w14:textId="77777777" w:rsidR="009C5F96" w:rsidRPr="00C96D9E" w:rsidRDefault="009C5F96" w:rsidP="00D0233C">
            <w:pPr>
              <w:spacing w:line="259" w:lineRule="auto"/>
              <w:ind w:left="101"/>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5" w:space="0" w:color="000000"/>
              <w:left w:val="single" w:sz="6" w:space="0" w:color="000000"/>
              <w:bottom w:val="double" w:sz="5" w:space="0" w:color="000000"/>
              <w:right w:val="double" w:sz="5" w:space="0" w:color="000000"/>
            </w:tcBorders>
          </w:tcPr>
          <w:p w14:paraId="3567464D" w14:textId="77777777" w:rsidR="009C5F96" w:rsidRPr="00C96D9E" w:rsidRDefault="009C5F96" w:rsidP="00D0233C">
            <w:pPr>
              <w:spacing w:line="259" w:lineRule="auto"/>
              <w:ind w:left="87"/>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507D4A0C" w14:textId="39C519A6" w:rsidR="009C5F96" w:rsidRPr="00C96D9E" w:rsidRDefault="009C5F96" w:rsidP="00047CF9">
      <w:pPr>
        <w:spacing w:after="218" w:line="259" w:lineRule="auto"/>
        <w:jc w:val="left"/>
      </w:pPr>
    </w:p>
    <w:p w14:paraId="5AA73976" w14:textId="00FFDFEF" w:rsidR="00255C3E" w:rsidRPr="00047CF9" w:rsidRDefault="009C5F96" w:rsidP="00047CF9">
      <w:pPr>
        <w:pStyle w:val="Heading4"/>
        <w:numPr>
          <w:ilvl w:val="0"/>
          <w:numId w:val="0"/>
        </w:numPr>
        <w:spacing w:after="206"/>
        <w:ind w:left="4" w:right="320"/>
        <w:rPr>
          <w:rFonts w:ascii="Times New Roman" w:hAnsi="Times New Roman"/>
          <w:i w:val="0"/>
          <w:szCs w:val="24"/>
        </w:rPr>
      </w:pPr>
      <w:r w:rsidRPr="00047CF9">
        <w:rPr>
          <w:rFonts w:ascii="Times New Roman" w:hAnsi="Times New Roman"/>
          <w:i w:val="0"/>
          <w:szCs w:val="24"/>
        </w:rPr>
        <w:t>6.6.1.5</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5 </w:t>
      </w:r>
    </w:p>
    <w:p w14:paraId="50513AF1" w14:textId="0AC327E7" w:rsidR="00047CF9" w:rsidRDefault="00047CF9" w:rsidP="00047CF9">
      <w:pPr>
        <w:pStyle w:val="Caption"/>
        <w:keepNext/>
        <w:jc w:val="center"/>
      </w:pPr>
      <w:bookmarkStart w:id="303" w:name="_Toc165625422"/>
      <w:r>
        <w:t xml:space="preserve">Table </w:t>
      </w:r>
      <w:r>
        <w:fldChar w:fldCharType="begin"/>
      </w:r>
      <w:r>
        <w:instrText xml:space="preserve"> SEQ Table \* ARABIC </w:instrText>
      </w:r>
      <w:r>
        <w:fldChar w:fldCharType="separate"/>
      </w:r>
      <w:r w:rsidR="006D0EB2">
        <w:rPr>
          <w:noProof/>
        </w:rPr>
        <w:t>28</w:t>
      </w:r>
      <w:r>
        <w:fldChar w:fldCharType="end"/>
      </w:r>
      <w:r>
        <w:t xml:space="preserve">: </w:t>
      </w:r>
      <w:r w:rsidRPr="00CF2032">
        <w:t>Test case of upload publication</w:t>
      </w:r>
      <w:bookmarkEnd w:id="303"/>
    </w:p>
    <w:tbl>
      <w:tblPr>
        <w:tblStyle w:val="TableGrid0"/>
        <w:tblW w:w="8052" w:type="dxa"/>
        <w:tblInd w:w="-107" w:type="dxa"/>
        <w:tblCellMar>
          <w:top w:w="26" w:type="dxa"/>
          <w:left w:w="102" w:type="dxa"/>
        </w:tblCellMar>
        <w:tblLook w:val="04A0" w:firstRow="1" w:lastRow="0" w:firstColumn="1" w:lastColumn="0" w:noHBand="0" w:noVBand="1"/>
      </w:tblPr>
      <w:tblGrid>
        <w:gridCol w:w="4024"/>
        <w:gridCol w:w="4028"/>
      </w:tblGrid>
      <w:tr w:rsidR="009C5F96" w:rsidRPr="00C96D9E" w14:paraId="052E26A4" w14:textId="77777777" w:rsidTr="00D0233C">
        <w:trPr>
          <w:trHeight w:val="459"/>
        </w:trPr>
        <w:tc>
          <w:tcPr>
            <w:tcW w:w="4024" w:type="dxa"/>
            <w:tcBorders>
              <w:top w:val="double" w:sz="5" w:space="0" w:color="000000"/>
              <w:left w:val="double" w:sz="5" w:space="0" w:color="000000"/>
              <w:bottom w:val="single" w:sz="6" w:space="0" w:color="000000"/>
              <w:right w:val="single" w:sz="6" w:space="0" w:color="000000"/>
            </w:tcBorders>
          </w:tcPr>
          <w:p w14:paraId="4C593B5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16458C90"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05 </w:t>
            </w:r>
          </w:p>
        </w:tc>
      </w:tr>
      <w:tr w:rsidR="009C5F96" w:rsidRPr="00C96D9E" w14:paraId="70DBA63F" w14:textId="77777777" w:rsidTr="00D0233C">
        <w:trPr>
          <w:trHeight w:val="427"/>
        </w:trPr>
        <w:tc>
          <w:tcPr>
            <w:tcW w:w="4024" w:type="dxa"/>
            <w:tcBorders>
              <w:top w:val="single" w:sz="6" w:space="0" w:color="000000"/>
              <w:left w:val="double" w:sz="5" w:space="0" w:color="000000"/>
              <w:bottom w:val="single" w:sz="6" w:space="0" w:color="000000"/>
              <w:right w:val="single" w:sz="6" w:space="0" w:color="000000"/>
            </w:tcBorders>
          </w:tcPr>
          <w:p w14:paraId="568D0924"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6" w:space="0" w:color="000000"/>
              <w:right w:val="double" w:sz="5" w:space="0" w:color="000000"/>
            </w:tcBorders>
          </w:tcPr>
          <w:p w14:paraId="7BA48051" w14:textId="3B12B633" w:rsidR="009C5F96" w:rsidRPr="00C96D9E" w:rsidRDefault="00505BF8" w:rsidP="00D0233C">
            <w:pPr>
              <w:spacing w:line="259" w:lineRule="auto"/>
              <w:ind w:left="1"/>
              <w:jc w:val="left"/>
              <w:rPr>
                <w:rFonts w:ascii="Times New Roman" w:hAnsi="Times New Roman" w:cs="Times New Roman"/>
              </w:rPr>
            </w:pPr>
            <w:r w:rsidRPr="00C96D9E">
              <w:rPr>
                <w:rFonts w:ascii="Times New Roman" w:hAnsi="Times New Roman" w:cs="Times New Roman"/>
              </w:rPr>
              <w:t>Select Publication</w:t>
            </w:r>
            <w:r w:rsidR="009C5F96" w:rsidRPr="00C96D9E">
              <w:rPr>
                <w:rFonts w:ascii="Times New Roman" w:hAnsi="Times New Roman" w:cs="Times New Roman"/>
              </w:rPr>
              <w:t xml:space="preserve"> </w:t>
            </w:r>
          </w:p>
        </w:tc>
      </w:tr>
      <w:tr w:rsidR="009C5F96" w:rsidRPr="00C96D9E" w14:paraId="5BFEE07E" w14:textId="77777777" w:rsidTr="00D0233C">
        <w:trPr>
          <w:trHeight w:val="820"/>
        </w:trPr>
        <w:tc>
          <w:tcPr>
            <w:tcW w:w="4024" w:type="dxa"/>
            <w:tcBorders>
              <w:top w:val="single" w:sz="6" w:space="0" w:color="000000"/>
              <w:left w:val="double" w:sz="5" w:space="0" w:color="000000"/>
              <w:bottom w:val="single" w:sz="5" w:space="0" w:color="000000"/>
              <w:right w:val="single" w:sz="6" w:space="0" w:color="000000"/>
            </w:tcBorders>
          </w:tcPr>
          <w:p w14:paraId="3585C4C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6" w:space="0" w:color="000000"/>
              <w:left w:val="single" w:sz="6" w:space="0" w:color="000000"/>
              <w:bottom w:val="single" w:sz="5" w:space="0" w:color="000000"/>
              <w:right w:val="double" w:sz="5" w:space="0" w:color="000000"/>
            </w:tcBorders>
          </w:tcPr>
          <w:p w14:paraId="31C7F35D" w14:textId="4E4119BC" w:rsidR="00255C3E" w:rsidRPr="00C96D9E" w:rsidRDefault="009C5F96" w:rsidP="00D0233C">
            <w:pPr>
              <w:spacing w:line="259" w:lineRule="auto"/>
              <w:ind w:left="1"/>
              <w:rPr>
                <w:rFonts w:ascii="Times New Roman" w:hAnsi="Times New Roman" w:cs="Times New Roman"/>
              </w:rPr>
            </w:pPr>
            <w:r w:rsidRPr="00C96D9E">
              <w:rPr>
                <w:rFonts w:ascii="Times New Roman" w:hAnsi="Times New Roman" w:cs="Times New Roman"/>
              </w:rPr>
              <w:t>The web app is open,</w:t>
            </w:r>
            <w:r w:rsidR="00505BF8" w:rsidRPr="00C96D9E">
              <w:rPr>
                <w:rFonts w:ascii="Times New Roman" w:hAnsi="Times New Roman" w:cs="Times New Roman"/>
              </w:rPr>
              <w:t xml:space="preserve"> CFP exists, abstract approved</w:t>
            </w:r>
            <w:r w:rsidRPr="00C96D9E">
              <w:rPr>
                <w:rFonts w:ascii="Times New Roman" w:hAnsi="Times New Roman" w:cs="Times New Roman"/>
              </w:rPr>
              <w:t xml:space="preserve"> and the user is at the </w:t>
            </w:r>
            <w:r w:rsidR="00255C3E" w:rsidRPr="00C96D9E">
              <w:rPr>
                <w:rFonts w:ascii="Times New Roman" w:hAnsi="Times New Roman" w:cs="Times New Roman"/>
              </w:rPr>
              <w:t>upload publication page.</w:t>
            </w:r>
          </w:p>
          <w:p w14:paraId="67DB1D45" w14:textId="3FFEEC9C" w:rsidR="009C5F96" w:rsidRPr="00C96D9E" w:rsidRDefault="009C5F96" w:rsidP="00255C3E">
            <w:pPr>
              <w:spacing w:line="259" w:lineRule="auto"/>
              <w:rPr>
                <w:rFonts w:ascii="Times New Roman" w:hAnsi="Times New Roman" w:cs="Times New Roman"/>
              </w:rPr>
            </w:pPr>
            <w:r w:rsidRPr="00C96D9E">
              <w:rPr>
                <w:rFonts w:ascii="Times New Roman" w:hAnsi="Times New Roman" w:cs="Times New Roman"/>
              </w:rPr>
              <w:t xml:space="preserve">  </w:t>
            </w:r>
          </w:p>
        </w:tc>
      </w:tr>
      <w:tr w:rsidR="009C5F96" w:rsidRPr="00C96D9E" w14:paraId="021D099B" w14:textId="77777777" w:rsidTr="00D0233C">
        <w:trPr>
          <w:trHeight w:val="2173"/>
        </w:trPr>
        <w:tc>
          <w:tcPr>
            <w:tcW w:w="4024" w:type="dxa"/>
            <w:tcBorders>
              <w:top w:val="single" w:sz="5" w:space="0" w:color="000000"/>
              <w:left w:val="double" w:sz="5" w:space="0" w:color="000000"/>
              <w:bottom w:val="single" w:sz="6" w:space="0" w:color="000000"/>
              <w:right w:val="single" w:sz="6" w:space="0" w:color="000000"/>
            </w:tcBorders>
          </w:tcPr>
          <w:p w14:paraId="5BF7285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5" w:space="0" w:color="000000"/>
              <w:left w:val="single" w:sz="6" w:space="0" w:color="000000"/>
              <w:bottom w:val="single" w:sz="6" w:space="0" w:color="000000"/>
              <w:right w:val="double" w:sz="5" w:space="0" w:color="000000"/>
            </w:tcBorders>
          </w:tcPr>
          <w:p w14:paraId="33D3D1B9" w14:textId="6F9FA89C" w:rsidR="009C5F96" w:rsidRPr="00C96D9E" w:rsidRDefault="009C5F96" w:rsidP="00FC09B1">
            <w:pPr>
              <w:numPr>
                <w:ilvl w:val="0"/>
                <w:numId w:val="39"/>
              </w:numPr>
              <w:spacing w:after="112" w:line="259" w:lineRule="auto"/>
              <w:ind w:left="677" w:hanging="338"/>
              <w:jc w:val="left"/>
              <w:rPr>
                <w:rFonts w:ascii="Times New Roman" w:hAnsi="Times New Roman" w:cs="Times New Roman"/>
              </w:rPr>
            </w:pPr>
            <w:r w:rsidRPr="00C96D9E">
              <w:rPr>
                <w:rFonts w:ascii="Times New Roman" w:hAnsi="Times New Roman" w:cs="Times New Roman"/>
              </w:rPr>
              <w:t xml:space="preserve">User selects the </w:t>
            </w:r>
            <w:r w:rsidR="00255C3E" w:rsidRPr="00C96D9E">
              <w:rPr>
                <w:rFonts w:ascii="Times New Roman" w:hAnsi="Times New Roman" w:cs="Times New Roman"/>
              </w:rPr>
              <w:t>upload publication button.</w:t>
            </w:r>
            <w:r w:rsidRPr="00C96D9E">
              <w:rPr>
                <w:rFonts w:ascii="Times New Roman" w:hAnsi="Times New Roman" w:cs="Times New Roman"/>
              </w:rPr>
              <w:t xml:space="preserve"> </w:t>
            </w:r>
          </w:p>
          <w:p w14:paraId="6021758E" w14:textId="6938CB4A" w:rsidR="009C5F96" w:rsidRPr="00C96D9E" w:rsidRDefault="009C5F96" w:rsidP="00FC09B1">
            <w:pPr>
              <w:numPr>
                <w:ilvl w:val="0"/>
                <w:numId w:val="39"/>
              </w:numPr>
              <w:spacing w:after="111" w:line="258" w:lineRule="auto"/>
              <w:ind w:left="677" w:hanging="338"/>
              <w:jc w:val="left"/>
              <w:rPr>
                <w:rFonts w:ascii="Times New Roman" w:hAnsi="Times New Roman" w:cs="Times New Roman"/>
              </w:rPr>
            </w:pPr>
            <w:r w:rsidRPr="00C96D9E">
              <w:rPr>
                <w:rFonts w:ascii="Times New Roman" w:hAnsi="Times New Roman" w:cs="Times New Roman"/>
              </w:rPr>
              <w:t xml:space="preserve">User clicks on the </w:t>
            </w:r>
            <w:r w:rsidR="00255C3E" w:rsidRPr="00C96D9E">
              <w:rPr>
                <w:rFonts w:ascii="Times New Roman" w:hAnsi="Times New Roman" w:cs="Times New Roman"/>
              </w:rPr>
              <w:t>submit button and upload publication.</w:t>
            </w:r>
          </w:p>
          <w:p w14:paraId="7EA7B022"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 </w:t>
            </w:r>
          </w:p>
        </w:tc>
      </w:tr>
      <w:tr w:rsidR="009C5F96" w:rsidRPr="00C96D9E" w14:paraId="60EA3A1B" w14:textId="77777777" w:rsidTr="00D0233C">
        <w:trPr>
          <w:trHeight w:val="428"/>
        </w:trPr>
        <w:tc>
          <w:tcPr>
            <w:tcW w:w="4024" w:type="dxa"/>
            <w:tcBorders>
              <w:top w:val="single" w:sz="6" w:space="0" w:color="000000"/>
              <w:left w:val="double" w:sz="5" w:space="0" w:color="000000"/>
              <w:bottom w:val="single" w:sz="5" w:space="0" w:color="000000"/>
              <w:right w:val="single" w:sz="6" w:space="0" w:color="000000"/>
            </w:tcBorders>
          </w:tcPr>
          <w:p w14:paraId="2F063F86"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5" w:space="0" w:color="000000"/>
              <w:right w:val="double" w:sz="5" w:space="0" w:color="000000"/>
            </w:tcBorders>
          </w:tcPr>
          <w:p w14:paraId="1DBFC4B6" w14:textId="0D2D91D6" w:rsidR="009C5F96" w:rsidRPr="00C96D9E" w:rsidRDefault="00255C3E"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is uploaded </w:t>
            </w:r>
            <w:r w:rsidR="009C5F96" w:rsidRPr="00C96D9E">
              <w:rPr>
                <w:rFonts w:ascii="Times New Roman" w:hAnsi="Times New Roman" w:cs="Times New Roman"/>
              </w:rPr>
              <w:t xml:space="preserve">successfully.  </w:t>
            </w:r>
          </w:p>
        </w:tc>
      </w:tr>
      <w:tr w:rsidR="009C5F96" w:rsidRPr="00C96D9E" w14:paraId="096F316F" w14:textId="77777777" w:rsidTr="00D0233C">
        <w:trPr>
          <w:trHeight w:val="431"/>
        </w:trPr>
        <w:tc>
          <w:tcPr>
            <w:tcW w:w="4024" w:type="dxa"/>
            <w:tcBorders>
              <w:top w:val="single" w:sz="5" w:space="0" w:color="000000"/>
              <w:left w:val="double" w:sz="5" w:space="0" w:color="000000"/>
              <w:bottom w:val="single" w:sz="6" w:space="0" w:color="000000"/>
              <w:right w:val="single" w:sz="6" w:space="0" w:color="000000"/>
            </w:tcBorders>
          </w:tcPr>
          <w:p w14:paraId="14C3FC4C"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5" w:space="0" w:color="000000"/>
              <w:left w:val="single" w:sz="6" w:space="0" w:color="000000"/>
              <w:bottom w:val="single" w:sz="6" w:space="0" w:color="000000"/>
              <w:right w:val="double" w:sz="5" w:space="0" w:color="000000"/>
            </w:tcBorders>
          </w:tcPr>
          <w:p w14:paraId="3DB2A4F5" w14:textId="18CCABF7" w:rsidR="009C5F96" w:rsidRPr="00C96D9E" w:rsidRDefault="00255C3E" w:rsidP="00D0233C">
            <w:pPr>
              <w:spacing w:line="259" w:lineRule="auto"/>
              <w:ind w:left="1"/>
              <w:jc w:val="left"/>
              <w:rPr>
                <w:rFonts w:ascii="Times New Roman" w:hAnsi="Times New Roman" w:cs="Times New Roman"/>
              </w:rPr>
            </w:pPr>
            <w:r w:rsidRPr="00C96D9E">
              <w:rPr>
                <w:rFonts w:ascii="Times New Roman" w:hAnsi="Times New Roman" w:cs="Times New Roman"/>
              </w:rPr>
              <w:t>Publication is uploaded successfully</w:t>
            </w:r>
            <w:r w:rsidR="009C5F96" w:rsidRPr="00C96D9E">
              <w:rPr>
                <w:rFonts w:ascii="Times New Roman" w:hAnsi="Times New Roman" w:cs="Times New Roman"/>
              </w:rPr>
              <w:t xml:space="preserve">  </w:t>
            </w:r>
          </w:p>
        </w:tc>
      </w:tr>
      <w:tr w:rsidR="009C5F96" w:rsidRPr="00C96D9E" w14:paraId="023E55E3" w14:textId="77777777" w:rsidTr="00D0233C">
        <w:trPr>
          <w:trHeight w:val="458"/>
        </w:trPr>
        <w:tc>
          <w:tcPr>
            <w:tcW w:w="4024" w:type="dxa"/>
            <w:tcBorders>
              <w:top w:val="single" w:sz="6" w:space="0" w:color="000000"/>
              <w:left w:val="double" w:sz="5" w:space="0" w:color="000000"/>
              <w:bottom w:val="double" w:sz="5" w:space="0" w:color="000000"/>
              <w:right w:val="single" w:sz="6" w:space="0" w:color="000000"/>
            </w:tcBorders>
          </w:tcPr>
          <w:p w14:paraId="09C82E6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5FA97019"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2C71A109" w14:textId="77777777" w:rsidR="009C5F96" w:rsidRPr="00C96D9E" w:rsidRDefault="009C5F96" w:rsidP="009C5F96">
      <w:pPr>
        <w:spacing w:after="31" w:line="259" w:lineRule="auto"/>
        <w:ind w:left="691"/>
        <w:jc w:val="left"/>
      </w:pPr>
      <w:r w:rsidRPr="00C96D9E">
        <w:rPr>
          <w:b/>
        </w:rPr>
        <w:t xml:space="preserve"> </w:t>
      </w:r>
    </w:p>
    <w:p w14:paraId="6F73524A" w14:textId="74F49DAB" w:rsidR="009C5F96" w:rsidRPr="00047CF9" w:rsidRDefault="009C5F96" w:rsidP="00047CF9">
      <w:pPr>
        <w:pStyle w:val="Heading4"/>
        <w:numPr>
          <w:ilvl w:val="0"/>
          <w:numId w:val="0"/>
        </w:numPr>
        <w:ind w:left="4" w:right="320"/>
        <w:rPr>
          <w:rFonts w:ascii="Times New Roman" w:hAnsi="Times New Roman"/>
          <w:i w:val="0"/>
          <w:szCs w:val="24"/>
        </w:rPr>
      </w:pPr>
      <w:r w:rsidRPr="00047CF9">
        <w:rPr>
          <w:rFonts w:ascii="Times New Roman" w:hAnsi="Times New Roman"/>
          <w:i w:val="0"/>
          <w:szCs w:val="24"/>
        </w:rPr>
        <w:lastRenderedPageBreak/>
        <w:t>6.6.1.6</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6 </w:t>
      </w:r>
    </w:p>
    <w:p w14:paraId="2AE379C2" w14:textId="4943F3FE" w:rsidR="00047CF9" w:rsidRDefault="00047CF9" w:rsidP="00047CF9">
      <w:pPr>
        <w:pStyle w:val="Caption"/>
        <w:keepNext/>
        <w:jc w:val="center"/>
      </w:pPr>
      <w:bookmarkStart w:id="304" w:name="_Toc165625423"/>
      <w:r>
        <w:t xml:space="preserve">Table </w:t>
      </w:r>
      <w:r>
        <w:fldChar w:fldCharType="begin"/>
      </w:r>
      <w:r>
        <w:instrText xml:space="preserve"> SEQ Table \* ARABIC </w:instrText>
      </w:r>
      <w:r>
        <w:fldChar w:fldCharType="separate"/>
      </w:r>
      <w:r w:rsidR="006D0EB2">
        <w:rPr>
          <w:noProof/>
        </w:rPr>
        <w:t>29</w:t>
      </w:r>
      <w:r>
        <w:fldChar w:fldCharType="end"/>
      </w:r>
      <w:r>
        <w:t xml:space="preserve">: </w:t>
      </w:r>
      <w:r w:rsidRPr="00C76BAD">
        <w:t>Test case of search publication</w:t>
      </w:r>
      <w:bookmarkEnd w:id="304"/>
    </w:p>
    <w:tbl>
      <w:tblPr>
        <w:tblStyle w:val="TableGrid0"/>
        <w:tblW w:w="8052" w:type="dxa"/>
        <w:tblInd w:w="-107" w:type="dxa"/>
        <w:tblCellMar>
          <w:top w:w="26" w:type="dxa"/>
          <w:left w:w="102" w:type="dxa"/>
        </w:tblCellMar>
        <w:tblLook w:val="04A0" w:firstRow="1" w:lastRow="0" w:firstColumn="1" w:lastColumn="0" w:noHBand="0" w:noVBand="1"/>
      </w:tblPr>
      <w:tblGrid>
        <w:gridCol w:w="4024"/>
        <w:gridCol w:w="4028"/>
      </w:tblGrid>
      <w:tr w:rsidR="009C5F96" w:rsidRPr="00C96D9E" w14:paraId="1350D023" w14:textId="77777777" w:rsidTr="00D0233C">
        <w:trPr>
          <w:trHeight w:val="458"/>
        </w:trPr>
        <w:tc>
          <w:tcPr>
            <w:tcW w:w="4024" w:type="dxa"/>
            <w:tcBorders>
              <w:top w:val="double" w:sz="5" w:space="0" w:color="000000"/>
              <w:left w:val="double" w:sz="5" w:space="0" w:color="000000"/>
              <w:bottom w:val="single" w:sz="6" w:space="0" w:color="000000"/>
              <w:right w:val="single" w:sz="6" w:space="0" w:color="000000"/>
            </w:tcBorders>
          </w:tcPr>
          <w:p w14:paraId="3628CE81"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5686FAD0"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06  </w:t>
            </w:r>
          </w:p>
        </w:tc>
      </w:tr>
      <w:tr w:rsidR="009C5F96" w:rsidRPr="00C96D9E" w14:paraId="7D0484F1" w14:textId="77777777" w:rsidTr="00D0233C">
        <w:trPr>
          <w:trHeight w:val="431"/>
        </w:trPr>
        <w:tc>
          <w:tcPr>
            <w:tcW w:w="4024" w:type="dxa"/>
            <w:tcBorders>
              <w:top w:val="single" w:sz="6" w:space="0" w:color="000000"/>
              <w:left w:val="double" w:sz="5" w:space="0" w:color="000000"/>
              <w:bottom w:val="single" w:sz="5" w:space="0" w:color="000000"/>
              <w:right w:val="single" w:sz="6" w:space="0" w:color="000000"/>
            </w:tcBorders>
          </w:tcPr>
          <w:p w14:paraId="1E4D88A3"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5" w:space="0" w:color="000000"/>
              <w:right w:val="double" w:sz="5" w:space="0" w:color="000000"/>
            </w:tcBorders>
          </w:tcPr>
          <w:p w14:paraId="1F7F985A" w14:textId="3DA33054" w:rsidR="009C5F96" w:rsidRPr="00C96D9E" w:rsidRDefault="0017399A" w:rsidP="00D0233C">
            <w:pPr>
              <w:spacing w:line="259" w:lineRule="auto"/>
              <w:ind w:left="1"/>
              <w:jc w:val="left"/>
              <w:rPr>
                <w:rFonts w:ascii="Times New Roman" w:hAnsi="Times New Roman" w:cs="Times New Roman"/>
              </w:rPr>
            </w:pPr>
            <w:r w:rsidRPr="00C96D9E">
              <w:rPr>
                <w:rFonts w:ascii="Times New Roman" w:hAnsi="Times New Roman" w:cs="Times New Roman"/>
              </w:rPr>
              <w:t>Search Publication</w:t>
            </w:r>
          </w:p>
        </w:tc>
      </w:tr>
      <w:tr w:rsidR="009C5F96" w:rsidRPr="00C96D9E" w14:paraId="1767B211" w14:textId="77777777" w:rsidTr="00D0233C">
        <w:trPr>
          <w:trHeight w:val="817"/>
        </w:trPr>
        <w:tc>
          <w:tcPr>
            <w:tcW w:w="4024" w:type="dxa"/>
            <w:tcBorders>
              <w:top w:val="single" w:sz="5" w:space="0" w:color="000000"/>
              <w:left w:val="double" w:sz="5" w:space="0" w:color="000000"/>
              <w:bottom w:val="single" w:sz="6" w:space="0" w:color="000000"/>
              <w:right w:val="single" w:sz="6" w:space="0" w:color="000000"/>
            </w:tcBorders>
          </w:tcPr>
          <w:p w14:paraId="316CFFF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5" w:space="0" w:color="000000"/>
              <w:left w:val="single" w:sz="6" w:space="0" w:color="000000"/>
              <w:bottom w:val="single" w:sz="6" w:space="0" w:color="000000"/>
              <w:right w:val="double" w:sz="5" w:space="0" w:color="000000"/>
            </w:tcBorders>
          </w:tcPr>
          <w:p w14:paraId="3DA5A996" w14:textId="1397415D" w:rsidR="009C5F96" w:rsidRPr="00C96D9E" w:rsidRDefault="009C5F96" w:rsidP="00D0233C">
            <w:pPr>
              <w:spacing w:line="259" w:lineRule="auto"/>
              <w:ind w:left="1"/>
              <w:rPr>
                <w:rFonts w:ascii="Times New Roman" w:hAnsi="Times New Roman" w:cs="Times New Roman"/>
              </w:rPr>
            </w:pPr>
            <w:r w:rsidRPr="00C96D9E">
              <w:rPr>
                <w:rFonts w:ascii="Times New Roman" w:hAnsi="Times New Roman" w:cs="Times New Roman"/>
              </w:rPr>
              <w:t xml:space="preserve">The web app is open, and the user is at the </w:t>
            </w:r>
            <w:r w:rsidR="00664E5A" w:rsidRPr="00C96D9E">
              <w:rPr>
                <w:rFonts w:ascii="Times New Roman" w:hAnsi="Times New Roman" w:cs="Times New Roman"/>
              </w:rPr>
              <w:t>dashboard</w:t>
            </w:r>
            <w:r w:rsidRPr="00C96D9E">
              <w:rPr>
                <w:rFonts w:ascii="Times New Roman" w:hAnsi="Times New Roman" w:cs="Times New Roman"/>
              </w:rPr>
              <w:t xml:space="preserve">.  </w:t>
            </w:r>
          </w:p>
        </w:tc>
      </w:tr>
      <w:tr w:rsidR="009C5F96" w:rsidRPr="00C96D9E" w14:paraId="41C243C3" w14:textId="77777777" w:rsidTr="00D0233C">
        <w:trPr>
          <w:trHeight w:val="2172"/>
        </w:trPr>
        <w:tc>
          <w:tcPr>
            <w:tcW w:w="4024" w:type="dxa"/>
            <w:tcBorders>
              <w:top w:val="single" w:sz="6" w:space="0" w:color="000000"/>
              <w:left w:val="double" w:sz="5" w:space="0" w:color="000000"/>
              <w:bottom w:val="single" w:sz="6" w:space="0" w:color="000000"/>
              <w:right w:val="single" w:sz="6" w:space="0" w:color="000000"/>
            </w:tcBorders>
          </w:tcPr>
          <w:p w14:paraId="0026F01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6" w:space="0" w:color="000000"/>
              <w:left w:val="single" w:sz="6" w:space="0" w:color="000000"/>
              <w:bottom w:val="single" w:sz="6" w:space="0" w:color="000000"/>
              <w:right w:val="double" w:sz="5" w:space="0" w:color="000000"/>
            </w:tcBorders>
          </w:tcPr>
          <w:p w14:paraId="70D5B237" w14:textId="3DED1D4B" w:rsidR="009C5F96" w:rsidRPr="00C96D9E" w:rsidRDefault="009C5F96" w:rsidP="00FC09B1">
            <w:pPr>
              <w:numPr>
                <w:ilvl w:val="0"/>
                <w:numId w:val="40"/>
              </w:numPr>
              <w:spacing w:after="112" w:line="259" w:lineRule="auto"/>
              <w:ind w:left="677" w:hanging="338"/>
              <w:jc w:val="left"/>
              <w:rPr>
                <w:rFonts w:ascii="Times New Roman" w:hAnsi="Times New Roman" w:cs="Times New Roman"/>
              </w:rPr>
            </w:pPr>
            <w:r w:rsidRPr="00C96D9E">
              <w:rPr>
                <w:rFonts w:ascii="Times New Roman" w:hAnsi="Times New Roman" w:cs="Times New Roman"/>
              </w:rPr>
              <w:t xml:space="preserve">User clicks on the </w:t>
            </w:r>
            <w:r w:rsidR="00664E5A" w:rsidRPr="00C96D9E">
              <w:rPr>
                <w:rFonts w:ascii="Times New Roman" w:hAnsi="Times New Roman" w:cs="Times New Roman"/>
              </w:rPr>
              <w:t>search publication button</w:t>
            </w:r>
            <w:r w:rsidRPr="00C96D9E">
              <w:rPr>
                <w:rFonts w:ascii="Times New Roman" w:hAnsi="Times New Roman" w:cs="Times New Roman"/>
              </w:rPr>
              <w:t xml:space="preserve">.  </w:t>
            </w:r>
          </w:p>
          <w:p w14:paraId="5122DE98" w14:textId="73828141" w:rsidR="009C5F96" w:rsidRPr="00C96D9E" w:rsidRDefault="00664E5A" w:rsidP="00FC09B1">
            <w:pPr>
              <w:numPr>
                <w:ilvl w:val="0"/>
                <w:numId w:val="40"/>
              </w:numPr>
              <w:spacing w:line="259" w:lineRule="auto"/>
              <w:ind w:left="677" w:hanging="338"/>
              <w:jc w:val="left"/>
              <w:rPr>
                <w:rFonts w:ascii="Times New Roman" w:hAnsi="Times New Roman" w:cs="Times New Roman"/>
              </w:rPr>
            </w:pPr>
            <w:r w:rsidRPr="00C96D9E">
              <w:rPr>
                <w:rFonts w:ascii="Times New Roman" w:hAnsi="Times New Roman" w:cs="Times New Roman"/>
              </w:rPr>
              <w:t>Users</w:t>
            </w:r>
            <w:r w:rsidR="009C5F96" w:rsidRPr="00C96D9E">
              <w:rPr>
                <w:rFonts w:ascii="Times New Roman" w:hAnsi="Times New Roman" w:cs="Times New Roman"/>
              </w:rPr>
              <w:t xml:space="preserve"> </w:t>
            </w:r>
            <w:r w:rsidRPr="00C96D9E">
              <w:rPr>
                <w:rFonts w:ascii="Times New Roman" w:hAnsi="Times New Roman" w:cs="Times New Roman"/>
              </w:rPr>
              <w:t>enter the publication name and select required publication from list if search matches</w:t>
            </w:r>
            <w:r w:rsidR="009C5F96" w:rsidRPr="00C96D9E">
              <w:rPr>
                <w:rFonts w:ascii="Times New Roman" w:hAnsi="Times New Roman" w:cs="Times New Roman"/>
              </w:rPr>
              <w:t xml:space="preserve">. </w:t>
            </w:r>
          </w:p>
        </w:tc>
      </w:tr>
      <w:tr w:rsidR="009C5F96" w:rsidRPr="00C96D9E" w14:paraId="1ABB8DF9" w14:textId="77777777" w:rsidTr="00D0233C">
        <w:trPr>
          <w:trHeight w:val="431"/>
        </w:trPr>
        <w:tc>
          <w:tcPr>
            <w:tcW w:w="4024" w:type="dxa"/>
            <w:tcBorders>
              <w:top w:val="single" w:sz="6" w:space="0" w:color="000000"/>
              <w:left w:val="double" w:sz="5" w:space="0" w:color="000000"/>
              <w:bottom w:val="single" w:sz="5" w:space="0" w:color="000000"/>
              <w:right w:val="single" w:sz="6" w:space="0" w:color="000000"/>
            </w:tcBorders>
          </w:tcPr>
          <w:p w14:paraId="54AE61C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5" w:space="0" w:color="000000"/>
              <w:right w:val="double" w:sz="5" w:space="0" w:color="000000"/>
            </w:tcBorders>
          </w:tcPr>
          <w:p w14:paraId="40EB3776" w14:textId="76D042C1" w:rsidR="009C5F96" w:rsidRPr="00C96D9E" w:rsidRDefault="00664E5A" w:rsidP="00D0233C">
            <w:pPr>
              <w:spacing w:line="259" w:lineRule="auto"/>
              <w:ind w:left="1"/>
              <w:jc w:val="left"/>
              <w:rPr>
                <w:rFonts w:ascii="Times New Roman" w:hAnsi="Times New Roman" w:cs="Times New Roman"/>
              </w:rPr>
            </w:pPr>
            <w:r w:rsidRPr="00C96D9E">
              <w:rPr>
                <w:rFonts w:ascii="Times New Roman" w:hAnsi="Times New Roman" w:cs="Times New Roman"/>
              </w:rPr>
              <w:t>Publication was founded</w:t>
            </w:r>
            <w:r w:rsidR="009C5F96" w:rsidRPr="00C96D9E">
              <w:rPr>
                <w:rFonts w:ascii="Times New Roman" w:hAnsi="Times New Roman" w:cs="Times New Roman"/>
              </w:rPr>
              <w:t xml:space="preserve"> successfully.  </w:t>
            </w:r>
          </w:p>
        </w:tc>
      </w:tr>
      <w:tr w:rsidR="00664E5A" w:rsidRPr="00C96D9E" w14:paraId="28C221EB" w14:textId="77777777" w:rsidTr="00D0233C">
        <w:trPr>
          <w:trHeight w:val="428"/>
        </w:trPr>
        <w:tc>
          <w:tcPr>
            <w:tcW w:w="4024" w:type="dxa"/>
            <w:tcBorders>
              <w:top w:val="single" w:sz="5" w:space="0" w:color="000000"/>
              <w:left w:val="double" w:sz="5" w:space="0" w:color="000000"/>
              <w:bottom w:val="single" w:sz="6" w:space="0" w:color="000000"/>
              <w:right w:val="single" w:sz="6" w:space="0" w:color="000000"/>
            </w:tcBorders>
          </w:tcPr>
          <w:p w14:paraId="284256B6" w14:textId="77777777" w:rsidR="00664E5A" w:rsidRPr="00C96D9E" w:rsidRDefault="00664E5A" w:rsidP="00664E5A">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5" w:space="0" w:color="000000"/>
              <w:left w:val="single" w:sz="6" w:space="0" w:color="000000"/>
              <w:bottom w:val="single" w:sz="6" w:space="0" w:color="000000"/>
              <w:right w:val="double" w:sz="5" w:space="0" w:color="000000"/>
            </w:tcBorders>
          </w:tcPr>
          <w:p w14:paraId="14054203" w14:textId="0DD14EA2" w:rsidR="00664E5A" w:rsidRPr="00C96D9E" w:rsidRDefault="00664E5A" w:rsidP="00664E5A">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was founded successfully.  </w:t>
            </w:r>
          </w:p>
        </w:tc>
      </w:tr>
      <w:tr w:rsidR="00664E5A" w:rsidRPr="00C96D9E" w14:paraId="2A49CA15" w14:textId="77777777" w:rsidTr="00D0233C">
        <w:trPr>
          <w:trHeight w:val="458"/>
        </w:trPr>
        <w:tc>
          <w:tcPr>
            <w:tcW w:w="4024" w:type="dxa"/>
            <w:tcBorders>
              <w:top w:val="single" w:sz="6" w:space="0" w:color="000000"/>
              <w:left w:val="double" w:sz="5" w:space="0" w:color="000000"/>
              <w:bottom w:val="double" w:sz="5" w:space="0" w:color="000000"/>
              <w:right w:val="single" w:sz="6" w:space="0" w:color="000000"/>
            </w:tcBorders>
          </w:tcPr>
          <w:p w14:paraId="3A9BEA05" w14:textId="77777777" w:rsidR="00664E5A" w:rsidRPr="00C96D9E" w:rsidRDefault="00664E5A" w:rsidP="00664E5A">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0A6D9DC2" w14:textId="77777777" w:rsidR="00664E5A" w:rsidRPr="00C96D9E" w:rsidRDefault="00664E5A" w:rsidP="00664E5A">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6BDA60B7" w14:textId="77777777" w:rsidR="009C5F96" w:rsidRPr="00C96D9E" w:rsidRDefault="009C5F96" w:rsidP="009C5F96">
      <w:pPr>
        <w:spacing w:after="110" w:line="259" w:lineRule="auto"/>
        <w:ind w:left="14"/>
        <w:jc w:val="left"/>
      </w:pPr>
      <w:r w:rsidRPr="00C96D9E">
        <w:rPr>
          <w:b/>
        </w:rPr>
        <w:t xml:space="preserve"> </w:t>
      </w:r>
    </w:p>
    <w:p w14:paraId="00088931" w14:textId="2832633A" w:rsidR="009C5F96" w:rsidRPr="00047CF9" w:rsidRDefault="009C5F96" w:rsidP="00047CF9">
      <w:pPr>
        <w:pStyle w:val="Heading4"/>
        <w:numPr>
          <w:ilvl w:val="0"/>
          <w:numId w:val="0"/>
        </w:numPr>
        <w:spacing w:after="206"/>
        <w:ind w:left="4" w:right="320"/>
        <w:rPr>
          <w:rFonts w:ascii="Times New Roman" w:hAnsi="Times New Roman"/>
          <w:i w:val="0"/>
          <w:szCs w:val="24"/>
        </w:rPr>
      </w:pPr>
      <w:r w:rsidRPr="00047CF9">
        <w:rPr>
          <w:rFonts w:ascii="Times New Roman" w:hAnsi="Times New Roman"/>
          <w:i w:val="0"/>
          <w:szCs w:val="24"/>
        </w:rPr>
        <w:t>6.6.1.7</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7 </w:t>
      </w:r>
    </w:p>
    <w:p w14:paraId="68520F4A" w14:textId="5893B015" w:rsidR="00047CF9" w:rsidRDefault="00047CF9" w:rsidP="00047CF9">
      <w:pPr>
        <w:pStyle w:val="Caption"/>
        <w:keepNext/>
        <w:jc w:val="center"/>
      </w:pPr>
      <w:bookmarkStart w:id="305" w:name="_Toc165625424"/>
      <w:r>
        <w:t xml:space="preserve">Table </w:t>
      </w:r>
      <w:r>
        <w:fldChar w:fldCharType="begin"/>
      </w:r>
      <w:r>
        <w:instrText xml:space="preserve"> SEQ Table \* ARABIC </w:instrText>
      </w:r>
      <w:r>
        <w:fldChar w:fldCharType="separate"/>
      </w:r>
      <w:r w:rsidR="006D0EB2">
        <w:rPr>
          <w:noProof/>
        </w:rPr>
        <w:t>30</w:t>
      </w:r>
      <w:r>
        <w:fldChar w:fldCharType="end"/>
      </w:r>
      <w:r>
        <w:t xml:space="preserve">: </w:t>
      </w:r>
      <w:r w:rsidRPr="003C21E3">
        <w:t>Test case of feedback</w:t>
      </w:r>
      <w:bookmarkEnd w:id="305"/>
    </w:p>
    <w:tbl>
      <w:tblPr>
        <w:tblStyle w:val="TableGrid0"/>
        <w:tblW w:w="8052" w:type="dxa"/>
        <w:tblInd w:w="-107" w:type="dxa"/>
        <w:tblCellMar>
          <w:top w:w="27" w:type="dxa"/>
          <w:left w:w="102" w:type="dxa"/>
        </w:tblCellMar>
        <w:tblLook w:val="04A0" w:firstRow="1" w:lastRow="0" w:firstColumn="1" w:lastColumn="0" w:noHBand="0" w:noVBand="1"/>
      </w:tblPr>
      <w:tblGrid>
        <w:gridCol w:w="4024"/>
        <w:gridCol w:w="4028"/>
      </w:tblGrid>
      <w:tr w:rsidR="009C5F96" w:rsidRPr="00C96D9E" w14:paraId="79ADC1AB" w14:textId="77777777" w:rsidTr="00D0233C">
        <w:trPr>
          <w:trHeight w:val="458"/>
        </w:trPr>
        <w:tc>
          <w:tcPr>
            <w:tcW w:w="4024" w:type="dxa"/>
            <w:tcBorders>
              <w:top w:val="double" w:sz="5" w:space="0" w:color="000000"/>
              <w:left w:val="double" w:sz="5" w:space="0" w:color="000000"/>
              <w:bottom w:val="single" w:sz="6" w:space="0" w:color="000000"/>
              <w:right w:val="single" w:sz="6" w:space="0" w:color="000000"/>
            </w:tcBorders>
          </w:tcPr>
          <w:p w14:paraId="6283C0EA"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738CBFFA"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07  </w:t>
            </w:r>
          </w:p>
        </w:tc>
      </w:tr>
      <w:tr w:rsidR="009C5F96" w:rsidRPr="00C96D9E" w14:paraId="30870F79" w14:textId="77777777" w:rsidTr="00D0233C">
        <w:trPr>
          <w:trHeight w:val="428"/>
        </w:trPr>
        <w:tc>
          <w:tcPr>
            <w:tcW w:w="4024" w:type="dxa"/>
            <w:tcBorders>
              <w:top w:val="single" w:sz="6" w:space="0" w:color="000000"/>
              <w:left w:val="double" w:sz="5" w:space="0" w:color="000000"/>
              <w:bottom w:val="single" w:sz="5" w:space="0" w:color="000000"/>
              <w:right w:val="single" w:sz="6" w:space="0" w:color="000000"/>
            </w:tcBorders>
          </w:tcPr>
          <w:p w14:paraId="19EBB40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5" w:space="0" w:color="000000"/>
              <w:right w:val="double" w:sz="5" w:space="0" w:color="000000"/>
            </w:tcBorders>
          </w:tcPr>
          <w:p w14:paraId="02667AF1" w14:textId="108C1239" w:rsidR="009C5F96" w:rsidRPr="00C96D9E" w:rsidRDefault="00664E5A" w:rsidP="00D0233C">
            <w:pPr>
              <w:spacing w:line="259" w:lineRule="auto"/>
              <w:ind w:left="1"/>
              <w:jc w:val="left"/>
              <w:rPr>
                <w:rFonts w:ascii="Times New Roman" w:hAnsi="Times New Roman" w:cs="Times New Roman"/>
              </w:rPr>
            </w:pPr>
            <w:r w:rsidRPr="00C96D9E">
              <w:rPr>
                <w:rFonts w:ascii="Times New Roman" w:hAnsi="Times New Roman" w:cs="Times New Roman"/>
              </w:rPr>
              <w:t>Feedback to publisher from reviewer</w:t>
            </w:r>
            <w:r w:rsidR="009C5F96" w:rsidRPr="00C96D9E">
              <w:rPr>
                <w:rFonts w:ascii="Times New Roman" w:hAnsi="Times New Roman" w:cs="Times New Roman"/>
              </w:rPr>
              <w:t xml:space="preserve"> </w:t>
            </w:r>
          </w:p>
        </w:tc>
      </w:tr>
      <w:tr w:rsidR="009C5F96" w:rsidRPr="00C96D9E" w14:paraId="3598161D" w14:textId="77777777" w:rsidTr="00D0233C">
        <w:trPr>
          <w:trHeight w:val="820"/>
        </w:trPr>
        <w:tc>
          <w:tcPr>
            <w:tcW w:w="4024" w:type="dxa"/>
            <w:tcBorders>
              <w:top w:val="single" w:sz="5" w:space="0" w:color="000000"/>
              <w:left w:val="double" w:sz="5" w:space="0" w:color="000000"/>
              <w:bottom w:val="single" w:sz="6" w:space="0" w:color="000000"/>
              <w:right w:val="single" w:sz="6" w:space="0" w:color="000000"/>
            </w:tcBorders>
          </w:tcPr>
          <w:p w14:paraId="486956F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5" w:space="0" w:color="000000"/>
              <w:left w:val="single" w:sz="6" w:space="0" w:color="000000"/>
              <w:bottom w:val="single" w:sz="6" w:space="0" w:color="000000"/>
              <w:right w:val="double" w:sz="5" w:space="0" w:color="000000"/>
            </w:tcBorders>
          </w:tcPr>
          <w:p w14:paraId="0C3A59EA" w14:textId="0DF2CF6C" w:rsidR="009C5F96" w:rsidRPr="00C96D9E" w:rsidRDefault="00664E5A" w:rsidP="00D0233C">
            <w:pPr>
              <w:spacing w:line="259" w:lineRule="auto"/>
              <w:ind w:left="1"/>
              <w:rPr>
                <w:rFonts w:ascii="Times New Roman" w:hAnsi="Times New Roman" w:cs="Times New Roman"/>
              </w:rPr>
            </w:pPr>
            <w:r w:rsidRPr="00C96D9E">
              <w:rPr>
                <w:rFonts w:ascii="Times New Roman" w:hAnsi="Times New Roman" w:cs="Times New Roman"/>
              </w:rPr>
              <w:t>Reviewer gives his review for a publication</w:t>
            </w:r>
            <w:r w:rsidR="009C5F96" w:rsidRPr="00C96D9E">
              <w:rPr>
                <w:rFonts w:ascii="Times New Roman" w:hAnsi="Times New Roman" w:cs="Times New Roman"/>
              </w:rPr>
              <w:t xml:space="preserve">.  </w:t>
            </w:r>
          </w:p>
        </w:tc>
      </w:tr>
      <w:tr w:rsidR="009C5F96" w:rsidRPr="00C96D9E" w14:paraId="76FC2553" w14:textId="77777777" w:rsidTr="00D0233C">
        <w:trPr>
          <w:trHeight w:val="2172"/>
        </w:trPr>
        <w:tc>
          <w:tcPr>
            <w:tcW w:w="4024" w:type="dxa"/>
            <w:tcBorders>
              <w:top w:val="single" w:sz="6" w:space="0" w:color="000000"/>
              <w:left w:val="double" w:sz="5" w:space="0" w:color="000000"/>
              <w:bottom w:val="single" w:sz="6" w:space="0" w:color="000000"/>
              <w:right w:val="single" w:sz="6" w:space="0" w:color="000000"/>
            </w:tcBorders>
          </w:tcPr>
          <w:p w14:paraId="2695218A"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6" w:space="0" w:color="000000"/>
              <w:left w:val="single" w:sz="6" w:space="0" w:color="000000"/>
              <w:bottom w:val="single" w:sz="6" w:space="0" w:color="000000"/>
              <w:right w:val="double" w:sz="5" w:space="0" w:color="000000"/>
            </w:tcBorders>
          </w:tcPr>
          <w:p w14:paraId="42347E27" w14:textId="1BEAAF15" w:rsidR="009C5F96" w:rsidRPr="00C96D9E" w:rsidRDefault="00664E5A" w:rsidP="00FC09B1">
            <w:pPr>
              <w:numPr>
                <w:ilvl w:val="0"/>
                <w:numId w:val="41"/>
              </w:numPr>
              <w:spacing w:after="116" w:line="256" w:lineRule="auto"/>
              <w:ind w:left="677" w:hanging="338"/>
              <w:jc w:val="left"/>
              <w:rPr>
                <w:rFonts w:ascii="Times New Roman" w:hAnsi="Times New Roman" w:cs="Times New Roman"/>
              </w:rPr>
            </w:pPr>
            <w:r w:rsidRPr="00C96D9E">
              <w:rPr>
                <w:rFonts w:ascii="Times New Roman" w:hAnsi="Times New Roman" w:cs="Times New Roman"/>
              </w:rPr>
              <w:t xml:space="preserve">Reviewer gives feedback for a </w:t>
            </w:r>
            <w:r w:rsidR="004F3336" w:rsidRPr="00C96D9E">
              <w:rPr>
                <w:rFonts w:ascii="Times New Roman" w:hAnsi="Times New Roman" w:cs="Times New Roman"/>
              </w:rPr>
              <w:t>publication.</w:t>
            </w:r>
            <w:r w:rsidR="009C5F96" w:rsidRPr="00C96D9E">
              <w:rPr>
                <w:rFonts w:ascii="Times New Roman" w:hAnsi="Times New Roman" w:cs="Times New Roman"/>
              </w:rPr>
              <w:t xml:space="preserve">  </w:t>
            </w:r>
          </w:p>
          <w:p w14:paraId="72D881E5" w14:textId="3DC71D78" w:rsidR="009C5F96" w:rsidRPr="00C96D9E" w:rsidRDefault="009C5F96" w:rsidP="00FC09B1">
            <w:pPr>
              <w:numPr>
                <w:ilvl w:val="0"/>
                <w:numId w:val="41"/>
              </w:numPr>
              <w:spacing w:line="259" w:lineRule="auto"/>
              <w:ind w:left="677" w:hanging="338"/>
              <w:jc w:val="left"/>
              <w:rPr>
                <w:rFonts w:ascii="Times New Roman" w:hAnsi="Times New Roman" w:cs="Times New Roman"/>
              </w:rPr>
            </w:pPr>
            <w:r w:rsidRPr="00C96D9E">
              <w:rPr>
                <w:rFonts w:ascii="Times New Roman" w:hAnsi="Times New Roman" w:cs="Times New Roman"/>
              </w:rPr>
              <w:t xml:space="preserve">The </w:t>
            </w:r>
            <w:r w:rsidR="004F3336" w:rsidRPr="00C96D9E">
              <w:rPr>
                <w:rFonts w:ascii="Times New Roman" w:hAnsi="Times New Roman" w:cs="Times New Roman"/>
              </w:rPr>
              <w:t>Publisher was notified and able to check and read comments from reviewer’s feedback</w:t>
            </w:r>
            <w:r w:rsidRPr="00C96D9E">
              <w:rPr>
                <w:rFonts w:ascii="Times New Roman" w:hAnsi="Times New Roman" w:cs="Times New Roman"/>
              </w:rPr>
              <w:t xml:space="preserve">.  </w:t>
            </w:r>
          </w:p>
        </w:tc>
      </w:tr>
      <w:tr w:rsidR="009C5F96" w:rsidRPr="00C96D9E" w14:paraId="7415D6B0" w14:textId="77777777" w:rsidTr="00D0233C">
        <w:trPr>
          <w:trHeight w:val="430"/>
        </w:trPr>
        <w:tc>
          <w:tcPr>
            <w:tcW w:w="4024" w:type="dxa"/>
            <w:tcBorders>
              <w:top w:val="single" w:sz="6" w:space="0" w:color="000000"/>
              <w:left w:val="double" w:sz="5" w:space="0" w:color="000000"/>
              <w:bottom w:val="single" w:sz="6" w:space="0" w:color="000000"/>
              <w:right w:val="single" w:sz="6" w:space="0" w:color="000000"/>
            </w:tcBorders>
          </w:tcPr>
          <w:p w14:paraId="4230DA2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6" w:space="0" w:color="000000"/>
              <w:right w:val="double" w:sz="5" w:space="0" w:color="000000"/>
            </w:tcBorders>
          </w:tcPr>
          <w:p w14:paraId="672E3E38" w14:textId="6B758C65" w:rsidR="009C5F96" w:rsidRPr="00C96D9E" w:rsidRDefault="004F3336" w:rsidP="00D0233C">
            <w:pPr>
              <w:spacing w:line="259" w:lineRule="auto"/>
              <w:ind w:left="1"/>
              <w:jc w:val="left"/>
              <w:rPr>
                <w:rFonts w:ascii="Times New Roman" w:hAnsi="Times New Roman" w:cs="Times New Roman"/>
              </w:rPr>
            </w:pPr>
            <w:r w:rsidRPr="00C96D9E">
              <w:rPr>
                <w:rFonts w:ascii="Times New Roman" w:hAnsi="Times New Roman" w:cs="Times New Roman"/>
              </w:rPr>
              <w:t>Feedback was submitted</w:t>
            </w:r>
            <w:r w:rsidR="009C5F96" w:rsidRPr="00C96D9E">
              <w:rPr>
                <w:rFonts w:ascii="Times New Roman" w:hAnsi="Times New Roman" w:cs="Times New Roman"/>
              </w:rPr>
              <w:t xml:space="preserve"> successfully.  </w:t>
            </w:r>
          </w:p>
        </w:tc>
      </w:tr>
      <w:tr w:rsidR="009C5F96" w:rsidRPr="00C96D9E" w14:paraId="31400A79" w14:textId="77777777" w:rsidTr="00D0233C">
        <w:trPr>
          <w:trHeight w:val="430"/>
        </w:trPr>
        <w:tc>
          <w:tcPr>
            <w:tcW w:w="4024" w:type="dxa"/>
            <w:tcBorders>
              <w:top w:val="single" w:sz="6" w:space="0" w:color="000000"/>
              <w:left w:val="double" w:sz="5" w:space="0" w:color="000000"/>
              <w:bottom w:val="single" w:sz="6" w:space="0" w:color="000000"/>
              <w:right w:val="single" w:sz="6" w:space="0" w:color="000000"/>
            </w:tcBorders>
          </w:tcPr>
          <w:p w14:paraId="04DA10C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6" w:space="0" w:color="000000"/>
              <w:left w:val="single" w:sz="6" w:space="0" w:color="000000"/>
              <w:bottom w:val="single" w:sz="6" w:space="0" w:color="000000"/>
              <w:right w:val="double" w:sz="5" w:space="0" w:color="000000"/>
            </w:tcBorders>
          </w:tcPr>
          <w:p w14:paraId="3CC373D8" w14:textId="41804FA1" w:rsidR="009C5F96" w:rsidRPr="00C96D9E" w:rsidRDefault="004F333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Feedback was submitted </w:t>
            </w:r>
            <w:r w:rsidR="009C5F96" w:rsidRPr="00C96D9E">
              <w:rPr>
                <w:rFonts w:ascii="Times New Roman" w:hAnsi="Times New Roman" w:cs="Times New Roman"/>
              </w:rPr>
              <w:t xml:space="preserve">successfully.  </w:t>
            </w:r>
          </w:p>
        </w:tc>
      </w:tr>
      <w:tr w:rsidR="009C5F96" w:rsidRPr="00C96D9E" w14:paraId="596A9E5B" w14:textId="77777777" w:rsidTr="00D0233C">
        <w:trPr>
          <w:trHeight w:val="459"/>
        </w:trPr>
        <w:tc>
          <w:tcPr>
            <w:tcW w:w="4024" w:type="dxa"/>
            <w:tcBorders>
              <w:top w:val="single" w:sz="6" w:space="0" w:color="000000"/>
              <w:left w:val="double" w:sz="5" w:space="0" w:color="000000"/>
              <w:bottom w:val="double" w:sz="5" w:space="0" w:color="000000"/>
              <w:right w:val="single" w:sz="6" w:space="0" w:color="000000"/>
            </w:tcBorders>
          </w:tcPr>
          <w:p w14:paraId="00DE981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767DF69B"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6A49ECC9" w14:textId="77777777" w:rsidR="009C5F96" w:rsidRPr="00C96D9E" w:rsidRDefault="009C5F96" w:rsidP="009C5F96">
      <w:pPr>
        <w:spacing w:after="34" w:line="259" w:lineRule="auto"/>
        <w:ind w:left="691"/>
        <w:jc w:val="left"/>
      </w:pPr>
      <w:r w:rsidRPr="00C96D9E">
        <w:rPr>
          <w:b/>
        </w:rPr>
        <w:t xml:space="preserve"> </w:t>
      </w:r>
    </w:p>
    <w:p w14:paraId="21CDB4DC" w14:textId="53888553" w:rsidR="009C5F96" w:rsidRPr="00047CF9" w:rsidRDefault="009C5F96" w:rsidP="00047CF9">
      <w:pPr>
        <w:pStyle w:val="Heading4"/>
        <w:numPr>
          <w:ilvl w:val="0"/>
          <w:numId w:val="0"/>
        </w:numPr>
        <w:spacing w:after="1"/>
        <w:ind w:right="320"/>
        <w:rPr>
          <w:rFonts w:ascii="Times New Roman" w:hAnsi="Times New Roman"/>
          <w:i w:val="0"/>
          <w:szCs w:val="24"/>
        </w:rPr>
      </w:pPr>
      <w:r w:rsidRPr="00047CF9">
        <w:rPr>
          <w:rFonts w:ascii="Times New Roman" w:hAnsi="Times New Roman"/>
          <w:i w:val="0"/>
          <w:szCs w:val="24"/>
        </w:rPr>
        <w:lastRenderedPageBreak/>
        <w:t>6.6.1.8</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8 </w:t>
      </w:r>
    </w:p>
    <w:p w14:paraId="3C6F6E37" w14:textId="5D838715" w:rsidR="00047CF9" w:rsidRDefault="00047CF9" w:rsidP="00047CF9">
      <w:pPr>
        <w:pStyle w:val="Caption"/>
        <w:keepNext/>
        <w:jc w:val="center"/>
      </w:pPr>
      <w:bookmarkStart w:id="306" w:name="_Toc165625425"/>
      <w:r>
        <w:t xml:space="preserve">Table </w:t>
      </w:r>
      <w:r>
        <w:fldChar w:fldCharType="begin"/>
      </w:r>
      <w:r>
        <w:instrText xml:space="preserve"> SEQ Table \* ARABIC </w:instrText>
      </w:r>
      <w:r>
        <w:fldChar w:fldCharType="separate"/>
      </w:r>
      <w:r w:rsidR="006D0EB2">
        <w:rPr>
          <w:noProof/>
        </w:rPr>
        <w:t>31</w:t>
      </w:r>
      <w:r>
        <w:fldChar w:fldCharType="end"/>
      </w:r>
      <w:r>
        <w:t xml:space="preserve">: </w:t>
      </w:r>
      <w:r w:rsidRPr="00AF3317">
        <w:t>Test case of Delete from Publications.</w:t>
      </w:r>
      <w:bookmarkEnd w:id="306"/>
    </w:p>
    <w:tbl>
      <w:tblPr>
        <w:tblStyle w:val="TableGrid0"/>
        <w:tblW w:w="8052" w:type="dxa"/>
        <w:tblInd w:w="-107" w:type="dxa"/>
        <w:tblCellMar>
          <w:top w:w="26" w:type="dxa"/>
          <w:left w:w="102" w:type="dxa"/>
        </w:tblCellMar>
        <w:tblLook w:val="04A0" w:firstRow="1" w:lastRow="0" w:firstColumn="1" w:lastColumn="0" w:noHBand="0" w:noVBand="1"/>
      </w:tblPr>
      <w:tblGrid>
        <w:gridCol w:w="4024"/>
        <w:gridCol w:w="4028"/>
      </w:tblGrid>
      <w:tr w:rsidR="009C5F96" w:rsidRPr="00C96D9E" w14:paraId="3596253F" w14:textId="77777777" w:rsidTr="00D0233C">
        <w:trPr>
          <w:trHeight w:val="458"/>
        </w:trPr>
        <w:tc>
          <w:tcPr>
            <w:tcW w:w="4024" w:type="dxa"/>
            <w:tcBorders>
              <w:top w:val="double" w:sz="5" w:space="0" w:color="000000"/>
              <w:left w:val="double" w:sz="5" w:space="0" w:color="000000"/>
              <w:bottom w:val="single" w:sz="6" w:space="0" w:color="000000"/>
              <w:right w:val="single" w:sz="6" w:space="0" w:color="000000"/>
            </w:tcBorders>
          </w:tcPr>
          <w:p w14:paraId="6BA0232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79726B95"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08 </w:t>
            </w:r>
          </w:p>
        </w:tc>
      </w:tr>
      <w:tr w:rsidR="009C5F96" w:rsidRPr="00C96D9E" w14:paraId="07812809" w14:textId="77777777" w:rsidTr="00D0233C">
        <w:trPr>
          <w:trHeight w:val="431"/>
        </w:trPr>
        <w:tc>
          <w:tcPr>
            <w:tcW w:w="4024" w:type="dxa"/>
            <w:tcBorders>
              <w:top w:val="single" w:sz="6" w:space="0" w:color="000000"/>
              <w:left w:val="double" w:sz="5" w:space="0" w:color="000000"/>
              <w:bottom w:val="single" w:sz="5" w:space="0" w:color="000000"/>
              <w:right w:val="single" w:sz="6" w:space="0" w:color="000000"/>
            </w:tcBorders>
          </w:tcPr>
          <w:p w14:paraId="5C1FADF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5" w:space="0" w:color="000000"/>
              <w:right w:val="double" w:sz="5" w:space="0" w:color="000000"/>
            </w:tcBorders>
          </w:tcPr>
          <w:p w14:paraId="4660B80A" w14:textId="7A8C8F86"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Delete </w:t>
            </w:r>
            <w:r w:rsidR="00786365" w:rsidRPr="00C96D9E">
              <w:rPr>
                <w:rFonts w:ascii="Times New Roman" w:hAnsi="Times New Roman" w:cs="Times New Roman"/>
              </w:rPr>
              <w:t>Publication.</w:t>
            </w:r>
            <w:r w:rsidRPr="00C96D9E">
              <w:rPr>
                <w:rFonts w:ascii="Times New Roman" w:hAnsi="Times New Roman" w:cs="Times New Roman"/>
              </w:rPr>
              <w:t xml:space="preserve">  </w:t>
            </w:r>
          </w:p>
        </w:tc>
      </w:tr>
      <w:tr w:rsidR="009C5F96" w:rsidRPr="00C96D9E" w14:paraId="3D85416B" w14:textId="77777777" w:rsidTr="00D0233C">
        <w:trPr>
          <w:trHeight w:val="817"/>
        </w:trPr>
        <w:tc>
          <w:tcPr>
            <w:tcW w:w="4024" w:type="dxa"/>
            <w:tcBorders>
              <w:top w:val="single" w:sz="5" w:space="0" w:color="000000"/>
              <w:left w:val="double" w:sz="5" w:space="0" w:color="000000"/>
              <w:bottom w:val="single" w:sz="6" w:space="0" w:color="000000"/>
              <w:right w:val="single" w:sz="6" w:space="0" w:color="000000"/>
            </w:tcBorders>
          </w:tcPr>
          <w:p w14:paraId="00E990E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5" w:space="0" w:color="000000"/>
              <w:left w:val="single" w:sz="6" w:space="0" w:color="000000"/>
              <w:bottom w:val="single" w:sz="6" w:space="0" w:color="000000"/>
              <w:right w:val="double" w:sz="5" w:space="0" w:color="000000"/>
            </w:tcBorders>
          </w:tcPr>
          <w:p w14:paraId="1B699BA8" w14:textId="77777777" w:rsidR="009C5F96" w:rsidRPr="00C96D9E" w:rsidRDefault="009C5F96" w:rsidP="00D0233C">
            <w:pPr>
              <w:spacing w:line="259" w:lineRule="auto"/>
              <w:ind w:left="1"/>
              <w:rPr>
                <w:rFonts w:ascii="Times New Roman" w:hAnsi="Times New Roman" w:cs="Times New Roman"/>
              </w:rPr>
            </w:pPr>
            <w:r w:rsidRPr="00C96D9E">
              <w:rPr>
                <w:rFonts w:ascii="Times New Roman" w:hAnsi="Times New Roman" w:cs="Times New Roman"/>
              </w:rPr>
              <w:t xml:space="preserve">The web app is open, and the user is at the home page.  </w:t>
            </w:r>
          </w:p>
        </w:tc>
      </w:tr>
      <w:tr w:rsidR="009C5F96" w:rsidRPr="00C96D9E" w14:paraId="72FBC316" w14:textId="77777777" w:rsidTr="00D0233C">
        <w:trPr>
          <w:trHeight w:val="2172"/>
        </w:trPr>
        <w:tc>
          <w:tcPr>
            <w:tcW w:w="4024" w:type="dxa"/>
            <w:tcBorders>
              <w:top w:val="single" w:sz="6" w:space="0" w:color="000000"/>
              <w:left w:val="double" w:sz="5" w:space="0" w:color="000000"/>
              <w:bottom w:val="single" w:sz="6" w:space="0" w:color="000000"/>
              <w:right w:val="single" w:sz="6" w:space="0" w:color="000000"/>
            </w:tcBorders>
          </w:tcPr>
          <w:p w14:paraId="3C2B6C7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6" w:space="0" w:color="000000"/>
              <w:left w:val="single" w:sz="6" w:space="0" w:color="000000"/>
              <w:bottom w:val="single" w:sz="6" w:space="0" w:color="000000"/>
              <w:right w:val="double" w:sz="5" w:space="0" w:color="000000"/>
            </w:tcBorders>
          </w:tcPr>
          <w:p w14:paraId="68EDEBFF" w14:textId="7FFA4053" w:rsidR="009C5F96" w:rsidRPr="00C96D9E" w:rsidRDefault="009C5F96" w:rsidP="00FC09B1">
            <w:pPr>
              <w:numPr>
                <w:ilvl w:val="0"/>
                <w:numId w:val="42"/>
              </w:numPr>
              <w:spacing w:after="118" w:line="256" w:lineRule="auto"/>
              <w:ind w:left="677" w:hanging="338"/>
              <w:jc w:val="left"/>
              <w:rPr>
                <w:rFonts w:ascii="Times New Roman" w:hAnsi="Times New Roman" w:cs="Times New Roman"/>
              </w:rPr>
            </w:pPr>
            <w:r w:rsidRPr="00C96D9E">
              <w:rPr>
                <w:rFonts w:ascii="Times New Roman" w:hAnsi="Times New Roman" w:cs="Times New Roman"/>
              </w:rPr>
              <w:t xml:space="preserve">User selects the </w:t>
            </w:r>
            <w:r w:rsidR="00505BF8" w:rsidRPr="00C96D9E">
              <w:rPr>
                <w:rFonts w:ascii="Times New Roman" w:hAnsi="Times New Roman" w:cs="Times New Roman"/>
              </w:rPr>
              <w:t xml:space="preserve">publication and clicks on the delete </w:t>
            </w:r>
            <w:r w:rsidRPr="00C96D9E">
              <w:rPr>
                <w:rFonts w:ascii="Times New Roman" w:hAnsi="Times New Roman" w:cs="Times New Roman"/>
              </w:rPr>
              <w:t xml:space="preserve">icon.  </w:t>
            </w:r>
          </w:p>
          <w:p w14:paraId="0A8387C2" w14:textId="2F6818DD" w:rsidR="009C5F96" w:rsidRPr="00C96D9E" w:rsidRDefault="009C5F96" w:rsidP="00FC09B1">
            <w:pPr>
              <w:numPr>
                <w:ilvl w:val="0"/>
                <w:numId w:val="42"/>
              </w:numPr>
              <w:spacing w:line="259" w:lineRule="auto"/>
              <w:ind w:left="677" w:hanging="338"/>
              <w:jc w:val="left"/>
              <w:rPr>
                <w:rFonts w:ascii="Times New Roman" w:hAnsi="Times New Roman" w:cs="Times New Roman"/>
              </w:rPr>
            </w:pPr>
            <w:r w:rsidRPr="00C96D9E">
              <w:rPr>
                <w:rFonts w:ascii="Times New Roman" w:hAnsi="Times New Roman" w:cs="Times New Roman"/>
              </w:rPr>
              <w:t xml:space="preserve">The selected </w:t>
            </w:r>
            <w:r w:rsidR="00505BF8" w:rsidRPr="00C96D9E">
              <w:rPr>
                <w:rFonts w:ascii="Times New Roman" w:hAnsi="Times New Roman" w:cs="Times New Roman"/>
              </w:rPr>
              <w:t>publication</w:t>
            </w:r>
            <w:r w:rsidRPr="00C96D9E">
              <w:rPr>
                <w:rFonts w:ascii="Times New Roman" w:hAnsi="Times New Roman" w:cs="Times New Roman"/>
              </w:rPr>
              <w:t xml:space="preserve"> is deleted from the </w:t>
            </w:r>
            <w:r w:rsidR="00505BF8" w:rsidRPr="00C96D9E">
              <w:rPr>
                <w:rFonts w:ascii="Times New Roman" w:hAnsi="Times New Roman" w:cs="Times New Roman"/>
              </w:rPr>
              <w:t xml:space="preserve">individual submitted </w:t>
            </w:r>
            <w:r w:rsidRPr="00C96D9E">
              <w:rPr>
                <w:rFonts w:ascii="Times New Roman" w:hAnsi="Times New Roman" w:cs="Times New Roman"/>
              </w:rPr>
              <w:t xml:space="preserve">section.  </w:t>
            </w:r>
          </w:p>
        </w:tc>
      </w:tr>
      <w:tr w:rsidR="009C5F96" w:rsidRPr="00C96D9E" w14:paraId="174FDABA" w14:textId="77777777" w:rsidTr="00D0233C">
        <w:trPr>
          <w:trHeight w:val="805"/>
        </w:trPr>
        <w:tc>
          <w:tcPr>
            <w:tcW w:w="4024" w:type="dxa"/>
            <w:tcBorders>
              <w:top w:val="single" w:sz="6" w:space="0" w:color="000000"/>
              <w:left w:val="double" w:sz="5" w:space="0" w:color="000000"/>
              <w:bottom w:val="single" w:sz="5" w:space="0" w:color="000000"/>
              <w:right w:val="single" w:sz="6" w:space="0" w:color="000000"/>
            </w:tcBorders>
          </w:tcPr>
          <w:p w14:paraId="3F782A3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5" w:space="0" w:color="000000"/>
              <w:right w:val="double" w:sz="5" w:space="0" w:color="000000"/>
            </w:tcBorders>
          </w:tcPr>
          <w:p w14:paraId="7FF93AC0" w14:textId="30CC32CA" w:rsidR="009C5F96" w:rsidRPr="00C96D9E" w:rsidRDefault="00505BF8" w:rsidP="00D0233C">
            <w:pPr>
              <w:spacing w:line="259" w:lineRule="auto"/>
              <w:ind w:left="1"/>
              <w:jc w:val="left"/>
              <w:rPr>
                <w:rFonts w:ascii="Times New Roman" w:hAnsi="Times New Roman" w:cs="Times New Roman"/>
              </w:rPr>
            </w:pPr>
            <w:r w:rsidRPr="00C96D9E">
              <w:rPr>
                <w:rFonts w:ascii="Times New Roman" w:hAnsi="Times New Roman" w:cs="Times New Roman"/>
              </w:rPr>
              <w:t>Publication</w:t>
            </w:r>
            <w:r w:rsidR="009C5F96" w:rsidRPr="00C96D9E">
              <w:rPr>
                <w:rFonts w:ascii="Times New Roman" w:hAnsi="Times New Roman" w:cs="Times New Roman"/>
              </w:rPr>
              <w:t xml:space="preserve"> </w:t>
            </w:r>
            <w:r w:rsidR="009C5F96" w:rsidRPr="00C96D9E">
              <w:rPr>
                <w:rFonts w:ascii="Times New Roman" w:hAnsi="Times New Roman" w:cs="Times New Roman"/>
              </w:rPr>
              <w:tab/>
              <w:t xml:space="preserve">deleted </w:t>
            </w:r>
            <w:r w:rsidR="009C5F96" w:rsidRPr="00C96D9E">
              <w:rPr>
                <w:rFonts w:ascii="Times New Roman" w:hAnsi="Times New Roman" w:cs="Times New Roman"/>
              </w:rPr>
              <w:tab/>
              <w:t xml:space="preserve">from </w:t>
            </w:r>
            <w:r w:rsidR="009C5F96" w:rsidRPr="00C96D9E">
              <w:rPr>
                <w:rFonts w:ascii="Times New Roman" w:hAnsi="Times New Roman" w:cs="Times New Roman"/>
              </w:rPr>
              <w:tab/>
              <w:t xml:space="preserve">the </w:t>
            </w:r>
            <w:r w:rsidR="009C5F96" w:rsidRPr="00C96D9E">
              <w:rPr>
                <w:rFonts w:ascii="Times New Roman" w:hAnsi="Times New Roman" w:cs="Times New Roman"/>
              </w:rPr>
              <w:tab/>
            </w:r>
            <w:r w:rsidRPr="00C96D9E">
              <w:rPr>
                <w:rFonts w:ascii="Times New Roman" w:hAnsi="Times New Roman" w:cs="Times New Roman"/>
              </w:rPr>
              <w:t>individual submitted section</w:t>
            </w:r>
            <w:r w:rsidR="009C5F96" w:rsidRPr="00C96D9E">
              <w:rPr>
                <w:rFonts w:ascii="Times New Roman" w:hAnsi="Times New Roman" w:cs="Times New Roman"/>
              </w:rPr>
              <w:t xml:space="preserve"> successfully.  </w:t>
            </w:r>
          </w:p>
        </w:tc>
      </w:tr>
      <w:tr w:rsidR="009C5F96" w:rsidRPr="00C96D9E" w14:paraId="1396AB05" w14:textId="77777777" w:rsidTr="00D0233C">
        <w:trPr>
          <w:trHeight w:val="803"/>
        </w:trPr>
        <w:tc>
          <w:tcPr>
            <w:tcW w:w="4024" w:type="dxa"/>
            <w:tcBorders>
              <w:top w:val="single" w:sz="5" w:space="0" w:color="000000"/>
              <w:left w:val="double" w:sz="5" w:space="0" w:color="000000"/>
              <w:bottom w:val="single" w:sz="6" w:space="0" w:color="000000"/>
              <w:right w:val="single" w:sz="6" w:space="0" w:color="000000"/>
            </w:tcBorders>
          </w:tcPr>
          <w:p w14:paraId="6D86D886"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5" w:space="0" w:color="000000"/>
              <w:left w:val="single" w:sz="6" w:space="0" w:color="000000"/>
              <w:bottom w:val="single" w:sz="6" w:space="0" w:color="000000"/>
              <w:right w:val="double" w:sz="5" w:space="0" w:color="000000"/>
            </w:tcBorders>
          </w:tcPr>
          <w:p w14:paraId="692D8D68" w14:textId="16506A96" w:rsidR="009C5F96" w:rsidRPr="00C96D9E" w:rsidRDefault="00505BF8" w:rsidP="00D0233C">
            <w:pPr>
              <w:spacing w:line="259" w:lineRule="auto"/>
              <w:ind w:left="1"/>
              <w:jc w:val="left"/>
              <w:rPr>
                <w:rFonts w:ascii="Times New Roman" w:hAnsi="Times New Roman" w:cs="Times New Roman"/>
              </w:rPr>
            </w:pPr>
            <w:r w:rsidRPr="00C96D9E">
              <w:rPr>
                <w:rFonts w:ascii="Times New Roman" w:hAnsi="Times New Roman" w:cs="Times New Roman"/>
              </w:rPr>
              <w:t>Publication</w:t>
            </w:r>
            <w:r w:rsidR="009C5F96" w:rsidRPr="00C96D9E">
              <w:rPr>
                <w:rFonts w:ascii="Times New Roman" w:hAnsi="Times New Roman" w:cs="Times New Roman"/>
              </w:rPr>
              <w:t xml:space="preserve"> </w:t>
            </w:r>
            <w:r w:rsidR="009C5F96" w:rsidRPr="00C96D9E">
              <w:rPr>
                <w:rFonts w:ascii="Times New Roman" w:hAnsi="Times New Roman" w:cs="Times New Roman"/>
              </w:rPr>
              <w:tab/>
              <w:t xml:space="preserve">deleted </w:t>
            </w:r>
            <w:r w:rsidR="009C5F96" w:rsidRPr="00C96D9E">
              <w:rPr>
                <w:rFonts w:ascii="Times New Roman" w:hAnsi="Times New Roman" w:cs="Times New Roman"/>
              </w:rPr>
              <w:tab/>
              <w:t xml:space="preserve">from </w:t>
            </w:r>
            <w:r w:rsidR="009C5F96" w:rsidRPr="00C96D9E">
              <w:rPr>
                <w:rFonts w:ascii="Times New Roman" w:hAnsi="Times New Roman" w:cs="Times New Roman"/>
              </w:rPr>
              <w:tab/>
              <w:t xml:space="preserve">the </w:t>
            </w:r>
            <w:r w:rsidR="009C5F96" w:rsidRPr="00C96D9E">
              <w:rPr>
                <w:rFonts w:ascii="Times New Roman" w:hAnsi="Times New Roman" w:cs="Times New Roman"/>
              </w:rPr>
              <w:tab/>
            </w:r>
            <w:r w:rsidRPr="00C96D9E">
              <w:rPr>
                <w:rFonts w:ascii="Times New Roman" w:hAnsi="Times New Roman" w:cs="Times New Roman"/>
              </w:rPr>
              <w:t>individual submitted section</w:t>
            </w:r>
            <w:r w:rsidR="009C5F96" w:rsidRPr="00C96D9E">
              <w:rPr>
                <w:rFonts w:ascii="Times New Roman" w:hAnsi="Times New Roman" w:cs="Times New Roman"/>
              </w:rPr>
              <w:t xml:space="preserve"> successfully.  </w:t>
            </w:r>
          </w:p>
        </w:tc>
      </w:tr>
      <w:tr w:rsidR="009C5F96" w:rsidRPr="00C96D9E" w14:paraId="4471C532" w14:textId="77777777" w:rsidTr="00D0233C">
        <w:trPr>
          <w:trHeight w:val="459"/>
        </w:trPr>
        <w:tc>
          <w:tcPr>
            <w:tcW w:w="4024" w:type="dxa"/>
            <w:tcBorders>
              <w:top w:val="single" w:sz="6" w:space="0" w:color="000000"/>
              <w:left w:val="double" w:sz="5" w:space="0" w:color="000000"/>
              <w:bottom w:val="double" w:sz="5" w:space="0" w:color="000000"/>
              <w:right w:val="single" w:sz="6" w:space="0" w:color="000000"/>
            </w:tcBorders>
          </w:tcPr>
          <w:p w14:paraId="162BA94C"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240A9138"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5BA6DD50" w14:textId="77777777" w:rsidR="009C5F96" w:rsidRPr="00C96D9E" w:rsidRDefault="009C5F96" w:rsidP="009C5F96">
      <w:pPr>
        <w:spacing w:after="110" w:line="259" w:lineRule="auto"/>
        <w:ind w:left="14"/>
        <w:jc w:val="left"/>
      </w:pPr>
      <w:r w:rsidRPr="00C96D9E">
        <w:rPr>
          <w:b/>
        </w:rPr>
        <w:t xml:space="preserve"> </w:t>
      </w:r>
    </w:p>
    <w:p w14:paraId="2FBDB4B8" w14:textId="3DD070D4" w:rsidR="009C5F96" w:rsidRPr="00047CF9" w:rsidRDefault="009C5F96" w:rsidP="00047CF9">
      <w:pPr>
        <w:pStyle w:val="Heading4"/>
        <w:numPr>
          <w:ilvl w:val="0"/>
          <w:numId w:val="0"/>
        </w:numPr>
        <w:spacing w:after="206"/>
        <w:ind w:right="320"/>
        <w:rPr>
          <w:rFonts w:ascii="Times New Roman" w:hAnsi="Times New Roman"/>
          <w:i w:val="0"/>
          <w:szCs w:val="24"/>
        </w:rPr>
      </w:pPr>
      <w:r w:rsidRPr="00047CF9">
        <w:rPr>
          <w:rFonts w:ascii="Times New Roman" w:hAnsi="Times New Roman"/>
          <w:i w:val="0"/>
          <w:szCs w:val="24"/>
        </w:rPr>
        <w:t>6.6.1.9</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9 </w:t>
      </w:r>
    </w:p>
    <w:p w14:paraId="3A1199CE" w14:textId="5AC1D16D" w:rsidR="00047CF9" w:rsidRDefault="00047CF9" w:rsidP="00047CF9">
      <w:pPr>
        <w:pStyle w:val="Caption"/>
        <w:keepNext/>
        <w:jc w:val="center"/>
      </w:pPr>
      <w:bookmarkStart w:id="307" w:name="_Toc165625426"/>
      <w:r>
        <w:t xml:space="preserve">Table </w:t>
      </w:r>
      <w:r>
        <w:fldChar w:fldCharType="begin"/>
      </w:r>
      <w:r>
        <w:instrText xml:space="preserve"> SEQ Table \* ARABIC </w:instrText>
      </w:r>
      <w:r>
        <w:fldChar w:fldCharType="separate"/>
      </w:r>
      <w:r w:rsidR="006D0EB2">
        <w:rPr>
          <w:noProof/>
        </w:rPr>
        <w:t>32</w:t>
      </w:r>
      <w:r>
        <w:fldChar w:fldCharType="end"/>
      </w:r>
      <w:r>
        <w:t xml:space="preserve">: </w:t>
      </w:r>
      <w:r w:rsidRPr="002F7BE9">
        <w:t>Test case of View Publication</w:t>
      </w:r>
      <w:bookmarkEnd w:id="307"/>
    </w:p>
    <w:tbl>
      <w:tblPr>
        <w:tblStyle w:val="TableGrid0"/>
        <w:tblW w:w="8052" w:type="dxa"/>
        <w:tblInd w:w="-107" w:type="dxa"/>
        <w:tblCellMar>
          <w:top w:w="27" w:type="dxa"/>
          <w:left w:w="102" w:type="dxa"/>
        </w:tblCellMar>
        <w:tblLook w:val="04A0" w:firstRow="1" w:lastRow="0" w:firstColumn="1" w:lastColumn="0" w:noHBand="0" w:noVBand="1"/>
      </w:tblPr>
      <w:tblGrid>
        <w:gridCol w:w="3539"/>
        <w:gridCol w:w="4513"/>
      </w:tblGrid>
      <w:tr w:rsidR="009C5F96" w:rsidRPr="00C96D9E" w14:paraId="4B5BA186" w14:textId="77777777" w:rsidTr="00047CF9">
        <w:trPr>
          <w:trHeight w:val="457"/>
        </w:trPr>
        <w:tc>
          <w:tcPr>
            <w:tcW w:w="3539" w:type="dxa"/>
            <w:tcBorders>
              <w:top w:val="double" w:sz="6" w:space="0" w:color="000000"/>
              <w:left w:val="double" w:sz="5" w:space="0" w:color="000000"/>
              <w:bottom w:val="single" w:sz="6" w:space="0" w:color="000000"/>
              <w:right w:val="single" w:sz="6" w:space="0" w:color="000000"/>
            </w:tcBorders>
          </w:tcPr>
          <w:p w14:paraId="1BCAB0F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513" w:type="dxa"/>
            <w:tcBorders>
              <w:top w:val="double" w:sz="6" w:space="0" w:color="000000"/>
              <w:left w:val="single" w:sz="6" w:space="0" w:color="000000"/>
              <w:bottom w:val="single" w:sz="6" w:space="0" w:color="000000"/>
              <w:right w:val="double" w:sz="5" w:space="0" w:color="000000"/>
            </w:tcBorders>
          </w:tcPr>
          <w:p w14:paraId="49F4B1F3"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09 </w:t>
            </w:r>
          </w:p>
        </w:tc>
      </w:tr>
      <w:tr w:rsidR="009C5F96" w:rsidRPr="00C96D9E" w14:paraId="2E591D98" w14:textId="77777777" w:rsidTr="00047CF9">
        <w:trPr>
          <w:trHeight w:val="432"/>
        </w:trPr>
        <w:tc>
          <w:tcPr>
            <w:tcW w:w="3539" w:type="dxa"/>
            <w:tcBorders>
              <w:top w:val="single" w:sz="6" w:space="0" w:color="000000"/>
              <w:left w:val="double" w:sz="5" w:space="0" w:color="000000"/>
              <w:bottom w:val="single" w:sz="6" w:space="0" w:color="000000"/>
              <w:right w:val="single" w:sz="6" w:space="0" w:color="000000"/>
            </w:tcBorders>
          </w:tcPr>
          <w:p w14:paraId="1550814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513" w:type="dxa"/>
            <w:tcBorders>
              <w:top w:val="single" w:sz="6" w:space="0" w:color="000000"/>
              <w:left w:val="single" w:sz="6" w:space="0" w:color="000000"/>
              <w:bottom w:val="single" w:sz="6" w:space="0" w:color="000000"/>
              <w:right w:val="double" w:sz="5" w:space="0" w:color="000000"/>
            </w:tcBorders>
          </w:tcPr>
          <w:p w14:paraId="4C7B397C" w14:textId="6ACCD4CA"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View </w:t>
            </w:r>
            <w:r w:rsidR="004F3336" w:rsidRPr="00C96D9E">
              <w:rPr>
                <w:rFonts w:ascii="Times New Roman" w:hAnsi="Times New Roman" w:cs="Times New Roman"/>
              </w:rPr>
              <w:t>Publication</w:t>
            </w:r>
            <w:r w:rsidRPr="00C96D9E">
              <w:rPr>
                <w:rFonts w:ascii="Times New Roman" w:hAnsi="Times New Roman" w:cs="Times New Roman"/>
              </w:rPr>
              <w:t xml:space="preserve">  </w:t>
            </w:r>
          </w:p>
        </w:tc>
      </w:tr>
      <w:tr w:rsidR="009C5F96" w:rsidRPr="00C96D9E" w14:paraId="0502F601" w14:textId="77777777" w:rsidTr="00047CF9">
        <w:trPr>
          <w:trHeight w:val="816"/>
        </w:trPr>
        <w:tc>
          <w:tcPr>
            <w:tcW w:w="3539" w:type="dxa"/>
            <w:tcBorders>
              <w:top w:val="single" w:sz="6" w:space="0" w:color="000000"/>
              <w:left w:val="double" w:sz="5" w:space="0" w:color="000000"/>
              <w:bottom w:val="single" w:sz="6" w:space="0" w:color="000000"/>
              <w:right w:val="single" w:sz="6" w:space="0" w:color="000000"/>
            </w:tcBorders>
          </w:tcPr>
          <w:p w14:paraId="2BD1180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513" w:type="dxa"/>
            <w:tcBorders>
              <w:top w:val="single" w:sz="6" w:space="0" w:color="000000"/>
              <w:left w:val="single" w:sz="6" w:space="0" w:color="000000"/>
              <w:bottom w:val="single" w:sz="6" w:space="0" w:color="000000"/>
              <w:right w:val="double" w:sz="5" w:space="0" w:color="000000"/>
            </w:tcBorders>
          </w:tcPr>
          <w:p w14:paraId="0F92924B" w14:textId="3E8D9BB8" w:rsidR="009C5F96" w:rsidRPr="00C96D9E" w:rsidRDefault="004F3336" w:rsidP="00D0233C">
            <w:pPr>
              <w:spacing w:line="259" w:lineRule="auto"/>
              <w:ind w:left="1"/>
              <w:rPr>
                <w:rFonts w:ascii="Times New Roman" w:hAnsi="Times New Roman" w:cs="Times New Roman"/>
              </w:rPr>
            </w:pPr>
            <w:r w:rsidRPr="00C96D9E">
              <w:rPr>
                <w:rFonts w:ascii="Times New Roman" w:hAnsi="Times New Roman" w:cs="Times New Roman"/>
              </w:rPr>
              <w:t>Publisher opens dashboard where list of his publications is show.</w:t>
            </w:r>
            <w:r w:rsidR="009C5F96" w:rsidRPr="00C96D9E">
              <w:rPr>
                <w:rFonts w:ascii="Times New Roman" w:hAnsi="Times New Roman" w:cs="Times New Roman"/>
              </w:rPr>
              <w:t xml:space="preserve">   </w:t>
            </w:r>
          </w:p>
        </w:tc>
      </w:tr>
      <w:tr w:rsidR="009C5F96" w:rsidRPr="00C96D9E" w14:paraId="45CFEC70" w14:textId="77777777" w:rsidTr="00047CF9">
        <w:trPr>
          <w:trHeight w:val="1470"/>
        </w:trPr>
        <w:tc>
          <w:tcPr>
            <w:tcW w:w="3539" w:type="dxa"/>
            <w:tcBorders>
              <w:top w:val="single" w:sz="6" w:space="0" w:color="000000"/>
              <w:left w:val="double" w:sz="5" w:space="0" w:color="000000"/>
              <w:bottom w:val="single" w:sz="6" w:space="0" w:color="000000"/>
              <w:right w:val="single" w:sz="6" w:space="0" w:color="000000"/>
            </w:tcBorders>
          </w:tcPr>
          <w:p w14:paraId="5DA44506"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513" w:type="dxa"/>
            <w:tcBorders>
              <w:top w:val="single" w:sz="6" w:space="0" w:color="000000"/>
              <w:left w:val="single" w:sz="6" w:space="0" w:color="000000"/>
              <w:bottom w:val="single" w:sz="6" w:space="0" w:color="000000"/>
              <w:right w:val="double" w:sz="5" w:space="0" w:color="000000"/>
            </w:tcBorders>
          </w:tcPr>
          <w:p w14:paraId="01F8EE05" w14:textId="4441045C" w:rsidR="009C5F96" w:rsidRPr="00C96D9E" w:rsidRDefault="009C5F96" w:rsidP="00D0233C">
            <w:pPr>
              <w:spacing w:line="259" w:lineRule="auto"/>
              <w:ind w:left="677" w:right="11" w:hanging="338"/>
              <w:jc w:val="left"/>
              <w:rPr>
                <w:rFonts w:ascii="Times New Roman" w:hAnsi="Times New Roman" w:cs="Times New Roman"/>
              </w:rPr>
            </w:pPr>
            <w:r w:rsidRPr="00C96D9E">
              <w:rPr>
                <w:rFonts w:ascii="Times New Roman" w:hAnsi="Times New Roman" w:cs="Times New Roman"/>
              </w:rPr>
              <w:t>1.</w:t>
            </w:r>
            <w:r w:rsidRPr="00C96D9E">
              <w:rPr>
                <w:rFonts w:ascii="Times New Roman" w:eastAsia="Arial" w:hAnsi="Times New Roman" w:cs="Times New Roman"/>
              </w:rPr>
              <w:t xml:space="preserve"> </w:t>
            </w:r>
            <w:r w:rsidRPr="00C96D9E">
              <w:rPr>
                <w:rFonts w:ascii="Times New Roman" w:hAnsi="Times New Roman" w:cs="Times New Roman"/>
              </w:rPr>
              <w:t xml:space="preserve">User clicks on the </w:t>
            </w:r>
            <w:r w:rsidR="004F3336" w:rsidRPr="00C96D9E">
              <w:rPr>
                <w:rFonts w:ascii="Times New Roman" w:hAnsi="Times New Roman" w:cs="Times New Roman"/>
              </w:rPr>
              <w:t>publication</w:t>
            </w:r>
            <w:r w:rsidRPr="00C96D9E">
              <w:rPr>
                <w:rFonts w:ascii="Times New Roman" w:hAnsi="Times New Roman" w:cs="Times New Roman"/>
              </w:rPr>
              <w:t xml:space="preserve"> and</w:t>
            </w:r>
            <w:r w:rsidR="004F3336" w:rsidRPr="00C96D9E">
              <w:rPr>
                <w:rFonts w:ascii="Times New Roman" w:hAnsi="Times New Roman" w:cs="Times New Roman"/>
              </w:rPr>
              <w:t xml:space="preserve"> able to view</w:t>
            </w:r>
            <w:r w:rsidRPr="00C96D9E">
              <w:rPr>
                <w:rFonts w:ascii="Times New Roman" w:hAnsi="Times New Roman" w:cs="Times New Roman"/>
              </w:rPr>
              <w:t xml:space="preserve"> the </w:t>
            </w:r>
            <w:r w:rsidR="004F3336" w:rsidRPr="00C96D9E">
              <w:rPr>
                <w:rFonts w:ascii="Times New Roman" w:hAnsi="Times New Roman" w:cs="Times New Roman"/>
              </w:rPr>
              <w:t>publication</w:t>
            </w:r>
            <w:r w:rsidRPr="00C96D9E">
              <w:rPr>
                <w:rFonts w:ascii="Times New Roman" w:hAnsi="Times New Roman" w:cs="Times New Roman"/>
              </w:rPr>
              <w:t xml:space="preserve">.  </w:t>
            </w:r>
          </w:p>
        </w:tc>
      </w:tr>
      <w:tr w:rsidR="009C5F96" w:rsidRPr="00C96D9E" w14:paraId="7C4802E0" w14:textId="77777777" w:rsidTr="00047CF9">
        <w:trPr>
          <w:trHeight w:val="432"/>
        </w:trPr>
        <w:tc>
          <w:tcPr>
            <w:tcW w:w="3539" w:type="dxa"/>
            <w:tcBorders>
              <w:top w:val="single" w:sz="6" w:space="0" w:color="000000"/>
              <w:left w:val="double" w:sz="5" w:space="0" w:color="000000"/>
              <w:bottom w:val="single" w:sz="6" w:space="0" w:color="000000"/>
              <w:right w:val="single" w:sz="6" w:space="0" w:color="000000"/>
            </w:tcBorders>
          </w:tcPr>
          <w:p w14:paraId="54AE6E7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513" w:type="dxa"/>
            <w:tcBorders>
              <w:top w:val="single" w:sz="6" w:space="0" w:color="000000"/>
              <w:left w:val="single" w:sz="6" w:space="0" w:color="000000"/>
              <w:bottom w:val="single" w:sz="6" w:space="0" w:color="000000"/>
              <w:right w:val="double" w:sz="5" w:space="0" w:color="000000"/>
            </w:tcBorders>
          </w:tcPr>
          <w:p w14:paraId="42D18E2C" w14:textId="792725FE" w:rsidR="009C5F96" w:rsidRPr="00C96D9E" w:rsidRDefault="004F333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was </w:t>
            </w:r>
            <w:r w:rsidR="009C5F96" w:rsidRPr="00C96D9E">
              <w:rPr>
                <w:rFonts w:ascii="Times New Roman" w:hAnsi="Times New Roman" w:cs="Times New Roman"/>
              </w:rPr>
              <w:t>View</w:t>
            </w:r>
            <w:r w:rsidRPr="00C96D9E">
              <w:rPr>
                <w:rFonts w:ascii="Times New Roman" w:hAnsi="Times New Roman" w:cs="Times New Roman"/>
              </w:rPr>
              <w:t>ed</w:t>
            </w:r>
            <w:r w:rsidR="009C5F96" w:rsidRPr="00C96D9E">
              <w:rPr>
                <w:rFonts w:ascii="Times New Roman" w:hAnsi="Times New Roman" w:cs="Times New Roman"/>
              </w:rPr>
              <w:t xml:space="preserve"> successfully.  </w:t>
            </w:r>
          </w:p>
        </w:tc>
      </w:tr>
      <w:tr w:rsidR="009C5F96" w:rsidRPr="00C96D9E" w14:paraId="06EE8D6B" w14:textId="77777777" w:rsidTr="00047CF9">
        <w:trPr>
          <w:trHeight w:val="428"/>
        </w:trPr>
        <w:tc>
          <w:tcPr>
            <w:tcW w:w="3539" w:type="dxa"/>
            <w:tcBorders>
              <w:top w:val="single" w:sz="6" w:space="0" w:color="000000"/>
              <w:left w:val="double" w:sz="5" w:space="0" w:color="000000"/>
              <w:bottom w:val="single" w:sz="5" w:space="0" w:color="000000"/>
              <w:right w:val="single" w:sz="6" w:space="0" w:color="000000"/>
            </w:tcBorders>
          </w:tcPr>
          <w:p w14:paraId="71A343D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513" w:type="dxa"/>
            <w:tcBorders>
              <w:top w:val="single" w:sz="6" w:space="0" w:color="000000"/>
              <w:left w:val="single" w:sz="6" w:space="0" w:color="000000"/>
              <w:bottom w:val="single" w:sz="5" w:space="0" w:color="000000"/>
              <w:right w:val="double" w:sz="5" w:space="0" w:color="000000"/>
            </w:tcBorders>
          </w:tcPr>
          <w:p w14:paraId="1F6F2BC3" w14:textId="2AC2EA3F" w:rsidR="009C5F96" w:rsidRPr="00C96D9E" w:rsidRDefault="004F333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was Viewed successfully.  </w:t>
            </w:r>
          </w:p>
        </w:tc>
      </w:tr>
      <w:tr w:rsidR="009C5F96" w:rsidRPr="00C96D9E" w14:paraId="51C901DC" w14:textId="77777777" w:rsidTr="00047CF9">
        <w:trPr>
          <w:trHeight w:val="458"/>
        </w:trPr>
        <w:tc>
          <w:tcPr>
            <w:tcW w:w="3539" w:type="dxa"/>
            <w:tcBorders>
              <w:top w:val="single" w:sz="5" w:space="0" w:color="000000"/>
              <w:left w:val="double" w:sz="5" w:space="0" w:color="000000"/>
              <w:bottom w:val="double" w:sz="5" w:space="0" w:color="000000"/>
              <w:right w:val="single" w:sz="6" w:space="0" w:color="000000"/>
            </w:tcBorders>
          </w:tcPr>
          <w:p w14:paraId="08B3F07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513" w:type="dxa"/>
            <w:tcBorders>
              <w:top w:val="single" w:sz="5" w:space="0" w:color="000000"/>
              <w:left w:val="single" w:sz="6" w:space="0" w:color="000000"/>
              <w:bottom w:val="double" w:sz="5" w:space="0" w:color="000000"/>
              <w:right w:val="double" w:sz="5" w:space="0" w:color="000000"/>
            </w:tcBorders>
          </w:tcPr>
          <w:p w14:paraId="7A1D5168"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27593129" w14:textId="0415BD55" w:rsidR="009C5F96" w:rsidRPr="00C96D9E" w:rsidRDefault="009C5F96" w:rsidP="00047CF9">
      <w:pPr>
        <w:spacing w:line="259" w:lineRule="auto"/>
        <w:jc w:val="left"/>
      </w:pPr>
    </w:p>
    <w:p w14:paraId="0DAA777C" w14:textId="4E8FA2C9" w:rsidR="009C5F96" w:rsidRPr="00047CF9" w:rsidRDefault="009C5F96" w:rsidP="00047CF9">
      <w:pPr>
        <w:pStyle w:val="Heading4"/>
        <w:numPr>
          <w:ilvl w:val="0"/>
          <w:numId w:val="0"/>
        </w:numPr>
        <w:tabs>
          <w:tab w:val="center" w:pos="2198"/>
        </w:tabs>
        <w:spacing w:after="212"/>
        <w:rPr>
          <w:rFonts w:ascii="Times New Roman" w:hAnsi="Times New Roman"/>
          <w:i w:val="0"/>
          <w:szCs w:val="24"/>
        </w:rPr>
      </w:pPr>
      <w:r w:rsidRPr="00047CF9">
        <w:rPr>
          <w:rFonts w:ascii="Times New Roman" w:hAnsi="Times New Roman"/>
          <w:i w:val="0"/>
          <w:szCs w:val="24"/>
        </w:rPr>
        <w:t>6.6.1.10</w:t>
      </w:r>
      <w:r w:rsidRPr="00047CF9">
        <w:rPr>
          <w:rFonts w:ascii="Times New Roman" w:eastAsia="Arial" w:hAnsi="Times New Roman"/>
          <w:i w:val="0"/>
          <w:szCs w:val="24"/>
        </w:rPr>
        <w:t xml:space="preserve"> </w:t>
      </w:r>
      <w:r w:rsidRPr="00047CF9">
        <w:rPr>
          <w:rFonts w:ascii="Times New Roman" w:eastAsia="Arial" w:hAnsi="Times New Roman"/>
          <w:i w:val="0"/>
          <w:szCs w:val="24"/>
        </w:rPr>
        <w:tab/>
      </w:r>
      <w:r w:rsidRPr="00047CF9">
        <w:rPr>
          <w:rFonts w:ascii="Times New Roman" w:hAnsi="Times New Roman"/>
          <w:i w:val="0"/>
          <w:szCs w:val="24"/>
        </w:rPr>
        <w:t xml:space="preserve"> Test Case No. 10 </w:t>
      </w:r>
    </w:p>
    <w:p w14:paraId="4235666F" w14:textId="2D90677A" w:rsidR="00047CF9" w:rsidRDefault="00047CF9" w:rsidP="00047CF9">
      <w:pPr>
        <w:pStyle w:val="Caption"/>
        <w:keepNext/>
        <w:jc w:val="center"/>
      </w:pPr>
      <w:bookmarkStart w:id="308" w:name="_Toc165625427"/>
      <w:r>
        <w:t xml:space="preserve">Table </w:t>
      </w:r>
      <w:r>
        <w:fldChar w:fldCharType="begin"/>
      </w:r>
      <w:r>
        <w:instrText xml:space="preserve"> SEQ Table \* ARABIC </w:instrText>
      </w:r>
      <w:r>
        <w:fldChar w:fldCharType="separate"/>
      </w:r>
      <w:r w:rsidR="006D0EB2">
        <w:rPr>
          <w:noProof/>
        </w:rPr>
        <w:t>33</w:t>
      </w:r>
      <w:r>
        <w:fldChar w:fldCharType="end"/>
      </w:r>
      <w:r>
        <w:t xml:space="preserve">: </w:t>
      </w:r>
      <w:r w:rsidRPr="007E57C6">
        <w:t>Test case of Chat with publication</w:t>
      </w:r>
      <w:bookmarkEnd w:id="308"/>
    </w:p>
    <w:tbl>
      <w:tblPr>
        <w:tblStyle w:val="TableGrid0"/>
        <w:tblW w:w="8052" w:type="dxa"/>
        <w:tblInd w:w="-107" w:type="dxa"/>
        <w:tblCellMar>
          <w:top w:w="27" w:type="dxa"/>
          <w:left w:w="102" w:type="dxa"/>
        </w:tblCellMar>
        <w:tblLook w:val="04A0" w:firstRow="1" w:lastRow="0" w:firstColumn="1" w:lastColumn="0" w:noHBand="0" w:noVBand="1"/>
      </w:tblPr>
      <w:tblGrid>
        <w:gridCol w:w="4024"/>
        <w:gridCol w:w="4028"/>
      </w:tblGrid>
      <w:tr w:rsidR="009C5F96" w:rsidRPr="00C96D9E" w14:paraId="2195D08A" w14:textId="77777777" w:rsidTr="00D0233C">
        <w:trPr>
          <w:trHeight w:val="457"/>
        </w:trPr>
        <w:tc>
          <w:tcPr>
            <w:tcW w:w="4024" w:type="dxa"/>
            <w:tcBorders>
              <w:top w:val="double" w:sz="5" w:space="0" w:color="000000"/>
              <w:left w:val="double" w:sz="5" w:space="0" w:color="000000"/>
              <w:bottom w:val="single" w:sz="6" w:space="0" w:color="000000"/>
              <w:right w:val="single" w:sz="6" w:space="0" w:color="000000"/>
            </w:tcBorders>
          </w:tcPr>
          <w:p w14:paraId="5FB683E5"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77EEDCB4"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10 </w:t>
            </w:r>
          </w:p>
        </w:tc>
      </w:tr>
      <w:tr w:rsidR="009C5F96" w:rsidRPr="00C96D9E" w14:paraId="338A4260" w14:textId="77777777" w:rsidTr="00D0233C">
        <w:trPr>
          <w:trHeight w:val="428"/>
        </w:trPr>
        <w:tc>
          <w:tcPr>
            <w:tcW w:w="4024" w:type="dxa"/>
            <w:tcBorders>
              <w:top w:val="single" w:sz="6" w:space="0" w:color="000000"/>
              <w:left w:val="double" w:sz="5" w:space="0" w:color="000000"/>
              <w:bottom w:val="single" w:sz="5" w:space="0" w:color="000000"/>
              <w:right w:val="single" w:sz="6" w:space="0" w:color="000000"/>
            </w:tcBorders>
          </w:tcPr>
          <w:p w14:paraId="0B6E0E6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5" w:space="0" w:color="000000"/>
              <w:right w:val="double" w:sz="5" w:space="0" w:color="000000"/>
            </w:tcBorders>
          </w:tcPr>
          <w:p w14:paraId="182A8DAF" w14:textId="2B0A0CCF" w:rsidR="009C5F96" w:rsidRPr="00C96D9E" w:rsidRDefault="0069427D" w:rsidP="00D0233C">
            <w:pPr>
              <w:spacing w:line="259" w:lineRule="auto"/>
              <w:ind w:left="1"/>
              <w:jc w:val="left"/>
              <w:rPr>
                <w:rFonts w:ascii="Times New Roman" w:hAnsi="Times New Roman" w:cs="Times New Roman"/>
              </w:rPr>
            </w:pPr>
            <w:r w:rsidRPr="00C96D9E">
              <w:rPr>
                <w:rFonts w:ascii="Times New Roman" w:hAnsi="Times New Roman" w:cs="Times New Roman"/>
              </w:rPr>
              <w:t>Chat With Publication</w:t>
            </w:r>
          </w:p>
        </w:tc>
      </w:tr>
      <w:tr w:rsidR="009C5F96" w:rsidRPr="00C96D9E" w14:paraId="1CFF8E81" w14:textId="77777777" w:rsidTr="00D0233C">
        <w:trPr>
          <w:trHeight w:val="820"/>
        </w:trPr>
        <w:tc>
          <w:tcPr>
            <w:tcW w:w="4024" w:type="dxa"/>
            <w:tcBorders>
              <w:top w:val="single" w:sz="5" w:space="0" w:color="000000"/>
              <w:left w:val="double" w:sz="5" w:space="0" w:color="000000"/>
              <w:bottom w:val="single" w:sz="6" w:space="0" w:color="000000"/>
              <w:right w:val="single" w:sz="6" w:space="0" w:color="000000"/>
            </w:tcBorders>
          </w:tcPr>
          <w:p w14:paraId="5A21218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5" w:space="0" w:color="000000"/>
              <w:left w:val="single" w:sz="6" w:space="0" w:color="000000"/>
              <w:bottom w:val="single" w:sz="6" w:space="0" w:color="000000"/>
              <w:right w:val="double" w:sz="5" w:space="0" w:color="000000"/>
            </w:tcBorders>
          </w:tcPr>
          <w:p w14:paraId="440F60C0" w14:textId="3FC51024" w:rsidR="009C5F96" w:rsidRPr="00C96D9E" w:rsidRDefault="009C5F96" w:rsidP="00D0233C">
            <w:pPr>
              <w:spacing w:line="259" w:lineRule="auto"/>
              <w:ind w:left="1"/>
              <w:rPr>
                <w:rFonts w:ascii="Times New Roman" w:hAnsi="Times New Roman" w:cs="Times New Roman"/>
              </w:rPr>
            </w:pPr>
            <w:r w:rsidRPr="00C96D9E">
              <w:rPr>
                <w:rFonts w:ascii="Times New Roman" w:hAnsi="Times New Roman" w:cs="Times New Roman"/>
              </w:rPr>
              <w:t xml:space="preserve">The web app is open, and the user is at the </w:t>
            </w:r>
            <w:r w:rsidR="0069427D" w:rsidRPr="00C96D9E">
              <w:rPr>
                <w:rFonts w:ascii="Times New Roman" w:hAnsi="Times New Roman" w:cs="Times New Roman"/>
              </w:rPr>
              <w:t>dashboard</w:t>
            </w:r>
            <w:r w:rsidRPr="00C96D9E">
              <w:rPr>
                <w:rFonts w:ascii="Times New Roman" w:hAnsi="Times New Roman" w:cs="Times New Roman"/>
              </w:rPr>
              <w:t xml:space="preserve">.  </w:t>
            </w:r>
          </w:p>
        </w:tc>
      </w:tr>
      <w:tr w:rsidR="009C5F96" w:rsidRPr="00C96D9E" w14:paraId="26A8A468" w14:textId="77777777" w:rsidTr="00D0233C">
        <w:trPr>
          <w:trHeight w:val="2172"/>
        </w:trPr>
        <w:tc>
          <w:tcPr>
            <w:tcW w:w="4024" w:type="dxa"/>
            <w:tcBorders>
              <w:top w:val="single" w:sz="6" w:space="0" w:color="000000"/>
              <w:left w:val="double" w:sz="5" w:space="0" w:color="000000"/>
              <w:bottom w:val="single" w:sz="6" w:space="0" w:color="000000"/>
              <w:right w:val="single" w:sz="6" w:space="0" w:color="000000"/>
            </w:tcBorders>
          </w:tcPr>
          <w:p w14:paraId="130A9BC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6" w:space="0" w:color="000000"/>
              <w:left w:val="single" w:sz="6" w:space="0" w:color="000000"/>
              <w:bottom w:val="single" w:sz="6" w:space="0" w:color="000000"/>
              <w:right w:val="double" w:sz="5" w:space="0" w:color="000000"/>
            </w:tcBorders>
          </w:tcPr>
          <w:p w14:paraId="190785AD" w14:textId="737010E5" w:rsidR="009C5F96" w:rsidRPr="00C96D9E" w:rsidRDefault="009C5F96" w:rsidP="00D0233C">
            <w:pPr>
              <w:spacing w:after="114" w:line="256" w:lineRule="auto"/>
              <w:ind w:left="677" w:hanging="338"/>
              <w:jc w:val="left"/>
              <w:rPr>
                <w:rFonts w:ascii="Times New Roman" w:hAnsi="Times New Roman" w:cs="Times New Roman"/>
              </w:rPr>
            </w:pPr>
            <w:r w:rsidRPr="00C96D9E">
              <w:rPr>
                <w:rFonts w:ascii="Times New Roman" w:hAnsi="Times New Roman" w:cs="Times New Roman"/>
              </w:rPr>
              <w:t>1.</w:t>
            </w:r>
            <w:r w:rsidRPr="00C96D9E">
              <w:rPr>
                <w:rFonts w:ascii="Times New Roman" w:eastAsia="Arial" w:hAnsi="Times New Roman" w:cs="Times New Roman"/>
              </w:rPr>
              <w:t xml:space="preserve"> </w:t>
            </w:r>
            <w:r w:rsidRPr="00C96D9E">
              <w:rPr>
                <w:rFonts w:ascii="Times New Roman" w:hAnsi="Times New Roman" w:cs="Times New Roman"/>
              </w:rPr>
              <w:t xml:space="preserve"> User First </w:t>
            </w:r>
            <w:r w:rsidR="0069427D" w:rsidRPr="00C96D9E">
              <w:rPr>
                <w:rFonts w:ascii="Times New Roman" w:hAnsi="Times New Roman" w:cs="Times New Roman"/>
              </w:rPr>
              <w:t>open a publication and click on chat with pdf feature and able to chat with document which was created using AI</w:t>
            </w:r>
            <w:r w:rsidRPr="00C96D9E">
              <w:rPr>
                <w:rFonts w:ascii="Times New Roman" w:hAnsi="Times New Roman" w:cs="Times New Roman"/>
              </w:rPr>
              <w:t xml:space="preserve">.  </w:t>
            </w:r>
          </w:p>
          <w:p w14:paraId="50A009E6" w14:textId="77777777" w:rsidR="009C5F96" w:rsidRPr="00C96D9E" w:rsidRDefault="009C5F96" w:rsidP="00D0233C">
            <w:pPr>
              <w:spacing w:line="259" w:lineRule="auto"/>
              <w:ind w:left="339"/>
              <w:jc w:val="left"/>
              <w:rPr>
                <w:rFonts w:ascii="Times New Roman" w:hAnsi="Times New Roman" w:cs="Times New Roman"/>
              </w:rPr>
            </w:pPr>
            <w:r w:rsidRPr="00C96D9E">
              <w:rPr>
                <w:rFonts w:ascii="Times New Roman" w:hAnsi="Times New Roman" w:cs="Times New Roman"/>
              </w:rPr>
              <w:t xml:space="preserve"> </w:t>
            </w:r>
          </w:p>
        </w:tc>
      </w:tr>
      <w:tr w:rsidR="009C5F96" w:rsidRPr="00C96D9E" w14:paraId="66F4A97D" w14:textId="77777777" w:rsidTr="00D0233C">
        <w:trPr>
          <w:trHeight w:val="428"/>
        </w:trPr>
        <w:tc>
          <w:tcPr>
            <w:tcW w:w="4024" w:type="dxa"/>
            <w:tcBorders>
              <w:top w:val="single" w:sz="6" w:space="0" w:color="000000"/>
              <w:left w:val="double" w:sz="5" w:space="0" w:color="000000"/>
              <w:bottom w:val="single" w:sz="5" w:space="0" w:color="000000"/>
              <w:right w:val="single" w:sz="6" w:space="0" w:color="000000"/>
            </w:tcBorders>
          </w:tcPr>
          <w:p w14:paraId="2EB7FA2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5" w:space="0" w:color="000000"/>
              <w:right w:val="double" w:sz="5" w:space="0" w:color="000000"/>
            </w:tcBorders>
          </w:tcPr>
          <w:p w14:paraId="63058CBA" w14:textId="476E6841" w:rsidR="009C5F96" w:rsidRPr="00C96D9E" w:rsidRDefault="00907753"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User can Chat with Publication </w:t>
            </w:r>
            <w:r w:rsidR="009C5F96" w:rsidRPr="00C96D9E">
              <w:rPr>
                <w:rFonts w:ascii="Times New Roman" w:hAnsi="Times New Roman" w:cs="Times New Roman"/>
              </w:rPr>
              <w:t xml:space="preserve">successfully.  </w:t>
            </w:r>
          </w:p>
        </w:tc>
      </w:tr>
      <w:tr w:rsidR="009C5F96" w:rsidRPr="00C96D9E" w14:paraId="731D24FD" w14:textId="77777777" w:rsidTr="00D0233C">
        <w:trPr>
          <w:trHeight w:val="431"/>
        </w:trPr>
        <w:tc>
          <w:tcPr>
            <w:tcW w:w="4024" w:type="dxa"/>
            <w:tcBorders>
              <w:top w:val="single" w:sz="5" w:space="0" w:color="000000"/>
              <w:left w:val="double" w:sz="5" w:space="0" w:color="000000"/>
              <w:bottom w:val="single" w:sz="6" w:space="0" w:color="000000"/>
              <w:right w:val="single" w:sz="6" w:space="0" w:color="000000"/>
            </w:tcBorders>
          </w:tcPr>
          <w:p w14:paraId="53170C28"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5" w:space="0" w:color="000000"/>
              <w:left w:val="single" w:sz="6" w:space="0" w:color="000000"/>
              <w:bottom w:val="single" w:sz="6" w:space="0" w:color="000000"/>
              <w:right w:val="double" w:sz="5" w:space="0" w:color="000000"/>
            </w:tcBorders>
          </w:tcPr>
          <w:p w14:paraId="363A3C04" w14:textId="54EE9B66"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 </w:t>
            </w:r>
            <w:r w:rsidR="00907753" w:rsidRPr="00C96D9E">
              <w:rPr>
                <w:rFonts w:ascii="Times New Roman" w:hAnsi="Times New Roman" w:cs="Times New Roman"/>
              </w:rPr>
              <w:t xml:space="preserve">User can Chat with Publication successfully.  </w:t>
            </w:r>
          </w:p>
        </w:tc>
      </w:tr>
      <w:tr w:rsidR="009C5F96" w:rsidRPr="00C96D9E" w14:paraId="1863F8C4" w14:textId="77777777" w:rsidTr="00D0233C">
        <w:trPr>
          <w:trHeight w:val="458"/>
        </w:trPr>
        <w:tc>
          <w:tcPr>
            <w:tcW w:w="4024" w:type="dxa"/>
            <w:tcBorders>
              <w:top w:val="single" w:sz="6" w:space="0" w:color="000000"/>
              <w:left w:val="double" w:sz="5" w:space="0" w:color="000000"/>
              <w:bottom w:val="double" w:sz="5" w:space="0" w:color="000000"/>
              <w:right w:val="single" w:sz="6" w:space="0" w:color="000000"/>
            </w:tcBorders>
          </w:tcPr>
          <w:p w14:paraId="4020FF50"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4CEF6E36"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4E4B474D" w14:textId="77777777" w:rsidR="009C5F96" w:rsidRPr="00C96D9E" w:rsidRDefault="009C5F96" w:rsidP="009C5F96">
      <w:pPr>
        <w:spacing w:after="110" w:line="259" w:lineRule="auto"/>
        <w:ind w:left="14"/>
        <w:jc w:val="left"/>
      </w:pPr>
      <w:r w:rsidRPr="00C96D9E">
        <w:rPr>
          <w:b/>
        </w:rPr>
        <w:t xml:space="preserve"> </w:t>
      </w:r>
    </w:p>
    <w:p w14:paraId="38FB357B" w14:textId="5A2A41BC" w:rsidR="009C5F96" w:rsidRPr="00047CF9" w:rsidRDefault="009C5F96" w:rsidP="00907753">
      <w:pPr>
        <w:pStyle w:val="Heading4"/>
        <w:numPr>
          <w:ilvl w:val="0"/>
          <w:numId w:val="0"/>
        </w:numPr>
        <w:spacing w:after="22"/>
        <w:ind w:left="4" w:right="320"/>
        <w:rPr>
          <w:rFonts w:ascii="Times New Roman" w:hAnsi="Times New Roman"/>
          <w:i w:val="0"/>
          <w:szCs w:val="24"/>
        </w:rPr>
      </w:pPr>
      <w:r w:rsidRPr="00047CF9">
        <w:rPr>
          <w:rFonts w:ascii="Times New Roman" w:hAnsi="Times New Roman"/>
          <w:i w:val="0"/>
          <w:szCs w:val="24"/>
        </w:rPr>
        <w:t>6.6.2</w:t>
      </w:r>
      <w:r w:rsidRPr="00047CF9">
        <w:rPr>
          <w:rFonts w:ascii="Times New Roman" w:eastAsia="Arial" w:hAnsi="Times New Roman"/>
          <w:i w:val="0"/>
          <w:szCs w:val="24"/>
        </w:rPr>
        <w:t xml:space="preserve"> </w:t>
      </w:r>
      <w:r w:rsidR="00907753" w:rsidRPr="00047CF9">
        <w:rPr>
          <w:rFonts w:ascii="Times New Roman" w:hAnsi="Times New Roman"/>
          <w:i w:val="0"/>
          <w:szCs w:val="24"/>
        </w:rPr>
        <w:t>Conference Organizer</w:t>
      </w:r>
      <w:r w:rsidRPr="00047CF9">
        <w:rPr>
          <w:rFonts w:ascii="Times New Roman" w:hAnsi="Times New Roman"/>
          <w:i w:val="0"/>
          <w:szCs w:val="24"/>
        </w:rPr>
        <w:t xml:space="preserve"> </w:t>
      </w:r>
    </w:p>
    <w:p w14:paraId="5846AE74" w14:textId="5741FB87" w:rsidR="009C5F96" w:rsidRPr="00047CF9" w:rsidRDefault="009C5F96" w:rsidP="00047CF9">
      <w:pPr>
        <w:pStyle w:val="Heading5"/>
        <w:spacing w:after="203"/>
        <w:ind w:left="4" w:right="320"/>
        <w:rPr>
          <w:i w:val="0"/>
          <w:sz w:val="24"/>
          <w:szCs w:val="24"/>
        </w:rPr>
      </w:pPr>
      <w:r w:rsidRPr="00047CF9">
        <w:rPr>
          <w:i w:val="0"/>
          <w:sz w:val="24"/>
          <w:szCs w:val="24"/>
        </w:rPr>
        <w:t>6.6.2.1</w:t>
      </w:r>
      <w:r w:rsidRPr="00047CF9">
        <w:rPr>
          <w:rFonts w:eastAsia="Arial"/>
          <w:i w:val="0"/>
          <w:sz w:val="24"/>
          <w:szCs w:val="24"/>
        </w:rPr>
        <w:t xml:space="preserve"> </w:t>
      </w:r>
      <w:r w:rsidRPr="00047CF9">
        <w:rPr>
          <w:i w:val="0"/>
          <w:sz w:val="24"/>
          <w:szCs w:val="24"/>
        </w:rPr>
        <w:t xml:space="preserve">Test case No. 12 </w:t>
      </w:r>
    </w:p>
    <w:p w14:paraId="7CFC9624" w14:textId="17F513B9" w:rsidR="00047CF9" w:rsidRDefault="00047CF9" w:rsidP="00047CF9">
      <w:pPr>
        <w:pStyle w:val="Caption"/>
        <w:keepNext/>
        <w:jc w:val="center"/>
      </w:pPr>
      <w:bookmarkStart w:id="309" w:name="_Toc165625428"/>
      <w:r>
        <w:t xml:space="preserve">Table </w:t>
      </w:r>
      <w:r>
        <w:fldChar w:fldCharType="begin"/>
      </w:r>
      <w:r>
        <w:instrText xml:space="preserve"> SEQ Table \* ARABIC </w:instrText>
      </w:r>
      <w:r>
        <w:fldChar w:fldCharType="separate"/>
      </w:r>
      <w:r w:rsidR="006D0EB2">
        <w:rPr>
          <w:noProof/>
        </w:rPr>
        <w:t>34</w:t>
      </w:r>
      <w:r>
        <w:fldChar w:fldCharType="end"/>
      </w:r>
      <w:r>
        <w:t xml:space="preserve">: </w:t>
      </w:r>
      <w:r w:rsidRPr="000C42B2">
        <w:t>Schedule Conference</w:t>
      </w:r>
      <w:bookmarkEnd w:id="309"/>
    </w:p>
    <w:tbl>
      <w:tblPr>
        <w:tblStyle w:val="TableGrid0"/>
        <w:tblW w:w="8009" w:type="dxa"/>
        <w:tblInd w:w="-85" w:type="dxa"/>
        <w:tblCellMar>
          <w:top w:w="26" w:type="dxa"/>
          <w:left w:w="100" w:type="dxa"/>
          <w:right w:w="115" w:type="dxa"/>
        </w:tblCellMar>
        <w:tblLook w:val="04A0" w:firstRow="1" w:lastRow="0" w:firstColumn="1" w:lastColumn="0" w:noHBand="0" w:noVBand="1"/>
      </w:tblPr>
      <w:tblGrid>
        <w:gridCol w:w="4004"/>
        <w:gridCol w:w="4005"/>
      </w:tblGrid>
      <w:tr w:rsidR="009C5F96" w:rsidRPr="00C96D9E" w14:paraId="61344E3D" w14:textId="77777777" w:rsidTr="00907753">
        <w:trPr>
          <w:trHeight w:val="457"/>
        </w:trPr>
        <w:tc>
          <w:tcPr>
            <w:tcW w:w="4004" w:type="dxa"/>
            <w:tcBorders>
              <w:top w:val="double" w:sz="6" w:space="0" w:color="000000"/>
              <w:left w:val="double" w:sz="6" w:space="0" w:color="000000"/>
              <w:bottom w:val="single" w:sz="6" w:space="0" w:color="000000"/>
              <w:right w:val="single" w:sz="6" w:space="0" w:color="000000"/>
            </w:tcBorders>
          </w:tcPr>
          <w:p w14:paraId="2A9F87B6"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05" w:type="dxa"/>
            <w:tcBorders>
              <w:top w:val="double" w:sz="6" w:space="0" w:color="000000"/>
              <w:left w:val="single" w:sz="6" w:space="0" w:color="000000"/>
              <w:bottom w:val="single" w:sz="6" w:space="0" w:color="000000"/>
              <w:right w:val="double" w:sz="6" w:space="0" w:color="000000"/>
            </w:tcBorders>
          </w:tcPr>
          <w:p w14:paraId="4526165A"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12 </w:t>
            </w:r>
          </w:p>
        </w:tc>
      </w:tr>
      <w:tr w:rsidR="009C5F96" w:rsidRPr="00C96D9E" w14:paraId="221E993F" w14:textId="77777777" w:rsidTr="00907753">
        <w:trPr>
          <w:trHeight w:val="427"/>
        </w:trPr>
        <w:tc>
          <w:tcPr>
            <w:tcW w:w="4004" w:type="dxa"/>
            <w:tcBorders>
              <w:top w:val="single" w:sz="6" w:space="0" w:color="000000"/>
              <w:left w:val="double" w:sz="6" w:space="0" w:color="000000"/>
              <w:bottom w:val="single" w:sz="6" w:space="0" w:color="000000"/>
              <w:right w:val="single" w:sz="6" w:space="0" w:color="000000"/>
            </w:tcBorders>
          </w:tcPr>
          <w:p w14:paraId="2EAA684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05" w:type="dxa"/>
            <w:tcBorders>
              <w:top w:val="single" w:sz="6" w:space="0" w:color="000000"/>
              <w:left w:val="single" w:sz="6" w:space="0" w:color="000000"/>
              <w:bottom w:val="single" w:sz="6" w:space="0" w:color="000000"/>
              <w:right w:val="double" w:sz="6" w:space="0" w:color="000000"/>
            </w:tcBorders>
          </w:tcPr>
          <w:p w14:paraId="5A7052A0" w14:textId="57D51EA1" w:rsidR="009C5F96" w:rsidRPr="00C96D9E" w:rsidRDefault="00505BF8" w:rsidP="00505BF8">
            <w:pPr>
              <w:spacing w:line="259" w:lineRule="auto"/>
              <w:ind w:left="1"/>
              <w:jc w:val="left"/>
              <w:rPr>
                <w:rFonts w:ascii="Times New Roman" w:hAnsi="Times New Roman" w:cs="Times New Roman"/>
              </w:rPr>
            </w:pPr>
            <w:r w:rsidRPr="00C96D9E">
              <w:rPr>
                <w:rFonts w:ascii="Times New Roman" w:hAnsi="Times New Roman" w:cs="Times New Roman"/>
              </w:rPr>
              <w:t>create call for publication (CFPs)</w:t>
            </w:r>
            <w:r w:rsidR="009C5F96" w:rsidRPr="00C96D9E">
              <w:rPr>
                <w:rFonts w:ascii="Times New Roman" w:hAnsi="Times New Roman" w:cs="Times New Roman"/>
              </w:rPr>
              <w:t xml:space="preserve">  </w:t>
            </w:r>
          </w:p>
        </w:tc>
      </w:tr>
      <w:tr w:rsidR="00907753" w:rsidRPr="00C96D9E" w14:paraId="62FC8CA6" w14:textId="77777777" w:rsidTr="00907753">
        <w:trPr>
          <w:trHeight w:val="431"/>
        </w:trPr>
        <w:tc>
          <w:tcPr>
            <w:tcW w:w="4004" w:type="dxa"/>
            <w:tcBorders>
              <w:top w:val="single" w:sz="6" w:space="0" w:color="000000"/>
              <w:left w:val="double" w:sz="6" w:space="0" w:color="000000"/>
              <w:bottom w:val="single" w:sz="5" w:space="0" w:color="000000"/>
              <w:right w:val="single" w:sz="6" w:space="0" w:color="000000"/>
            </w:tcBorders>
          </w:tcPr>
          <w:p w14:paraId="0AE9C68E" w14:textId="77777777" w:rsidR="00907753" w:rsidRPr="00C96D9E" w:rsidRDefault="00907753" w:rsidP="00907753">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05" w:type="dxa"/>
            <w:tcBorders>
              <w:top w:val="single" w:sz="6" w:space="0" w:color="000000"/>
              <w:left w:val="single" w:sz="6" w:space="0" w:color="000000"/>
              <w:bottom w:val="single" w:sz="5" w:space="0" w:color="000000"/>
              <w:right w:val="double" w:sz="6" w:space="0" w:color="000000"/>
            </w:tcBorders>
          </w:tcPr>
          <w:p w14:paraId="4572DFB2" w14:textId="1E9C8701" w:rsidR="00907753" w:rsidRPr="00C96D9E" w:rsidRDefault="00907753" w:rsidP="00907753">
            <w:pPr>
              <w:spacing w:line="259" w:lineRule="auto"/>
              <w:ind w:left="1"/>
              <w:jc w:val="left"/>
              <w:rPr>
                <w:rFonts w:ascii="Times New Roman" w:hAnsi="Times New Roman" w:cs="Times New Roman"/>
              </w:rPr>
            </w:pPr>
            <w:r w:rsidRPr="00C96D9E">
              <w:rPr>
                <w:rFonts w:ascii="Times New Roman" w:hAnsi="Times New Roman" w:cs="Times New Roman"/>
                <w:color w:val="000000" w:themeColor="text1"/>
              </w:rPr>
              <w:t>Conference details (date, time, venue) are not scheduled.</w:t>
            </w:r>
          </w:p>
        </w:tc>
      </w:tr>
      <w:tr w:rsidR="00907753" w:rsidRPr="00C96D9E" w14:paraId="7C60DBA2" w14:textId="77777777" w:rsidTr="00907753">
        <w:trPr>
          <w:trHeight w:val="2172"/>
        </w:trPr>
        <w:tc>
          <w:tcPr>
            <w:tcW w:w="4004" w:type="dxa"/>
            <w:tcBorders>
              <w:top w:val="single" w:sz="5" w:space="0" w:color="000000"/>
              <w:left w:val="double" w:sz="6" w:space="0" w:color="000000"/>
              <w:bottom w:val="single" w:sz="5" w:space="0" w:color="000000"/>
              <w:right w:val="single" w:sz="6" w:space="0" w:color="000000"/>
            </w:tcBorders>
          </w:tcPr>
          <w:p w14:paraId="0DACA61B" w14:textId="77777777" w:rsidR="00907753" w:rsidRPr="00C96D9E" w:rsidRDefault="00907753" w:rsidP="00907753">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05" w:type="dxa"/>
            <w:tcBorders>
              <w:top w:val="single" w:sz="5" w:space="0" w:color="000000"/>
              <w:left w:val="single" w:sz="6" w:space="0" w:color="000000"/>
              <w:bottom w:val="single" w:sz="5" w:space="0" w:color="000000"/>
              <w:right w:val="double" w:sz="6" w:space="0" w:color="000000"/>
            </w:tcBorders>
          </w:tcPr>
          <w:p w14:paraId="336D1F91" w14:textId="27F627F5" w:rsidR="00907753" w:rsidRPr="00C96D9E" w:rsidRDefault="00907753" w:rsidP="00907753">
            <w:pPr>
              <w:spacing w:line="259" w:lineRule="auto"/>
              <w:ind w:left="678" w:hanging="338"/>
              <w:jc w:val="left"/>
              <w:rPr>
                <w:rFonts w:ascii="Times New Roman" w:hAnsi="Times New Roman" w:cs="Times New Roman"/>
              </w:rPr>
            </w:pPr>
            <w:r w:rsidRPr="00C96D9E">
              <w:rPr>
                <w:rFonts w:ascii="Times New Roman" w:hAnsi="Times New Roman" w:cs="Times New Roman"/>
                <w:color w:val="000000" w:themeColor="text1"/>
              </w:rPr>
              <w:t>1.The conference organizer initiates the scheduling process, providing necessary details such as date, time, and venue through the system interface. Upon confirmation, the system records and saves the conference schedule.</w:t>
            </w:r>
          </w:p>
        </w:tc>
      </w:tr>
      <w:tr w:rsidR="00907753" w:rsidRPr="00C96D9E" w14:paraId="73A4AC33" w14:textId="77777777" w:rsidTr="00907753">
        <w:trPr>
          <w:trHeight w:val="817"/>
        </w:trPr>
        <w:tc>
          <w:tcPr>
            <w:tcW w:w="4004" w:type="dxa"/>
            <w:tcBorders>
              <w:top w:val="single" w:sz="5" w:space="0" w:color="000000"/>
              <w:left w:val="double" w:sz="6" w:space="0" w:color="000000"/>
              <w:bottom w:val="single" w:sz="6" w:space="0" w:color="000000"/>
              <w:right w:val="single" w:sz="6" w:space="0" w:color="000000"/>
            </w:tcBorders>
          </w:tcPr>
          <w:p w14:paraId="2AD6CD83" w14:textId="77777777" w:rsidR="00907753" w:rsidRPr="00C96D9E" w:rsidRDefault="00907753" w:rsidP="00907753">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Expected Output  </w:t>
            </w:r>
          </w:p>
        </w:tc>
        <w:tc>
          <w:tcPr>
            <w:tcW w:w="4005" w:type="dxa"/>
            <w:tcBorders>
              <w:top w:val="single" w:sz="5" w:space="0" w:color="000000"/>
              <w:left w:val="single" w:sz="6" w:space="0" w:color="000000"/>
              <w:bottom w:val="single" w:sz="6" w:space="0" w:color="000000"/>
              <w:right w:val="double" w:sz="6" w:space="0" w:color="000000"/>
            </w:tcBorders>
          </w:tcPr>
          <w:p w14:paraId="0D96F794" w14:textId="7F32422C" w:rsidR="00907753" w:rsidRPr="00C96D9E" w:rsidRDefault="00907753" w:rsidP="00907753">
            <w:pPr>
              <w:spacing w:line="259" w:lineRule="auto"/>
              <w:ind w:left="1"/>
              <w:jc w:val="left"/>
              <w:rPr>
                <w:rFonts w:ascii="Times New Roman" w:hAnsi="Times New Roman" w:cs="Times New Roman"/>
              </w:rPr>
            </w:pPr>
            <w:r w:rsidRPr="00C96D9E">
              <w:rPr>
                <w:rFonts w:ascii="Times New Roman" w:hAnsi="Times New Roman" w:cs="Times New Roman"/>
              </w:rPr>
              <w:t xml:space="preserve">Conference was scheduled successfully. </w:t>
            </w:r>
          </w:p>
        </w:tc>
      </w:tr>
      <w:tr w:rsidR="00907753" w:rsidRPr="00C96D9E" w14:paraId="201053E0" w14:textId="77777777" w:rsidTr="00907753">
        <w:trPr>
          <w:trHeight w:val="821"/>
        </w:trPr>
        <w:tc>
          <w:tcPr>
            <w:tcW w:w="4004" w:type="dxa"/>
            <w:tcBorders>
              <w:top w:val="single" w:sz="6" w:space="0" w:color="000000"/>
              <w:left w:val="double" w:sz="6" w:space="0" w:color="000000"/>
              <w:bottom w:val="single" w:sz="6" w:space="0" w:color="000000"/>
              <w:right w:val="single" w:sz="6" w:space="0" w:color="000000"/>
            </w:tcBorders>
          </w:tcPr>
          <w:p w14:paraId="0F6F0CA7" w14:textId="77777777" w:rsidR="00907753" w:rsidRPr="00C96D9E" w:rsidRDefault="00907753" w:rsidP="00907753">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6" w:space="0" w:color="000000"/>
              <w:left w:val="single" w:sz="6" w:space="0" w:color="000000"/>
              <w:bottom w:val="single" w:sz="6" w:space="0" w:color="000000"/>
              <w:right w:val="double" w:sz="6" w:space="0" w:color="000000"/>
            </w:tcBorders>
          </w:tcPr>
          <w:p w14:paraId="32451A57" w14:textId="32F98579" w:rsidR="00907753" w:rsidRPr="00C96D9E" w:rsidRDefault="00907753" w:rsidP="00907753">
            <w:pPr>
              <w:spacing w:line="259" w:lineRule="auto"/>
              <w:ind w:left="1"/>
              <w:jc w:val="left"/>
              <w:rPr>
                <w:rFonts w:ascii="Times New Roman" w:hAnsi="Times New Roman" w:cs="Times New Roman"/>
              </w:rPr>
            </w:pPr>
            <w:r w:rsidRPr="00C96D9E">
              <w:rPr>
                <w:rFonts w:ascii="Times New Roman" w:hAnsi="Times New Roman" w:cs="Times New Roman"/>
              </w:rPr>
              <w:t>Conference was scheduled successfully.</w:t>
            </w:r>
          </w:p>
        </w:tc>
      </w:tr>
      <w:tr w:rsidR="00907753" w:rsidRPr="00C96D9E" w14:paraId="38F36292" w14:textId="77777777" w:rsidTr="00907753">
        <w:trPr>
          <w:trHeight w:val="457"/>
        </w:trPr>
        <w:tc>
          <w:tcPr>
            <w:tcW w:w="4004" w:type="dxa"/>
            <w:tcBorders>
              <w:top w:val="single" w:sz="6" w:space="0" w:color="000000"/>
              <w:left w:val="double" w:sz="6" w:space="0" w:color="000000"/>
              <w:bottom w:val="double" w:sz="6" w:space="0" w:color="000000"/>
              <w:right w:val="single" w:sz="6" w:space="0" w:color="000000"/>
            </w:tcBorders>
          </w:tcPr>
          <w:p w14:paraId="2D6E6ACE" w14:textId="77777777" w:rsidR="00907753" w:rsidRPr="00C96D9E" w:rsidRDefault="00907753" w:rsidP="00907753">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6" w:space="0" w:color="000000"/>
              <w:left w:val="single" w:sz="6" w:space="0" w:color="000000"/>
              <w:bottom w:val="double" w:sz="6" w:space="0" w:color="000000"/>
              <w:right w:val="double" w:sz="6" w:space="0" w:color="000000"/>
            </w:tcBorders>
          </w:tcPr>
          <w:p w14:paraId="00041DAF" w14:textId="77777777" w:rsidR="00907753" w:rsidRPr="00C96D9E" w:rsidRDefault="00907753" w:rsidP="00907753">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2053585F" w14:textId="79955AA0" w:rsidR="009C5F96" w:rsidRPr="00C96D9E" w:rsidRDefault="009C5F96" w:rsidP="00047CF9">
      <w:pPr>
        <w:spacing w:after="14" w:line="259" w:lineRule="auto"/>
        <w:ind w:left="691"/>
        <w:jc w:val="left"/>
      </w:pPr>
      <w:r w:rsidRPr="00C96D9E">
        <w:rPr>
          <w:b/>
        </w:rPr>
        <w:t xml:space="preserve">  </w:t>
      </w:r>
    </w:p>
    <w:p w14:paraId="094473E4" w14:textId="51EBEB3F" w:rsidR="009C5F96" w:rsidRPr="00047CF9" w:rsidRDefault="009C5F96" w:rsidP="00047CF9">
      <w:pPr>
        <w:pStyle w:val="Heading5"/>
        <w:spacing w:after="206"/>
        <w:ind w:left="4" w:right="320"/>
        <w:rPr>
          <w:i w:val="0"/>
          <w:sz w:val="24"/>
          <w:szCs w:val="24"/>
        </w:rPr>
      </w:pPr>
      <w:r w:rsidRPr="00047CF9">
        <w:rPr>
          <w:i w:val="0"/>
          <w:sz w:val="24"/>
          <w:szCs w:val="24"/>
        </w:rPr>
        <w:t>6.6.2.2</w:t>
      </w:r>
      <w:r w:rsidRPr="00047CF9">
        <w:rPr>
          <w:rFonts w:eastAsia="Arial"/>
          <w:i w:val="0"/>
          <w:sz w:val="24"/>
          <w:szCs w:val="24"/>
        </w:rPr>
        <w:t xml:space="preserve"> </w:t>
      </w:r>
      <w:r w:rsidRPr="00047CF9">
        <w:rPr>
          <w:i w:val="0"/>
          <w:sz w:val="24"/>
          <w:szCs w:val="24"/>
        </w:rPr>
        <w:t xml:space="preserve">Test case No. 13 </w:t>
      </w:r>
    </w:p>
    <w:p w14:paraId="62B1FC2F" w14:textId="40AD0F4C" w:rsidR="00047CF9" w:rsidRDefault="00047CF9" w:rsidP="00047CF9">
      <w:pPr>
        <w:pStyle w:val="Caption"/>
        <w:keepNext/>
        <w:jc w:val="center"/>
      </w:pPr>
      <w:bookmarkStart w:id="310" w:name="_Toc165625429"/>
      <w:r>
        <w:t xml:space="preserve">Table </w:t>
      </w:r>
      <w:r>
        <w:fldChar w:fldCharType="begin"/>
      </w:r>
      <w:r>
        <w:instrText xml:space="preserve"> SEQ Table \* ARABIC </w:instrText>
      </w:r>
      <w:r>
        <w:fldChar w:fldCharType="separate"/>
      </w:r>
      <w:r w:rsidR="006D0EB2">
        <w:rPr>
          <w:noProof/>
        </w:rPr>
        <w:t>35</w:t>
      </w:r>
      <w:r>
        <w:fldChar w:fldCharType="end"/>
      </w:r>
      <w:r>
        <w:t xml:space="preserve">: </w:t>
      </w:r>
      <w:r w:rsidRPr="00313778">
        <w:t>Test case of set submission deadline</w:t>
      </w:r>
      <w:bookmarkEnd w:id="310"/>
    </w:p>
    <w:tbl>
      <w:tblPr>
        <w:tblStyle w:val="TableGrid0"/>
        <w:tblW w:w="8009" w:type="dxa"/>
        <w:tblInd w:w="-85" w:type="dxa"/>
        <w:tblCellMar>
          <w:top w:w="26" w:type="dxa"/>
          <w:left w:w="100" w:type="dxa"/>
          <w:right w:w="38" w:type="dxa"/>
        </w:tblCellMar>
        <w:tblLook w:val="04A0" w:firstRow="1" w:lastRow="0" w:firstColumn="1" w:lastColumn="0" w:noHBand="0" w:noVBand="1"/>
      </w:tblPr>
      <w:tblGrid>
        <w:gridCol w:w="4004"/>
        <w:gridCol w:w="4005"/>
      </w:tblGrid>
      <w:tr w:rsidR="009C5F96" w:rsidRPr="00C96D9E" w14:paraId="661347E5" w14:textId="77777777" w:rsidTr="00012A0D">
        <w:trPr>
          <w:trHeight w:val="460"/>
        </w:trPr>
        <w:tc>
          <w:tcPr>
            <w:tcW w:w="4004" w:type="dxa"/>
            <w:tcBorders>
              <w:top w:val="double" w:sz="5" w:space="0" w:color="000000"/>
              <w:left w:val="double" w:sz="6" w:space="0" w:color="000000"/>
              <w:bottom w:val="single" w:sz="5" w:space="0" w:color="000000"/>
              <w:right w:val="single" w:sz="6" w:space="0" w:color="000000"/>
            </w:tcBorders>
          </w:tcPr>
          <w:p w14:paraId="221EA0A9"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05" w:type="dxa"/>
            <w:tcBorders>
              <w:top w:val="double" w:sz="5" w:space="0" w:color="000000"/>
              <w:left w:val="single" w:sz="6" w:space="0" w:color="000000"/>
              <w:bottom w:val="single" w:sz="5" w:space="0" w:color="000000"/>
              <w:right w:val="double" w:sz="6" w:space="0" w:color="000000"/>
            </w:tcBorders>
          </w:tcPr>
          <w:p w14:paraId="0C063B08"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13 </w:t>
            </w:r>
          </w:p>
        </w:tc>
      </w:tr>
      <w:tr w:rsidR="009C5F96" w:rsidRPr="00C96D9E" w14:paraId="15601205" w14:textId="77777777" w:rsidTr="00012A0D">
        <w:trPr>
          <w:trHeight w:val="426"/>
        </w:trPr>
        <w:tc>
          <w:tcPr>
            <w:tcW w:w="4004" w:type="dxa"/>
            <w:tcBorders>
              <w:top w:val="single" w:sz="5" w:space="0" w:color="000000"/>
              <w:left w:val="double" w:sz="6" w:space="0" w:color="000000"/>
              <w:bottom w:val="single" w:sz="6" w:space="0" w:color="000000"/>
              <w:right w:val="single" w:sz="6" w:space="0" w:color="000000"/>
            </w:tcBorders>
          </w:tcPr>
          <w:p w14:paraId="0CB9F98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05" w:type="dxa"/>
            <w:tcBorders>
              <w:top w:val="single" w:sz="5" w:space="0" w:color="000000"/>
              <w:left w:val="single" w:sz="6" w:space="0" w:color="000000"/>
              <w:bottom w:val="single" w:sz="6" w:space="0" w:color="000000"/>
              <w:right w:val="double" w:sz="6" w:space="0" w:color="000000"/>
            </w:tcBorders>
          </w:tcPr>
          <w:p w14:paraId="55A77C80" w14:textId="6DD6E8FC" w:rsidR="009C5F96" w:rsidRPr="00C96D9E" w:rsidRDefault="00505BF8" w:rsidP="00D0233C">
            <w:pPr>
              <w:spacing w:line="259" w:lineRule="auto"/>
              <w:ind w:left="1"/>
              <w:jc w:val="left"/>
              <w:rPr>
                <w:rFonts w:ascii="Times New Roman" w:hAnsi="Times New Roman" w:cs="Times New Roman"/>
              </w:rPr>
            </w:pPr>
            <w:r w:rsidRPr="00C96D9E">
              <w:rPr>
                <w:rFonts w:ascii="Times New Roman" w:hAnsi="Times New Roman" w:cs="Times New Roman"/>
              </w:rPr>
              <w:t>Extend the deadline of CFP</w:t>
            </w:r>
            <w:r w:rsidR="009C5F96" w:rsidRPr="00C96D9E">
              <w:rPr>
                <w:rFonts w:ascii="Times New Roman" w:hAnsi="Times New Roman" w:cs="Times New Roman"/>
              </w:rPr>
              <w:t xml:space="preserve">  </w:t>
            </w:r>
          </w:p>
        </w:tc>
      </w:tr>
      <w:tr w:rsidR="00012A0D" w:rsidRPr="00C96D9E" w14:paraId="4268E304" w14:textId="77777777" w:rsidTr="00012A0D">
        <w:trPr>
          <w:trHeight w:val="432"/>
        </w:trPr>
        <w:tc>
          <w:tcPr>
            <w:tcW w:w="4004" w:type="dxa"/>
            <w:tcBorders>
              <w:top w:val="single" w:sz="6" w:space="0" w:color="000000"/>
              <w:left w:val="double" w:sz="6" w:space="0" w:color="000000"/>
              <w:bottom w:val="single" w:sz="6" w:space="0" w:color="000000"/>
              <w:right w:val="single" w:sz="6" w:space="0" w:color="000000"/>
            </w:tcBorders>
          </w:tcPr>
          <w:p w14:paraId="21A0034A"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05" w:type="dxa"/>
            <w:tcBorders>
              <w:top w:val="single" w:sz="6" w:space="0" w:color="000000"/>
              <w:left w:val="single" w:sz="6" w:space="0" w:color="000000"/>
              <w:bottom w:val="single" w:sz="6" w:space="0" w:color="000000"/>
              <w:right w:val="double" w:sz="6" w:space="0" w:color="000000"/>
            </w:tcBorders>
          </w:tcPr>
          <w:p w14:paraId="12AAED93" w14:textId="3D41864A"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color w:val="000000" w:themeColor="text1"/>
              </w:rPr>
              <w:t>Conference details are available.</w:t>
            </w:r>
          </w:p>
        </w:tc>
      </w:tr>
      <w:tr w:rsidR="00012A0D" w:rsidRPr="00C96D9E" w14:paraId="506B6FF4" w14:textId="77777777" w:rsidTr="00012A0D">
        <w:trPr>
          <w:trHeight w:val="2172"/>
        </w:trPr>
        <w:tc>
          <w:tcPr>
            <w:tcW w:w="4004" w:type="dxa"/>
            <w:tcBorders>
              <w:top w:val="single" w:sz="6" w:space="0" w:color="000000"/>
              <w:left w:val="double" w:sz="6" w:space="0" w:color="000000"/>
              <w:bottom w:val="single" w:sz="6" w:space="0" w:color="000000"/>
              <w:right w:val="single" w:sz="6" w:space="0" w:color="000000"/>
            </w:tcBorders>
          </w:tcPr>
          <w:p w14:paraId="4CD9D649"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05" w:type="dxa"/>
            <w:tcBorders>
              <w:top w:val="single" w:sz="6" w:space="0" w:color="000000"/>
              <w:left w:val="single" w:sz="6" w:space="0" w:color="000000"/>
              <w:bottom w:val="single" w:sz="6" w:space="0" w:color="000000"/>
              <w:right w:val="double" w:sz="6" w:space="0" w:color="000000"/>
            </w:tcBorders>
          </w:tcPr>
          <w:p w14:paraId="5BFE9372" w14:textId="21516B23" w:rsidR="00012A0D" w:rsidRPr="00C96D9E" w:rsidRDefault="00012A0D" w:rsidP="00012A0D">
            <w:pPr>
              <w:spacing w:line="259" w:lineRule="auto"/>
              <w:ind w:left="678" w:hanging="338"/>
              <w:jc w:val="left"/>
              <w:rPr>
                <w:rFonts w:ascii="Times New Roman" w:hAnsi="Times New Roman" w:cs="Times New Roman"/>
              </w:rPr>
            </w:pPr>
            <w:r w:rsidRPr="00C96D9E">
              <w:rPr>
                <w:rFonts w:ascii="Times New Roman" w:hAnsi="Times New Roman" w:cs="Times New Roman"/>
              </w:rPr>
              <w:t>1.</w:t>
            </w:r>
            <w:r w:rsidRPr="00C96D9E">
              <w:rPr>
                <w:rFonts w:ascii="Times New Roman" w:eastAsia="Arial" w:hAnsi="Times New Roman" w:cs="Times New Roman"/>
              </w:rPr>
              <w:t xml:space="preserve"> </w:t>
            </w:r>
            <w:r w:rsidRPr="00C96D9E">
              <w:rPr>
                <w:rFonts w:ascii="Times New Roman" w:hAnsi="Times New Roman" w:cs="Times New Roman"/>
                <w:color w:val="000000" w:themeColor="text1"/>
              </w:rPr>
              <w:t>Accessing the conference management system, navigating to the submission deadline settings, and defining the deadlines for authors to submit their publications.</w:t>
            </w:r>
          </w:p>
        </w:tc>
      </w:tr>
      <w:tr w:rsidR="00012A0D" w:rsidRPr="00C96D9E" w14:paraId="527B286B" w14:textId="77777777" w:rsidTr="00012A0D">
        <w:trPr>
          <w:trHeight w:val="816"/>
        </w:trPr>
        <w:tc>
          <w:tcPr>
            <w:tcW w:w="4004" w:type="dxa"/>
            <w:tcBorders>
              <w:top w:val="single" w:sz="6" w:space="0" w:color="000000"/>
              <w:left w:val="double" w:sz="6" w:space="0" w:color="000000"/>
              <w:bottom w:val="single" w:sz="6" w:space="0" w:color="000000"/>
              <w:right w:val="single" w:sz="6" w:space="0" w:color="000000"/>
            </w:tcBorders>
          </w:tcPr>
          <w:p w14:paraId="44B2C0ED"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05" w:type="dxa"/>
            <w:tcBorders>
              <w:top w:val="single" w:sz="6" w:space="0" w:color="000000"/>
              <w:left w:val="single" w:sz="6" w:space="0" w:color="000000"/>
              <w:bottom w:val="single" w:sz="6" w:space="0" w:color="000000"/>
              <w:right w:val="double" w:sz="6" w:space="0" w:color="000000"/>
            </w:tcBorders>
          </w:tcPr>
          <w:p w14:paraId="18A02369" w14:textId="2C983BB3"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Deadline was set successfully. </w:t>
            </w:r>
          </w:p>
        </w:tc>
      </w:tr>
      <w:tr w:rsidR="00012A0D" w:rsidRPr="00C96D9E" w14:paraId="40F5B993" w14:textId="77777777" w:rsidTr="00012A0D">
        <w:trPr>
          <w:trHeight w:val="820"/>
        </w:trPr>
        <w:tc>
          <w:tcPr>
            <w:tcW w:w="4004" w:type="dxa"/>
            <w:tcBorders>
              <w:top w:val="single" w:sz="6" w:space="0" w:color="000000"/>
              <w:left w:val="double" w:sz="6" w:space="0" w:color="000000"/>
              <w:bottom w:val="single" w:sz="5" w:space="0" w:color="000000"/>
              <w:right w:val="single" w:sz="6" w:space="0" w:color="000000"/>
            </w:tcBorders>
          </w:tcPr>
          <w:p w14:paraId="59CA7054"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6" w:space="0" w:color="000000"/>
              <w:left w:val="single" w:sz="6" w:space="0" w:color="000000"/>
              <w:bottom w:val="single" w:sz="5" w:space="0" w:color="000000"/>
              <w:right w:val="double" w:sz="6" w:space="0" w:color="000000"/>
            </w:tcBorders>
          </w:tcPr>
          <w:p w14:paraId="46443017" w14:textId="325627C7"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Deadline was set successfully.  </w:t>
            </w:r>
          </w:p>
        </w:tc>
      </w:tr>
      <w:tr w:rsidR="00012A0D" w:rsidRPr="00C96D9E" w14:paraId="17C8017C" w14:textId="77777777" w:rsidTr="00012A0D">
        <w:trPr>
          <w:trHeight w:val="458"/>
        </w:trPr>
        <w:tc>
          <w:tcPr>
            <w:tcW w:w="4004" w:type="dxa"/>
            <w:tcBorders>
              <w:top w:val="single" w:sz="5" w:space="0" w:color="000000"/>
              <w:left w:val="double" w:sz="6" w:space="0" w:color="000000"/>
              <w:bottom w:val="double" w:sz="5" w:space="0" w:color="000000"/>
              <w:right w:val="single" w:sz="6" w:space="0" w:color="000000"/>
            </w:tcBorders>
          </w:tcPr>
          <w:p w14:paraId="2DDD005D"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5" w:space="0" w:color="000000"/>
              <w:left w:val="single" w:sz="6" w:space="0" w:color="000000"/>
              <w:bottom w:val="double" w:sz="5" w:space="0" w:color="000000"/>
              <w:right w:val="double" w:sz="6" w:space="0" w:color="000000"/>
            </w:tcBorders>
          </w:tcPr>
          <w:p w14:paraId="1263BFF6" w14:textId="77777777"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6EED9F9A" w14:textId="77777777" w:rsidR="009C5F96" w:rsidRPr="00C96D9E" w:rsidRDefault="009C5F96" w:rsidP="009C5F96">
      <w:pPr>
        <w:spacing w:after="112" w:line="259" w:lineRule="auto"/>
        <w:ind w:left="14"/>
        <w:jc w:val="left"/>
      </w:pPr>
      <w:r w:rsidRPr="00C96D9E">
        <w:rPr>
          <w:b/>
        </w:rPr>
        <w:t xml:space="preserve"> </w:t>
      </w:r>
    </w:p>
    <w:p w14:paraId="76DEC3CB" w14:textId="01CAB0A5" w:rsidR="009C5F96" w:rsidRPr="00047CF9" w:rsidRDefault="009C5F96" w:rsidP="00047CF9">
      <w:pPr>
        <w:pStyle w:val="Heading5"/>
        <w:spacing w:after="203"/>
        <w:ind w:left="4" w:right="320"/>
        <w:rPr>
          <w:i w:val="0"/>
          <w:sz w:val="24"/>
          <w:szCs w:val="24"/>
        </w:rPr>
      </w:pPr>
      <w:r w:rsidRPr="00047CF9">
        <w:rPr>
          <w:i w:val="0"/>
          <w:sz w:val="24"/>
          <w:szCs w:val="24"/>
        </w:rPr>
        <w:t>6.6.2.3</w:t>
      </w:r>
      <w:r w:rsidRPr="00047CF9">
        <w:rPr>
          <w:rFonts w:eastAsia="Arial"/>
          <w:i w:val="0"/>
          <w:sz w:val="24"/>
          <w:szCs w:val="24"/>
        </w:rPr>
        <w:t xml:space="preserve"> </w:t>
      </w:r>
      <w:r w:rsidRPr="00047CF9">
        <w:rPr>
          <w:i w:val="0"/>
          <w:sz w:val="24"/>
          <w:szCs w:val="24"/>
        </w:rPr>
        <w:t xml:space="preserve">Test case No. 14 </w:t>
      </w:r>
    </w:p>
    <w:p w14:paraId="0F81ED93" w14:textId="042D3ED3" w:rsidR="00047CF9" w:rsidRDefault="00047CF9" w:rsidP="00047CF9">
      <w:pPr>
        <w:pStyle w:val="Caption"/>
        <w:keepNext/>
        <w:jc w:val="center"/>
      </w:pPr>
      <w:bookmarkStart w:id="311" w:name="_Toc165625430"/>
      <w:r>
        <w:t xml:space="preserve">Table </w:t>
      </w:r>
      <w:r>
        <w:fldChar w:fldCharType="begin"/>
      </w:r>
      <w:r>
        <w:instrText xml:space="preserve"> SEQ Table \* ARABIC </w:instrText>
      </w:r>
      <w:r>
        <w:fldChar w:fldCharType="separate"/>
      </w:r>
      <w:r w:rsidR="006D0EB2">
        <w:rPr>
          <w:noProof/>
        </w:rPr>
        <w:t>36</w:t>
      </w:r>
      <w:r>
        <w:fldChar w:fldCharType="end"/>
      </w:r>
      <w:r>
        <w:t xml:space="preserve">: </w:t>
      </w:r>
      <w:r w:rsidRPr="00197A7C">
        <w:t>Test case Publish accepted publications.</w:t>
      </w:r>
      <w:bookmarkEnd w:id="311"/>
    </w:p>
    <w:tbl>
      <w:tblPr>
        <w:tblStyle w:val="TableGrid0"/>
        <w:tblW w:w="8009" w:type="dxa"/>
        <w:tblInd w:w="-85" w:type="dxa"/>
        <w:tblCellMar>
          <w:top w:w="27" w:type="dxa"/>
          <w:left w:w="100" w:type="dxa"/>
          <w:right w:w="115" w:type="dxa"/>
        </w:tblCellMar>
        <w:tblLook w:val="04A0" w:firstRow="1" w:lastRow="0" w:firstColumn="1" w:lastColumn="0" w:noHBand="0" w:noVBand="1"/>
      </w:tblPr>
      <w:tblGrid>
        <w:gridCol w:w="4004"/>
        <w:gridCol w:w="4005"/>
      </w:tblGrid>
      <w:tr w:rsidR="009C5F96" w:rsidRPr="00C96D9E" w14:paraId="47C40465" w14:textId="77777777" w:rsidTr="00012A0D">
        <w:trPr>
          <w:trHeight w:val="460"/>
        </w:trPr>
        <w:tc>
          <w:tcPr>
            <w:tcW w:w="4004" w:type="dxa"/>
            <w:tcBorders>
              <w:top w:val="double" w:sz="6" w:space="0" w:color="000000"/>
              <w:left w:val="double" w:sz="6" w:space="0" w:color="000000"/>
              <w:bottom w:val="single" w:sz="6" w:space="0" w:color="000000"/>
              <w:right w:val="single" w:sz="6" w:space="0" w:color="000000"/>
            </w:tcBorders>
          </w:tcPr>
          <w:p w14:paraId="5B0A4711"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05" w:type="dxa"/>
            <w:tcBorders>
              <w:top w:val="double" w:sz="6" w:space="0" w:color="000000"/>
              <w:left w:val="single" w:sz="6" w:space="0" w:color="000000"/>
              <w:bottom w:val="single" w:sz="6" w:space="0" w:color="000000"/>
              <w:right w:val="double" w:sz="6" w:space="0" w:color="000000"/>
            </w:tcBorders>
          </w:tcPr>
          <w:p w14:paraId="34554EFD"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14 </w:t>
            </w:r>
          </w:p>
        </w:tc>
      </w:tr>
      <w:tr w:rsidR="009C5F96" w:rsidRPr="00C96D9E" w14:paraId="7E6A728F" w14:textId="77777777" w:rsidTr="00012A0D">
        <w:trPr>
          <w:trHeight w:val="427"/>
        </w:trPr>
        <w:tc>
          <w:tcPr>
            <w:tcW w:w="4004" w:type="dxa"/>
            <w:tcBorders>
              <w:top w:val="single" w:sz="6" w:space="0" w:color="000000"/>
              <w:left w:val="double" w:sz="6" w:space="0" w:color="000000"/>
              <w:bottom w:val="single" w:sz="6" w:space="0" w:color="000000"/>
              <w:right w:val="single" w:sz="6" w:space="0" w:color="000000"/>
            </w:tcBorders>
          </w:tcPr>
          <w:p w14:paraId="45E97148"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05" w:type="dxa"/>
            <w:tcBorders>
              <w:top w:val="single" w:sz="6" w:space="0" w:color="000000"/>
              <w:left w:val="single" w:sz="6" w:space="0" w:color="000000"/>
              <w:bottom w:val="single" w:sz="6" w:space="0" w:color="000000"/>
              <w:right w:val="double" w:sz="6" w:space="0" w:color="000000"/>
            </w:tcBorders>
          </w:tcPr>
          <w:p w14:paraId="27ABA1C9" w14:textId="0F45EE5E" w:rsidR="009C5F96" w:rsidRPr="00C96D9E" w:rsidRDefault="00012A0D" w:rsidP="00D0233C">
            <w:pPr>
              <w:spacing w:line="259" w:lineRule="auto"/>
              <w:ind w:left="1"/>
              <w:jc w:val="left"/>
              <w:rPr>
                <w:rFonts w:ascii="Times New Roman" w:hAnsi="Times New Roman" w:cs="Times New Roman"/>
              </w:rPr>
            </w:pPr>
            <w:r w:rsidRPr="00C96D9E">
              <w:rPr>
                <w:rFonts w:ascii="Times New Roman" w:hAnsi="Times New Roman" w:cs="Times New Roman"/>
              </w:rPr>
              <w:t>Publish accepted publications.</w:t>
            </w:r>
          </w:p>
        </w:tc>
      </w:tr>
      <w:tr w:rsidR="009C5F96" w:rsidRPr="00C96D9E" w14:paraId="5D915FB7" w14:textId="77777777" w:rsidTr="00012A0D">
        <w:trPr>
          <w:trHeight w:val="428"/>
        </w:trPr>
        <w:tc>
          <w:tcPr>
            <w:tcW w:w="4004" w:type="dxa"/>
            <w:tcBorders>
              <w:top w:val="single" w:sz="6" w:space="0" w:color="000000"/>
              <w:left w:val="double" w:sz="6" w:space="0" w:color="000000"/>
              <w:bottom w:val="single" w:sz="5" w:space="0" w:color="000000"/>
              <w:right w:val="single" w:sz="6" w:space="0" w:color="000000"/>
            </w:tcBorders>
          </w:tcPr>
          <w:p w14:paraId="54B9D048"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05" w:type="dxa"/>
            <w:tcBorders>
              <w:top w:val="single" w:sz="6" w:space="0" w:color="000000"/>
              <w:left w:val="single" w:sz="6" w:space="0" w:color="000000"/>
              <w:bottom w:val="single" w:sz="5" w:space="0" w:color="000000"/>
              <w:right w:val="double" w:sz="6" w:space="0" w:color="000000"/>
            </w:tcBorders>
          </w:tcPr>
          <w:p w14:paraId="77784F91" w14:textId="74006577" w:rsidR="009C5F96"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color w:val="000000" w:themeColor="text1"/>
              </w:rPr>
              <w:t>Accepted submissions have been finalized and payments have been done.</w:t>
            </w:r>
            <w:r w:rsidR="009C5F96" w:rsidRPr="00C96D9E">
              <w:rPr>
                <w:rFonts w:ascii="Times New Roman" w:hAnsi="Times New Roman" w:cs="Times New Roman"/>
              </w:rPr>
              <w:t xml:space="preserve"> </w:t>
            </w:r>
          </w:p>
        </w:tc>
      </w:tr>
      <w:tr w:rsidR="00012A0D" w:rsidRPr="00C96D9E" w14:paraId="5184C674" w14:textId="77777777" w:rsidTr="00012A0D">
        <w:trPr>
          <w:trHeight w:val="2176"/>
        </w:trPr>
        <w:tc>
          <w:tcPr>
            <w:tcW w:w="4004" w:type="dxa"/>
            <w:tcBorders>
              <w:top w:val="single" w:sz="5" w:space="0" w:color="000000"/>
              <w:left w:val="double" w:sz="6" w:space="0" w:color="000000"/>
              <w:bottom w:val="single" w:sz="6" w:space="0" w:color="000000"/>
              <w:right w:val="single" w:sz="6" w:space="0" w:color="000000"/>
            </w:tcBorders>
          </w:tcPr>
          <w:p w14:paraId="2D11DB01"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Flow  </w:t>
            </w:r>
          </w:p>
        </w:tc>
        <w:tc>
          <w:tcPr>
            <w:tcW w:w="4005" w:type="dxa"/>
            <w:tcBorders>
              <w:top w:val="single" w:sz="5" w:space="0" w:color="000000"/>
              <w:left w:val="single" w:sz="6" w:space="0" w:color="000000"/>
              <w:bottom w:val="single" w:sz="6" w:space="0" w:color="000000"/>
              <w:right w:val="double" w:sz="6" w:space="0" w:color="000000"/>
            </w:tcBorders>
          </w:tcPr>
          <w:p w14:paraId="210B81F1" w14:textId="4AA83E92" w:rsidR="00012A0D" w:rsidRPr="00C96D9E" w:rsidRDefault="00012A0D" w:rsidP="00012A0D">
            <w:pPr>
              <w:spacing w:line="259" w:lineRule="auto"/>
              <w:ind w:right="91"/>
              <w:jc w:val="center"/>
              <w:rPr>
                <w:rFonts w:ascii="Times New Roman" w:hAnsi="Times New Roman" w:cs="Times New Roman"/>
              </w:rPr>
            </w:pPr>
            <w:r w:rsidRPr="00C96D9E">
              <w:rPr>
                <w:rFonts w:ascii="Times New Roman" w:hAnsi="Times New Roman" w:cs="Times New Roman"/>
                <w:color w:val="000000" w:themeColor="text1"/>
              </w:rPr>
              <w:t>1.Conference Organizer selects the accepted submissions for publication. System processes the selected submissions for publishing.</w:t>
            </w:r>
          </w:p>
        </w:tc>
      </w:tr>
      <w:tr w:rsidR="00012A0D" w:rsidRPr="00C96D9E" w14:paraId="0CAD3BEB" w14:textId="77777777" w:rsidTr="00012A0D">
        <w:trPr>
          <w:trHeight w:val="816"/>
        </w:trPr>
        <w:tc>
          <w:tcPr>
            <w:tcW w:w="4004" w:type="dxa"/>
            <w:tcBorders>
              <w:top w:val="single" w:sz="6" w:space="0" w:color="000000"/>
              <w:left w:val="double" w:sz="6" w:space="0" w:color="000000"/>
              <w:bottom w:val="single" w:sz="6" w:space="0" w:color="000000"/>
              <w:right w:val="single" w:sz="6" w:space="0" w:color="000000"/>
            </w:tcBorders>
          </w:tcPr>
          <w:p w14:paraId="6DBE2A0D"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05" w:type="dxa"/>
            <w:tcBorders>
              <w:top w:val="single" w:sz="6" w:space="0" w:color="000000"/>
              <w:left w:val="single" w:sz="6" w:space="0" w:color="000000"/>
              <w:bottom w:val="single" w:sz="6" w:space="0" w:color="000000"/>
              <w:right w:val="double" w:sz="6" w:space="0" w:color="000000"/>
            </w:tcBorders>
          </w:tcPr>
          <w:p w14:paraId="336033BA" w14:textId="227B9652"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Publications uploaded successfully. </w:t>
            </w:r>
          </w:p>
        </w:tc>
      </w:tr>
      <w:tr w:rsidR="00012A0D" w:rsidRPr="00C96D9E" w14:paraId="2C89B990" w14:textId="77777777" w:rsidTr="00012A0D">
        <w:trPr>
          <w:trHeight w:val="820"/>
        </w:trPr>
        <w:tc>
          <w:tcPr>
            <w:tcW w:w="4004" w:type="dxa"/>
            <w:tcBorders>
              <w:top w:val="single" w:sz="6" w:space="0" w:color="000000"/>
              <w:left w:val="double" w:sz="6" w:space="0" w:color="000000"/>
              <w:bottom w:val="single" w:sz="5" w:space="0" w:color="000000"/>
              <w:right w:val="single" w:sz="6" w:space="0" w:color="000000"/>
            </w:tcBorders>
          </w:tcPr>
          <w:p w14:paraId="6CE05593"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6" w:space="0" w:color="000000"/>
              <w:left w:val="single" w:sz="6" w:space="0" w:color="000000"/>
              <w:bottom w:val="single" w:sz="5" w:space="0" w:color="000000"/>
              <w:right w:val="double" w:sz="6" w:space="0" w:color="000000"/>
            </w:tcBorders>
          </w:tcPr>
          <w:p w14:paraId="753FD2DF" w14:textId="323D35CC"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Publications uploaded successfully. </w:t>
            </w:r>
          </w:p>
        </w:tc>
      </w:tr>
      <w:tr w:rsidR="00012A0D" w:rsidRPr="00C96D9E" w14:paraId="68565353" w14:textId="77777777" w:rsidTr="00012A0D">
        <w:trPr>
          <w:trHeight w:val="458"/>
        </w:trPr>
        <w:tc>
          <w:tcPr>
            <w:tcW w:w="4004" w:type="dxa"/>
            <w:tcBorders>
              <w:top w:val="single" w:sz="5" w:space="0" w:color="000000"/>
              <w:left w:val="double" w:sz="6" w:space="0" w:color="000000"/>
              <w:bottom w:val="double" w:sz="5" w:space="0" w:color="000000"/>
              <w:right w:val="single" w:sz="6" w:space="0" w:color="000000"/>
            </w:tcBorders>
          </w:tcPr>
          <w:p w14:paraId="3AA0893A" w14:textId="77777777" w:rsidR="00012A0D" w:rsidRPr="00C96D9E" w:rsidRDefault="00012A0D" w:rsidP="00012A0D">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5" w:space="0" w:color="000000"/>
              <w:left w:val="single" w:sz="6" w:space="0" w:color="000000"/>
              <w:bottom w:val="double" w:sz="5" w:space="0" w:color="000000"/>
              <w:right w:val="double" w:sz="6" w:space="0" w:color="000000"/>
            </w:tcBorders>
          </w:tcPr>
          <w:p w14:paraId="3BBD4D96" w14:textId="77777777" w:rsidR="00012A0D" w:rsidRPr="00C96D9E" w:rsidRDefault="00012A0D" w:rsidP="00012A0D">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4A1B1CDD" w14:textId="747D0784" w:rsidR="009C5F96" w:rsidRPr="00047CF9" w:rsidRDefault="009C5F96" w:rsidP="00047CF9">
      <w:pPr>
        <w:pStyle w:val="Heading4"/>
        <w:numPr>
          <w:ilvl w:val="0"/>
          <w:numId w:val="0"/>
        </w:numPr>
        <w:spacing w:after="22"/>
        <w:ind w:left="4" w:right="320"/>
        <w:rPr>
          <w:rFonts w:ascii="Times New Roman" w:hAnsi="Times New Roman"/>
          <w:i w:val="0"/>
          <w:szCs w:val="24"/>
        </w:rPr>
      </w:pPr>
      <w:r w:rsidRPr="00C96D9E">
        <w:rPr>
          <w:rFonts w:ascii="Times New Roman" w:hAnsi="Times New Roman"/>
          <w:szCs w:val="24"/>
        </w:rPr>
        <w:t xml:space="preserve"> </w:t>
      </w:r>
      <w:r w:rsidR="00012A0D" w:rsidRPr="00047CF9">
        <w:rPr>
          <w:rFonts w:ascii="Times New Roman" w:hAnsi="Times New Roman"/>
          <w:i w:val="0"/>
          <w:szCs w:val="24"/>
        </w:rPr>
        <w:t>6.6.3</w:t>
      </w:r>
      <w:r w:rsidR="00012A0D" w:rsidRPr="00047CF9">
        <w:rPr>
          <w:rFonts w:ascii="Times New Roman" w:eastAsia="Arial" w:hAnsi="Times New Roman"/>
          <w:i w:val="0"/>
          <w:szCs w:val="24"/>
        </w:rPr>
        <w:t xml:space="preserve"> </w:t>
      </w:r>
      <w:r w:rsidR="00012A0D" w:rsidRPr="00047CF9">
        <w:rPr>
          <w:rFonts w:ascii="Times New Roman" w:hAnsi="Times New Roman"/>
          <w:i w:val="0"/>
          <w:szCs w:val="24"/>
        </w:rPr>
        <w:t>Reviewing Committee</w:t>
      </w:r>
    </w:p>
    <w:p w14:paraId="6749F19C" w14:textId="723E6D5E" w:rsidR="009C5F96" w:rsidRPr="00047CF9" w:rsidRDefault="009C5F96" w:rsidP="00047CF9">
      <w:pPr>
        <w:pStyle w:val="Heading5"/>
        <w:spacing w:after="206"/>
        <w:ind w:left="4" w:right="320"/>
        <w:rPr>
          <w:i w:val="0"/>
          <w:sz w:val="24"/>
          <w:szCs w:val="24"/>
        </w:rPr>
      </w:pPr>
      <w:r w:rsidRPr="00047CF9">
        <w:rPr>
          <w:i w:val="0"/>
          <w:sz w:val="24"/>
          <w:szCs w:val="24"/>
        </w:rPr>
        <w:t>6.6.</w:t>
      </w:r>
      <w:r w:rsidR="000A1A15" w:rsidRPr="00047CF9">
        <w:rPr>
          <w:i w:val="0"/>
          <w:sz w:val="24"/>
          <w:szCs w:val="24"/>
        </w:rPr>
        <w:t>3</w:t>
      </w:r>
      <w:r w:rsidRPr="00047CF9">
        <w:rPr>
          <w:i w:val="0"/>
          <w:sz w:val="24"/>
          <w:szCs w:val="24"/>
        </w:rPr>
        <w:t>.</w:t>
      </w:r>
      <w:r w:rsidR="00047CF9">
        <w:rPr>
          <w:i w:val="0"/>
          <w:sz w:val="24"/>
          <w:szCs w:val="24"/>
        </w:rPr>
        <w:t>1</w:t>
      </w:r>
      <w:r w:rsidRPr="00047CF9">
        <w:rPr>
          <w:rFonts w:eastAsia="Arial"/>
          <w:i w:val="0"/>
          <w:sz w:val="24"/>
          <w:szCs w:val="24"/>
        </w:rPr>
        <w:t xml:space="preserve"> </w:t>
      </w:r>
      <w:r w:rsidRPr="00047CF9">
        <w:rPr>
          <w:i w:val="0"/>
          <w:sz w:val="24"/>
          <w:szCs w:val="24"/>
        </w:rPr>
        <w:t xml:space="preserve">Test case No. 15 </w:t>
      </w:r>
    </w:p>
    <w:p w14:paraId="6A777E07" w14:textId="59FEF406" w:rsidR="00047CF9" w:rsidRDefault="00047CF9" w:rsidP="00047CF9">
      <w:pPr>
        <w:pStyle w:val="Caption"/>
        <w:keepNext/>
        <w:jc w:val="center"/>
      </w:pPr>
      <w:bookmarkStart w:id="312" w:name="_Toc165625431"/>
      <w:r>
        <w:t xml:space="preserve">Table </w:t>
      </w:r>
      <w:r>
        <w:fldChar w:fldCharType="begin"/>
      </w:r>
      <w:r>
        <w:instrText xml:space="preserve"> SEQ Table \* ARABIC </w:instrText>
      </w:r>
      <w:r>
        <w:fldChar w:fldCharType="separate"/>
      </w:r>
      <w:r w:rsidR="006D0EB2">
        <w:rPr>
          <w:noProof/>
        </w:rPr>
        <w:t>37</w:t>
      </w:r>
      <w:r>
        <w:fldChar w:fldCharType="end"/>
      </w:r>
      <w:r>
        <w:t xml:space="preserve">: </w:t>
      </w:r>
      <w:r w:rsidRPr="0072608A">
        <w:t>Test case of Select a publication for review.</w:t>
      </w:r>
      <w:bookmarkEnd w:id="312"/>
    </w:p>
    <w:tbl>
      <w:tblPr>
        <w:tblStyle w:val="TableGrid0"/>
        <w:tblW w:w="8009" w:type="dxa"/>
        <w:tblInd w:w="-85" w:type="dxa"/>
        <w:tblCellMar>
          <w:top w:w="27" w:type="dxa"/>
          <w:left w:w="100" w:type="dxa"/>
          <w:right w:w="146" w:type="dxa"/>
        </w:tblCellMar>
        <w:tblLook w:val="04A0" w:firstRow="1" w:lastRow="0" w:firstColumn="1" w:lastColumn="0" w:noHBand="0" w:noVBand="1"/>
      </w:tblPr>
      <w:tblGrid>
        <w:gridCol w:w="3786"/>
        <w:gridCol w:w="4223"/>
      </w:tblGrid>
      <w:tr w:rsidR="009C5F96" w:rsidRPr="00C96D9E" w14:paraId="4747CA3A" w14:textId="77777777" w:rsidTr="000A1A15">
        <w:trPr>
          <w:trHeight w:val="460"/>
        </w:trPr>
        <w:tc>
          <w:tcPr>
            <w:tcW w:w="3786" w:type="dxa"/>
            <w:tcBorders>
              <w:top w:val="double" w:sz="5" w:space="0" w:color="000000"/>
              <w:left w:val="double" w:sz="6" w:space="0" w:color="000000"/>
              <w:bottom w:val="single" w:sz="6" w:space="0" w:color="000000"/>
              <w:right w:val="single" w:sz="6" w:space="0" w:color="000000"/>
            </w:tcBorders>
          </w:tcPr>
          <w:p w14:paraId="1AC6E137"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223" w:type="dxa"/>
            <w:tcBorders>
              <w:top w:val="double" w:sz="5" w:space="0" w:color="000000"/>
              <w:left w:val="single" w:sz="6" w:space="0" w:color="000000"/>
              <w:bottom w:val="single" w:sz="6" w:space="0" w:color="000000"/>
              <w:right w:val="double" w:sz="6" w:space="0" w:color="000000"/>
            </w:tcBorders>
          </w:tcPr>
          <w:p w14:paraId="5ABAB1E7" w14:textId="7777777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15 </w:t>
            </w:r>
          </w:p>
        </w:tc>
      </w:tr>
      <w:tr w:rsidR="009C5F96" w:rsidRPr="00C96D9E" w14:paraId="00F48232" w14:textId="77777777" w:rsidTr="000A1A15">
        <w:trPr>
          <w:trHeight w:val="426"/>
        </w:trPr>
        <w:tc>
          <w:tcPr>
            <w:tcW w:w="3786" w:type="dxa"/>
            <w:tcBorders>
              <w:top w:val="single" w:sz="6" w:space="0" w:color="000000"/>
              <w:left w:val="double" w:sz="6" w:space="0" w:color="000000"/>
              <w:bottom w:val="single" w:sz="5" w:space="0" w:color="000000"/>
              <w:right w:val="single" w:sz="6" w:space="0" w:color="000000"/>
            </w:tcBorders>
          </w:tcPr>
          <w:p w14:paraId="2825EEB6"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223" w:type="dxa"/>
            <w:tcBorders>
              <w:top w:val="single" w:sz="6" w:space="0" w:color="000000"/>
              <w:left w:val="single" w:sz="6" w:space="0" w:color="000000"/>
              <w:bottom w:val="single" w:sz="5" w:space="0" w:color="000000"/>
              <w:right w:val="double" w:sz="6" w:space="0" w:color="000000"/>
            </w:tcBorders>
          </w:tcPr>
          <w:p w14:paraId="27CBA8BE" w14:textId="1646F59A" w:rsidR="000A1A15" w:rsidRPr="00C96D9E" w:rsidRDefault="000A1A15" w:rsidP="000A1A15">
            <w:pPr>
              <w:spacing w:after="3" w:line="259" w:lineRule="auto"/>
              <w:ind w:right="2888"/>
              <w:jc w:val="right"/>
              <w:rPr>
                <w:rFonts w:ascii="Times New Roman" w:hAnsi="Times New Roman" w:cs="Times New Roman"/>
              </w:rPr>
            </w:pPr>
            <w:r w:rsidRPr="00C96D9E">
              <w:rPr>
                <w:rFonts w:ascii="Times New Roman" w:hAnsi="Times New Roman" w:cs="Times New Roman"/>
              </w:rPr>
              <w:t>Select publication for review.</w:t>
            </w:r>
          </w:p>
          <w:p w14:paraId="52437536" w14:textId="23BD1497"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 </w:t>
            </w:r>
          </w:p>
        </w:tc>
      </w:tr>
      <w:tr w:rsidR="000A1A15" w:rsidRPr="00C96D9E" w14:paraId="5B67B5EE" w14:textId="77777777" w:rsidTr="000A1A15">
        <w:trPr>
          <w:trHeight w:val="428"/>
        </w:trPr>
        <w:tc>
          <w:tcPr>
            <w:tcW w:w="3786" w:type="dxa"/>
            <w:tcBorders>
              <w:top w:val="single" w:sz="5" w:space="0" w:color="000000"/>
              <w:left w:val="double" w:sz="6" w:space="0" w:color="000000"/>
              <w:bottom w:val="single" w:sz="6" w:space="0" w:color="000000"/>
              <w:right w:val="single" w:sz="6" w:space="0" w:color="000000"/>
            </w:tcBorders>
          </w:tcPr>
          <w:p w14:paraId="3F336905" w14:textId="77777777" w:rsidR="000A1A15" w:rsidRPr="00C96D9E" w:rsidRDefault="000A1A15" w:rsidP="000A1A15">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223" w:type="dxa"/>
            <w:tcBorders>
              <w:top w:val="single" w:sz="5" w:space="0" w:color="000000"/>
              <w:left w:val="single" w:sz="6" w:space="0" w:color="000000"/>
              <w:bottom w:val="single" w:sz="6" w:space="0" w:color="000000"/>
              <w:right w:val="double" w:sz="6" w:space="0" w:color="000000"/>
            </w:tcBorders>
          </w:tcPr>
          <w:p w14:paraId="3250A8C7" w14:textId="42809A3C" w:rsidR="000A1A15" w:rsidRPr="00C96D9E" w:rsidRDefault="000A1A15" w:rsidP="000A1A15">
            <w:pPr>
              <w:spacing w:line="259" w:lineRule="auto"/>
              <w:ind w:left="1"/>
              <w:jc w:val="left"/>
              <w:rPr>
                <w:rFonts w:ascii="Times New Roman" w:hAnsi="Times New Roman" w:cs="Times New Roman"/>
              </w:rPr>
            </w:pPr>
            <w:r w:rsidRPr="00C96D9E">
              <w:rPr>
                <w:rFonts w:ascii="Times New Roman" w:hAnsi="Times New Roman" w:cs="Times New Roman"/>
                <w:color w:val="000000" w:themeColor="text1"/>
              </w:rPr>
              <w:t>The system has assigned publications for review using AI-NLP.</w:t>
            </w:r>
          </w:p>
        </w:tc>
      </w:tr>
      <w:tr w:rsidR="000A1A15" w:rsidRPr="00C96D9E" w14:paraId="7F58F63C" w14:textId="77777777" w:rsidTr="000A1A15">
        <w:trPr>
          <w:trHeight w:val="2173"/>
        </w:trPr>
        <w:tc>
          <w:tcPr>
            <w:tcW w:w="3786" w:type="dxa"/>
            <w:tcBorders>
              <w:top w:val="single" w:sz="6" w:space="0" w:color="000000"/>
              <w:left w:val="double" w:sz="6" w:space="0" w:color="000000"/>
              <w:bottom w:val="single" w:sz="5" w:space="0" w:color="000000"/>
              <w:right w:val="single" w:sz="6" w:space="0" w:color="000000"/>
            </w:tcBorders>
          </w:tcPr>
          <w:p w14:paraId="34BB4AEC" w14:textId="77777777" w:rsidR="000A1A15" w:rsidRPr="00C96D9E" w:rsidRDefault="000A1A15" w:rsidP="000A1A15">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223" w:type="dxa"/>
            <w:tcBorders>
              <w:top w:val="single" w:sz="6" w:space="0" w:color="000000"/>
              <w:left w:val="single" w:sz="6" w:space="0" w:color="000000"/>
              <w:bottom w:val="single" w:sz="5" w:space="0" w:color="000000"/>
              <w:right w:val="double" w:sz="6" w:space="0" w:color="000000"/>
            </w:tcBorders>
          </w:tcPr>
          <w:p w14:paraId="195DCD43" w14:textId="74BFC5C1" w:rsidR="000A1A15" w:rsidRPr="00C96D9E" w:rsidRDefault="000A1A15" w:rsidP="000A1A15">
            <w:pPr>
              <w:autoSpaceDE w:val="0"/>
              <w:snapToGrid w:val="0"/>
              <w:rPr>
                <w:rFonts w:ascii="Times New Roman" w:hAnsi="Times New Roman" w:cs="Times New Roman"/>
                <w:color w:val="000000" w:themeColor="text1"/>
              </w:rPr>
            </w:pPr>
            <w:r w:rsidRPr="00C96D9E">
              <w:rPr>
                <w:rFonts w:ascii="Times New Roman" w:hAnsi="Times New Roman" w:cs="Times New Roman"/>
              </w:rPr>
              <w:t>1.</w:t>
            </w:r>
            <w:r w:rsidR="00047CF9">
              <w:rPr>
                <w:rFonts w:ascii="Times New Roman" w:hAnsi="Times New Roman" w:cs="Times New Roman"/>
              </w:rPr>
              <w:t xml:space="preserve"> </w:t>
            </w:r>
            <w:r w:rsidRPr="00C96D9E">
              <w:rPr>
                <w:rFonts w:ascii="Times New Roman" w:hAnsi="Times New Roman" w:cs="Times New Roman"/>
                <w:color w:val="000000" w:themeColor="text1"/>
              </w:rPr>
              <w:t>The Reviewing Committee, after logging in, selects a publication from the list of assigned publications. The chosen publication is marked for review.</w:t>
            </w:r>
          </w:p>
          <w:p w14:paraId="5DCC3D4F" w14:textId="3E98504B" w:rsidR="000A1A15" w:rsidRPr="00C96D9E" w:rsidRDefault="000A1A15" w:rsidP="000A1A15">
            <w:pPr>
              <w:spacing w:line="259" w:lineRule="auto"/>
              <w:ind w:left="678"/>
              <w:jc w:val="left"/>
              <w:rPr>
                <w:rFonts w:ascii="Times New Roman" w:hAnsi="Times New Roman" w:cs="Times New Roman"/>
              </w:rPr>
            </w:pPr>
            <w:r w:rsidRPr="00C96D9E">
              <w:rPr>
                <w:rFonts w:ascii="Times New Roman" w:hAnsi="Times New Roman" w:cs="Times New Roman"/>
              </w:rPr>
              <w:t xml:space="preserve">  </w:t>
            </w:r>
          </w:p>
        </w:tc>
      </w:tr>
      <w:tr w:rsidR="000A1A15" w:rsidRPr="00C96D9E" w14:paraId="2F384564" w14:textId="77777777" w:rsidTr="000A1A15">
        <w:trPr>
          <w:trHeight w:val="820"/>
        </w:trPr>
        <w:tc>
          <w:tcPr>
            <w:tcW w:w="3786" w:type="dxa"/>
            <w:tcBorders>
              <w:top w:val="single" w:sz="5" w:space="0" w:color="000000"/>
              <w:left w:val="double" w:sz="6" w:space="0" w:color="000000"/>
              <w:bottom w:val="single" w:sz="6" w:space="0" w:color="000000"/>
              <w:right w:val="single" w:sz="6" w:space="0" w:color="000000"/>
            </w:tcBorders>
          </w:tcPr>
          <w:p w14:paraId="12EB5A47" w14:textId="77777777" w:rsidR="000A1A15" w:rsidRPr="00C96D9E" w:rsidRDefault="000A1A15" w:rsidP="000A1A15">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223" w:type="dxa"/>
            <w:tcBorders>
              <w:top w:val="single" w:sz="5" w:space="0" w:color="000000"/>
              <w:left w:val="single" w:sz="6" w:space="0" w:color="000000"/>
              <w:bottom w:val="single" w:sz="6" w:space="0" w:color="000000"/>
              <w:right w:val="double" w:sz="6" w:space="0" w:color="000000"/>
            </w:tcBorders>
          </w:tcPr>
          <w:p w14:paraId="69F320A5" w14:textId="40AF954A" w:rsidR="000A1A15" w:rsidRPr="00C96D9E" w:rsidRDefault="000A1A15" w:rsidP="000A1A15">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was selected successfully. </w:t>
            </w:r>
          </w:p>
        </w:tc>
      </w:tr>
      <w:tr w:rsidR="000A1A15" w:rsidRPr="00C96D9E" w14:paraId="3FA01E28" w14:textId="77777777" w:rsidTr="000A1A15">
        <w:trPr>
          <w:trHeight w:val="818"/>
        </w:trPr>
        <w:tc>
          <w:tcPr>
            <w:tcW w:w="3786" w:type="dxa"/>
            <w:tcBorders>
              <w:top w:val="single" w:sz="6" w:space="0" w:color="000000"/>
              <w:left w:val="double" w:sz="6" w:space="0" w:color="000000"/>
              <w:bottom w:val="single" w:sz="6" w:space="0" w:color="000000"/>
              <w:right w:val="single" w:sz="6" w:space="0" w:color="000000"/>
            </w:tcBorders>
          </w:tcPr>
          <w:p w14:paraId="1CCAD2F0" w14:textId="77777777" w:rsidR="000A1A15" w:rsidRPr="00C96D9E" w:rsidRDefault="000A1A15" w:rsidP="000A1A15">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223" w:type="dxa"/>
            <w:tcBorders>
              <w:top w:val="single" w:sz="6" w:space="0" w:color="000000"/>
              <w:left w:val="single" w:sz="6" w:space="0" w:color="000000"/>
              <w:bottom w:val="single" w:sz="6" w:space="0" w:color="000000"/>
              <w:right w:val="double" w:sz="6" w:space="0" w:color="000000"/>
            </w:tcBorders>
          </w:tcPr>
          <w:p w14:paraId="2C0B1136" w14:textId="61135627" w:rsidR="000A1A15" w:rsidRPr="00C96D9E" w:rsidRDefault="000A1A15" w:rsidP="000A1A15">
            <w:pPr>
              <w:spacing w:line="259" w:lineRule="auto"/>
              <w:ind w:left="1"/>
              <w:jc w:val="left"/>
              <w:rPr>
                <w:rFonts w:ascii="Times New Roman" w:hAnsi="Times New Roman" w:cs="Times New Roman"/>
              </w:rPr>
            </w:pPr>
            <w:r w:rsidRPr="00C96D9E">
              <w:rPr>
                <w:rFonts w:ascii="Times New Roman" w:hAnsi="Times New Roman" w:cs="Times New Roman"/>
              </w:rPr>
              <w:t xml:space="preserve">Publication was selected successfully.  </w:t>
            </w:r>
          </w:p>
        </w:tc>
      </w:tr>
      <w:tr w:rsidR="000A1A15" w:rsidRPr="00C96D9E" w14:paraId="3556FB26" w14:textId="77777777" w:rsidTr="000A1A15">
        <w:trPr>
          <w:trHeight w:val="457"/>
        </w:trPr>
        <w:tc>
          <w:tcPr>
            <w:tcW w:w="3786" w:type="dxa"/>
            <w:tcBorders>
              <w:top w:val="single" w:sz="6" w:space="0" w:color="000000"/>
              <w:left w:val="double" w:sz="6" w:space="0" w:color="000000"/>
              <w:bottom w:val="double" w:sz="5" w:space="0" w:color="000000"/>
              <w:right w:val="single" w:sz="6" w:space="0" w:color="000000"/>
            </w:tcBorders>
          </w:tcPr>
          <w:p w14:paraId="7CB1C0B1" w14:textId="77777777" w:rsidR="000A1A15" w:rsidRPr="00C96D9E" w:rsidRDefault="000A1A15" w:rsidP="000A1A15">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223" w:type="dxa"/>
            <w:tcBorders>
              <w:top w:val="single" w:sz="6" w:space="0" w:color="000000"/>
              <w:left w:val="single" w:sz="6" w:space="0" w:color="000000"/>
              <w:bottom w:val="double" w:sz="5" w:space="0" w:color="000000"/>
              <w:right w:val="double" w:sz="6" w:space="0" w:color="000000"/>
            </w:tcBorders>
          </w:tcPr>
          <w:p w14:paraId="4A3A302D" w14:textId="77777777" w:rsidR="000A1A15" w:rsidRPr="00C96D9E" w:rsidRDefault="000A1A15" w:rsidP="000A1A15">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0167A2A1" w14:textId="28DC84F2" w:rsidR="000A1A15" w:rsidRPr="00047CF9" w:rsidRDefault="000A1A15" w:rsidP="00047CF9">
      <w:pPr>
        <w:pStyle w:val="Heading4"/>
        <w:numPr>
          <w:ilvl w:val="0"/>
          <w:numId w:val="0"/>
        </w:numPr>
        <w:spacing w:after="206"/>
        <w:ind w:left="4" w:right="320"/>
        <w:rPr>
          <w:rFonts w:ascii="Times New Roman" w:hAnsi="Times New Roman"/>
          <w:i w:val="0"/>
          <w:szCs w:val="24"/>
        </w:rPr>
      </w:pPr>
      <w:r w:rsidRPr="00047CF9">
        <w:rPr>
          <w:rFonts w:ascii="Times New Roman" w:hAnsi="Times New Roman"/>
          <w:i w:val="0"/>
          <w:szCs w:val="24"/>
        </w:rPr>
        <w:lastRenderedPageBreak/>
        <w:t>6.6.3.2</w:t>
      </w:r>
      <w:r w:rsidRPr="00047CF9">
        <w:rPr>
          <w:rFonts w:ascii="Times New Roman" w:eastAsia="Arial" w:hAnsi="Times New Roman"/>
          <w:i w:val="0"/>
          <w:szCs w:val="24"/>
        </w:rPr>
        <w:t xml:space="preserve"> </w:t>
      </w:r>
      <w:r w:rsidRPr="00047CF9">
        <w:rPr>
          <w:rFonts w:ascii="Times New Roman" w:hAnsi="Times New Roman"/>
          <w:i w:val="0"/>
          <w:szCs w:val="24"/>
        </w:rPr>
        <w:t xml:space="preserve">Test Case No. 16 </w:t>
      </w:r>
    </w:p>
    <w:p w14:paraId="6589EFDC" w14:textId="56A59DD2" w:rsidR="00047CF9" w:rsidRDefault="00047CF9" w:rsidP="00047CF9">
      <w:pPr>
        <w:pStyle w:val="Caption"/>
        <w:keepNext/>
        <w:jc w:val="center"/>
      </w:pPr>
      <w:bookmarkStart w:id="313" w:name="_Toc165625432"/>
      <w:r>
        <w:t xml:space="preserve">Table </w:t>
      </w:r>
      <w:r>
        <w:fldChar w:fldCharType="begin"/>
      </w:r>
      <w:r>
        <w:instrText xml:space="preserve"> SEQ Table \* ARABIC </w:instrText>
      </w:r>
      <w:r>
        <w:fldChar w:fldCharType="separate"/>
      </w:r>
      <w:r w:rsidR="006D0EB2">
        <w:rPr>
          <w:noProof/>
        </w:rPr>
        <w:t>38</w:t>
      </w:r>
      <w:r>
        <w:fldChar w:fldCharType="end"/>
      </w:r>
      <w:r>
        <w:t xml:space="preserve">: </w:t>
      </w:r>
      <w:r w:rsidRPr="000F2C8A">
        <w:t>Test case of feedback</w:t>
      </w:r>
      <w:bookmarkEnd w:id="313"/>
    </w:p>
    <w:tbl>
      <w:tblPr>
        <w:tblStyle w:val="TableGrid0"/>
        <w:tblW w:w="8052" w:type="dxa"/>
        <w:tblInd w:w="-107" w:type="dxa"/>
        <w:tblCellMar>
          <w:top w:w="27" w:type="dxa"/>
          <w:left w:w="102" w:type="dxa"/>
        </w:tblCellMar>
        <w:tblLook w:val="04A0" w:firstRow="1" w:lastRow="0" w:firstColumn="1" w:lastColumn="0" w:noHBand="0" w:noVBand="1"/>
      </w:tblPr>
      <w:tblGrid>
        <w:gridCol w:w="4024"/>
        <w:gridCol w:w="4028"/>
      </w:tblGrid>
      <w:tr w:rsidR="000A1A15" w:rsidRPr="00C96D9E" w14:paraId="22C29152" w14:textId="77777777" w:rsidTr="00D0233C">
        <w:trPr>
          <w:trHeight w:val="458"/>
        </w:trPr>
        <w:tc>
          <w:tcPr>
            <w:tcW w:w="4024" w:type="dxa"/>
            <w:tcBorders>
              <w:top w:val="double" w:sz="5" w:space="0" w:color="000000"/>
              <w:left w:val="double" w:sz="5" w:space="0" w:color="000000"/>
              <w:bottom w:val="single" w:sz="6" w:space="0" w:color="000000"/>
              <w:right w:val="single" w:sz="6" w:space="0" w:color="000000"/>
            </w:tcBorders>
          </w:tcPr>
          <w:p w14:paraId="7FD6B168"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28" w:type="dxa"/>
            <w:tcBorders>
              <w:top w:val="double" w:sz="5" w:space="0" w:color="000000"/>
              <w:left w:val="single" w:sz="6" w:space="0" w:color="000000"/>
              <w:bottom w:val="single" w:sz="6" w:space="0" w:color="000000"/>
              <w:right w:val="double" w:sz="5" w:space="0" w:color="000000"/>
            </w:tcBorders>
          </w:tcPr>
          <w:p w14:paraId="6A60E874" w14:textId="496F2635" w:rsidR="000A1A15" w:rsidRPr="00C96D9E" w:rsidRDefault="000A1A15"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16 </w:t>
            </w:r>
          </w:p>
        </w:tc>
      </w:tr>
      <w:tr w:rsidR="000A1A15" w:rsidRPr="00C96D9E" w14:paraId="5206AB98" w14:textId="77777777" w:rsidTr="00D0233C">
        <w:trPr>
          <w:trHeight w:val="428"/>
        </w:trPr>
        <w:tc>
          <w:tcPr>
            <w:tcW w:w="4024" w:type="dxa"/>
            <w:tcBorders>
              <w:top w:val="single" w:sz="6" w:space="0" w:color="000000"/>
              <w:left w:val="double" w:sz="5" w:space="0" w:color="000000"/>
              <w:bottom w:val="single" w:sz="5" w:space="0" w:color="000000"/>
              <w:right w:val="single" w:sz="6" w:space="0" w:color="000000"/>
            </w:tcBorders>
          </w:tcPr>
          <w:p w14:paraId="1D4DAED6"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28" w:type="dxa"/>
            <w:tcBorders>
              <w:top w:val="single" w:sz="6" w:space="0" w:color="000000"/>
              <w:left w:val="single" w:sz="6" w:space="0" w:color="000000"/>
              <w:bottom w:val="single" w:sz="5" w:space="0" w:color="000000"/>
              <w:right w:val="double" w:sz="5" w:space="0" w:color="000000"/>
            </w:tcBorders>
          </w:tcPr>
          <w:p w14:paraId="48391C7C" w14:textId="77777777" w:rsidR="000A1A15" w:rsidRPr="00C96D9E" w:rsidRDefault="000A1A15"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Feedback to publisher from reviewer </w:t>
            </w:r>
          </w:p>
        </w:tc>
      </w:tr>
      <w:tr w:rsidR="000A1A15" w:rsidRPr="00C96D9E" w14:paraId="45E27740" w14:textId="77777777" w:rsidTr="00D0233C">
        <w:trPr>
          <w:trHeight w:val="820"/>
        </w:trPr>
        <w:tc>
          <w:tcPr>
            <w:tcW w:w="4024" w:type="dxa"/>
            <w:tcBorders>
              <w:top w:val="single" w:sz="5" w:space="0" w:color="000000"/>
              <w:left w:val="double" w:sz="5" w:space="0" w:color="000000"/>
              <w:bottom w:val="single" w:sz="6" w:space="0" w:color="000000"/>
              <w:right w:val="single" w:sz="6" w:space="0" w:color="000000"/>
            </w:tcBorders>
          </w:tcPr>
          <w:p w14:paraId="64F1CB4C"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28" w:type="dxa"/>
            <w:tcBorders>
              <w:top w:val="single" w:sz="5" w:space="0" w:color="000000"/>
              <w:left w:val="single" w:sz="6" w:space="0" w:color="000000"/>
              <w:bottom w:val="single" w:sz="6" w:space="0" w:color="000000"/>
              <w:right w:val="double" w:sz="5" w:space="0" w:color="000000"/>
            </w:tcBorders>
          </w:tcPr>
          <w:p w14:paraId="2B10FDB9" w14:textId="77777777" w:rsidR="000A1A15" w:rsidRPr="00C96D9E" w:rsidRDefault="000A1A15" w:rsidP="00D0233C">
            <w:pPr>
              <w:spacing w:line="259" w:lineRule="auto"/>
              <w:ind w:left="1"/>
              <w:rPr>
                <w:rFonts w:ascii="Times New Roman" w:hAnsi="Times New Roman" w:cs="Times New Roman"/>
              </w:rPr>
            </w:pPr>
            <w:r w:rsidRPr="00C96D9E">
              <w:rPr>
                <w:rFonts w:ascii="Times New Roman" w:hAnsi="Times New Roman" w:cs="Times New Roman"/>
              </w:rPr>
              <w:t xml:space="preserve">Reviewer gives his review for a publication.  </w:t>
            </w:r>
          </w:p>
        </w:tc>
      </w:tr>
      <w:tr w:rsidR="000A1A15" w:rsidRPr="00C96D9E" w14:paraId="4D6E90E1" w14:textId="77777777" w:rsidTr="00D0233C">
        <w:trPr>
          <w:trHeight w:val="2172"/>
        </w:trPr>
        <w:tc>
          <w:tcPr>
            <w:tcW w:w="4024" w:type="dxa"/>
            <w:tcBorders>
              <w:top w:val="single" w:sz="6" w:space="0" w:color="000000"/>
              <w:left w:val="double" w:sz="5" w:space="0" w:color="000000"/>
              <w:bottom w:val="single" w:sz="6" w:space="0" w:color="000000"/>
              <w:right w:val="single" w:sz="6" w:space="0" w:color="000000"/>
            </w:tcBorders>
          </w:tcPr>
          <w:p w14:paraId="1C05B250"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28" w:type="dxa"/>
            <w:tcBorders>
              <w:top w:val="single" w:sz="6" w:space="0" w:color="000000"/>
              <w:left w:val="single" w:sz="6" w:space="0" w:color="000000"/>
              <w:bottom w:val="single" w:sz="6" w:space="0" w:color="000000"/>
              <w:right w:val="double" w:sz="5" w:space="0" w:color="000000"/>
            </w:tcBorders>
          </w:tcPr>
          <w:p w14:paraId="2196554C" w14:textId="77777777" w:rsidR="000A1A15" w:rsidRPr="00C96D9E" w:rsidRDefault="000A1A15" w:rsidP="00FC09B1">
            <w:pPr>
              <w:numPr>
                <w:ilvl w:val="0"/>
                <w:numId w:val="44"/>
              </w:numPr>
              <w:spacing w:after="116" w:line="256" w:lineRule="auto"/>
              <w:ind w:hanging="338"/>
              <w:jc w:val="left"/>
              <w:rPr>
                <w:rFonts w:ascii="Times New Roman" w:hAnsi="Times New Roman" w:cs="Times New Roman"/>
              </w:rPr>
            </w:pPr>
            <w:r w:rsidRPr="00C96D9E">
              <w:rPr>
                <w:rFonts w:ascii="Times New Roman" w:hAnsi="Times New Roman" w:cs="Times New Roman"/>
              </w:rPr>
              <w:t xml:space="preserve">Reviewer gives feedback for a publication.  </w:t>
            </w:r>
          </w:p>
          <w:p w14:paraId="1F52FADC" w14:textId="77777777" w:rsidR="000A1A15" w:rsidRPr="00C96D9E" w:rsidRDefault="000A1A15" w:rsidP="00FC09B1">
            <w:pPr>
              <w:numPr>
                <w:ilvl w:val="0"/>
                <w:numId w:val="44"/>
              </w:numPr>
              <w:spacing w:line="259" w:lineRule="auto"/>
              <w:ind w:left="677" w:hanging="338"/>
              <w:jc w:val="left"/>
              <w:rPr>
                <w:rFonts w:ascii="Times New Roman" w:hAnsi="Times New Roman" w:cs="Times New Roman"/>
              </w:rPr>
            </w:pPr>
            <w:r w:rsidRPr="00C96D9E">
              <w:rPr>
                <w:rFonts w:ascii="Times New Roman" w:hAnsi="Times New Roman" w:cs="Times New Roman"/>
              </w:rPr>
              <w:t xml:space="preserve">The Publisher was notified and able to check and read comments from reviewer’s feedback.  </w:t>
            </w:r>
          </w:p>
        </w:tc>
      </w:tr>
      <w:tr w:rsidR="000A1A15" w:rsidRPr="00C96D9E" w14:paraId="27E0D350" w14:textId="77777777" w:rsidTr="00D0233C">
        <w:trPr>
          <w:trHeight w:val="430"/>
        </w:trPr>
        <w:tc>
          <w:tcPr>
            <w:tcW w:w="4024" w:type="dxa"/>
            <w:tcBorders>
              <w:top w:val="single" w:sz="6" w:space="0" w:color="000000"/>
              <w:left w:val="double" w:sz="5" w:space="0" w:color="000000"/>
              <w:bottom w:val="single" w:sz="6" w:space="0" w:color="000000"/>
              <w:right w:val="single" w:sz="6" w:space="0" w:color="000000"/>
            </w:tcBorders>
          </w:tcPr>
          <w:p w14:paraId="25B8E21B"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4028" w:type="dxa"/>
            <w:tcBorders>
              <w:top w:val="single" w:sz="6" w:space="0" w:color="000000"/>
              <w:left w:val="single" w:sz="6" w:space="0" w:color="000000"/>
              <w:bottom w:val="single" w:sz="6" w:space="0" w:color="000000"/>
              <w:right w:val="double" w:sz="5" w:space="0" w:color="000000"/>
            </w:tcBorders>
          </w:tcPr>
          <w:p w14:paraId="40C6DB88" w14:textId="77777777" w:rsidR="000A1A15" w:rsidRPr="00C96D9E" w:rsidRDefault="000A1A15"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Feedback was submitted successfully.  </w:t>
            </w:r>
          </w:p>
        </w:tc>
      </w:tr>
      <w:tr w:rsidR="000A1A15" w:rsidRPr="00C96D9E" w14:paraId="70914F83" w14:textId="77777777" w:rsidTr="00D0233C">
        <w:trPr>
          <w:trHeight w:val="430"/>
        </w:trPr>
        <w:tc>
          <w:tcPr>
            <w:tcW w:w="4024" w:type="dxa"/>
            <w:tcBorders>
              <w:top w:val="single" w:sz="6" w:space="0" w:color="000000"/>
              <w:left w:val="double" w:sz="5" w:space="0" w:color="000000"/>
              <w:bottom w:val="single" w:sz="6" w:space="0" w:color="000000"/>
              <w:right w:val="single" w:sz="6" w:space="0" w:color="000000"/>
            </w:tcBorders>
          </w:tcPr>
          <w:p w14:paraId="771774E8"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28" w:type="dxa"/>
            <w:tcBorders>
              <w:top w:val="single" w:sz="6" w:space="0" w:color="000000"/>
              <w:left w:val="single" w:sz="6" w:space="0" w:color="000000"/>
              <w:bottom w:val="single" w:sz="6" w:space="0" w:color="000000"/>
              <w:right w:val="double" w:sz="5" w:space="0" w:color="000000"/>
            </w:tcBorders>
          </w:tcPr>
          <w:p w14:paraId="59ECE81C" w14:textId="77777777" w:rsidR="000A1A15" w:rsidRPr="00C96D9E" w:rsidRDefault="000A1A15"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Feedback was submitted successfully.  </w:t>
            </w:r>
          </w:p>
        </w:tc>
      </w:tr>
      <w:tr w:rsidR="000A1A15" w:rsidRPr="00C96D9E" w14:paraId="2F422B3C" w14:textId="77777777" w:rsidTr="00D0233C">
        <w:trPr>
          <w:trHeight w:val="459"/>
        </w:trPr>
        <w:tc>
          <w:tcPr>
            <w:tcW w:w="4024" w:type="dxa"/>
            <w:tcBorders>
              <w:top w:val="single" w:sz="6" w:space="0" w:color="000000"/>
              <w:left w:val="double" w:sz="5" w:space="0" w:color="000000"/>
              <w:bottom w:val="double" w:sz="5" w:space="0" w:color="000000"/>
              <w:right w:val="single" w:sz="6" w:space="0" w:color="000000"/>
            </w:tcBorders>
          </w:tcPr>
          <w:p w14:paraId="11A45086" w14:textId="77777777" w:rsidR="000A1A15" w:rsidRPr="00C96D9E" w:rsidRDefault="000A1A15"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28" w:type="dxa"/>
            <w:tcBorders>
              <w:top w:val="single" w:sz="6" w:space="0" w:color="000000"/>
              <w:left w:val="single" w:sz="6" w:space="0" w:color="000000"/>
              <w:bottom w:val="double" w:sz="5" w:space="0" w:color="000000"/>
              <w:right w:val="double" w:sz="5" w:space="0" w:color="000000"/>
            </w:tcBorders>
          </w:tcPr>
          <w:p w14:paraId="67B1E8F0" w14:textId="77777777" w:rsidR="000A1A15" w:rsidRPr="00C96D9E" w:rsidRDefault="000A1A15" w:rsidP="00D0233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5235F192" w14:textId="5DA1D668" w:rsidR="000A1A15" w:rsidRPr="00C96D9E" w:rsidRDefault="000A1A15" w:rsidP="00047CF9">
      <w:pPr>
        <w:spacing w:after="34" w:line="259" w:lineRule="auto"/>
        <w:ind w:left="691"/>
        <w:jc w:val="left"/>
      </w:pPr>
      <w:r w:rsidRPr="00C96D9E">
        <w:rPr>
          <w:b/>
        </w:rPr>
        <w:t xml:space="preserve"> </w:t>
      </w:r>
    </w:p>
    <w:p w14:paraId="4C3C5995" w14:textId="31445B78" w:rsidR="000A1A15" w:rsidRPr="00047CF9" w:rsidRDefault="000A1A15" w:rsidP="009C5F96">
      <w:pPr>
        <w:pStyle w:val="Heading5"/>
        <w:spacing w:after="206"/>
        <w:ind w:left="4" w:right="320"/>
        <w:rPr>
          <w:i w:val="0"/>
          <w:sz w:val="24"/>
          <w:szCs w:val="24"/>
        </w:rPr>
      </w:pPr>
      <w:r w:rsidRPr="00047CF9">
        <w:rPr>
          <w:i w:val="0"/>
          <w:sz w:val="24"/>
          <w:szCs w:val="24"/>
        </w:rPr>
        <w:t>6.6.4 Organizational admin</w:t>
      </w:r>
    </w:p>
    <w:p w14:paraId="20F76142" w14:textId="1DCA7618" w:rsidR="009C5F96" w:rsidRPr="00047CF9" w:rsidRDefault="009C5F96" w:rsidP="00047CF9">
      <w:pPr>
        <w:pStyle w:val="Heading5"/>
        <w:spacing w:after="206"/>
        <w:ind w:left="4" w:right="320"/>
        <w:rPr>
          <w:i w:val="0"/>
          <w:sz w:val="24"/>
          <w:szCs w:val="24"/>
        </w:rPr>
      </w:pPr>
      <w:r w:rsidRPr="00047CF9">
        <w:rPr>
          <w:i w:val="0"/>
          <w:sz w:val="24"/>
          <w:szCs w:val="24"/>
        </w:rPr>
        <w:t>6.6.</w:t>
      </w:r>
      <w:r w:rsidR="00047CF9">
        <w:rPr>
          <w:i w:val="0"/>
          <w:sz w:val="24"/>
          <w:szCs w:val="24"/>
        </w:rPr>
        <w:t>4</w:t>
      </w:r>
      <w:r w:rsidRPr="00047CF9">
        <w:rPr>
          <w:i w:val="0"/>
          <w:sz w:val="24"/>
          <w:szCs w:val="24"/>
        </w:rPr>
        <w:t>.</w:t>
      </w:r>
      <w:r w:rsidR="00047CF9">
        <w:rPr>
          <w:i w:val="0"/>
          <w:sz w:val="24"/>
          <w:szCs w:val="24"/>
        </w:rPr>
        <w:t>1</w:t>
      </w:r>
      <w:r w:rsidRPr="00047CF9">
        <w:rPr>
          <w:rFonts w:eastAsia="Arial"/>
          <w:i w:val="0"/>
          <w:sz w:val="24"/>
          <w:szCs w:val="24"/>
        </w:rPr>
        <w:t xml:space="preserve"> </w:t>
      </w:r>
      <w:r w:rsidRPr="00047CF9">
        <w:rPr>
          <w:i w:val="0"/>
          <w:sz w:val="24"/>
          <w:szCs w:val="24"/>
        </w:rPr>
        <w:t xml:space="preserve">Test case No. </w:t>
      </w:r>
      <w:r w:rsidR="000A1A15" w:rsidRPr="00047CF9">
        <w:rPr>
          <w:i w:val="0"/>
          <w:sz w:val="24"/>
          <w:szCs w:val="24"/>
        </w:rPr>
        <w:t>17</w:t>
      </w:r>
    </w:p>
    <w:p w14:paraId="0E556FAA" w14:textId="4CD122EC" w:rsidR="00047CF9" w:rsidRDefault="00047CF9" w:rsidP="00047CF9">
      <w:pPr>
        <w:pStyle w:val="Caption"/>
        <w:keepNext/>
        <w:jc w:val="center"/>
      </w:pPr>
      <w:bookmarkStart w:id="314" w:name="_Toc165625433"/>
      <w:r>
        <w:t xml:space="preserve">Table </w:t>
      </w:r>
      <w:r>
        <w:fldChar w:fldCharType="begin"/>
      </w:r>
      <w:r>
        <w:instrText xml:space="preserve"> SEQ Table \* ARABIC </w:instrText>
      </w:r>
      <w:r>
        <w:fldChar w:fldCharType="separate"/>
      </w:r>
      <w:r w:rsidR="006D0EB2">
        <w:rPr>
          <w:noProof/>
        </w:rPr>
        <w:t>39</w:t>
      </w:r>
      <w:r>
        <w:fldChar w:fldCharType="end"/>
      </w:r>
      <w:r>
        <w:t xml:space="preserve">: </w:t>
      </w:r>
      <w:r w:rsidRPr="00321648">
        <w:t>Test case of assigning roles.</w:t>
      </w:r>
      <w:bookmarkEnd w:id="314"/>
    </w:p>
    <w:tbl>
      <w:tblPr>
        <w:tblStyle w:val="TableGrid0"/>
        <w:tblW w:w="8009" w:type="dxa"/>
        <w:tblInd w:w="-85" w:type="dxa"/>
        <w:tblCellMar>
          <w:top w:w="26" w:type="dxa"/>
          <w:left w:w="100" w:type="dxa"/>
        </w:tblCellMar>
        <w:tblLook w:val="04A0" w:firstRow="1" w:lastRow="0" w:firstColumn="1" w:lastColumn="0" w:noHBand="0" w:noVBand="1"/>
      </w:tblPr>
      <w:tblGrid>
        <w:gridCol w:w="4004"/>
        <w:gridCol w:w="4005"/>
      </w:tblGrid>
      <w:tr w:rsidR="009C5F96" w:rsidRPr="00C96D9E" w14:paraId="70CF3A0E" w14:textId="77777777" w:rsidTr="009661CC">
        <w:trPr>
          <w:trHeight w:val="460"/>
        </w:trPr>
        <w:tc>
          <w:tcPr>
            <w:tcW w:w="4004" w:type="dxa"/>
            <w:tcBorders>
              <w:top w:val="double" w:sz="5" w:space="0" w:color="000000"/>
              <w:left w:val="double" w:sz="6" w:space="0" w:color="000000"/>
              <w:bottom w:val="single" w:sz="6" w:space="0" w:color="000000"/>
              <w:right w:val="single" w:sz="6" w:space="0" w:color="000000"/>
            </w:tcBorders>
          </w:tcPr>
          <w:p w14:paraId="4D5AEBAE"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4005" w:type="dxa"/>
            <w:tcBorders>
              <w:top w:val="double" w:sz="5" w:space="0" w:color="000000"/>
              <w:left w:val="single" w:sz="6" w:space="0" w:color="000000"/>
              <w:bottom w:val="single" w:sz="6" w:space="0" w:color="000000"/>
              <w:right w:val="double" w:sz="6" w:space="0" w:color="000000"/>
            </w:tcBorders>
          </w:tcPr>
          <w:p w14:paraId="34104FB9" w14:textId="22692406" w:rsidR="009C5F96" w:rsidRPr="00C96D9E" w:rsidRDefault="009C5F96" w:rsidP="00D0233C">
            <w:pPr>
              <w:spacing w:line="259" w:lineRule="auto"/>
              <w:ind w:left="1"/>
              <w:jc w:val="left"/>
              <w:rPr>
                <w:rFonts w:ascii="Times New Roman" w:hAnsi="Times New Roman" w:cs="Times New Roman"/>
              </w:rPr>
            </w:pPr>
            <w:r w:rsidRPr="00C96D9E">
              <w:rPr>
                <w:rFonts w:ascii="Times New Roman" w:hAnsi="Times New Roman" w:cs="Times New Roman"/>
              </w:rPr>
              <w:t>1</w:t>
            </w:r>
            <w:r w:rsidR="009661CC" w:rsidRPr="00C96D9E">
              <w:rPr>
                <w:rFonts w:ascii="Times New Roman" w:hAnsi="Times New Roman" w:cs="Times New Roman"/>
              </w:rPr>
              <w:t>7</w:t>
            </w:r>
          </w:p>
        </w:tc>
      </w:tr>
      <w:tr w:rsidR="009661CC" w:rsidRPr="00C96D9E" w14:paraId="352A9922" w14:textId="77777777" w:rsidTr="009661CC">
        <w:trPr>
          <w:trHeight w:val="426"/>
        </w:trPr>
        <w:tc>
          <w:tcPr>
            <w:tcW w:w="4004" w:type="dxa"/>
            <w:tcBorders>
              <w:top w:val="single" w:sz="6" w:space="0" w:color="000000"/>
              <w:left w:val="double" w:sz="6" w:space="0" w:color="000000"/>
              <w:bottom w:val="single" w:sz="5" w:space="0" w:color="000000"/>
              <w:right w:val="single" w:sz="6" w:space="0" w:color="000000"/>
            </w:tcBorders>
          </w:tcPr>
          <w:p w14:paraId="58F320B9"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4005" w:type="dxa"/>
            <w:tcBorders>
              <w:top w:val="single" w:sz="6" w:space="0" w:color="000000"/>
              <w:left w:val="single" w:sz="6" w:space="0" w:color="000000"/>
              <w:bottom w:val="single" w:sz="5" w:space="0" w:color="000000"/>
              <w:right w:val="double" w:sz="6" w:space="0" w:color="000000"/>
            </w:tcBorders>
          </w:tcPr>
          <w:p w14:paraId="023B39F2" w14:textId="52B79D6D" w:rsidR="009661CC" w:rsidRPr="00C96D9E" w:rsidRDefault="009661CC" w:rsidP="009661CC">
            <w:pPr>
              <w:spacing w:line="259" w:lineRule="auto"/>
              <w:ind w:left="1"/>
              <w:jc w:val="left"/>
              <w:rPr>
                <w:rFonts w:ascii="Times New Roman" w:hAnsi="Times New Roman" w:cs="Times New Roman"/>
              </w:rPr>
            </w:pPr>
            <w:r w:rsidRPr="00C96D9E">
              <w:rPr>
                <w:rFonts w:ascii="Times New Roman" w:hAnsi="Times New Roman" w:cs="Times New Roman"/>
                <w:color w:val="000000" w:themeColor="text1"/>
              </w:rPr>
              <w:t>Manage User Accounts (User Roles and Permissions)</w:t>
            </w:r>
          </w:p>
        </w:tc>
      </w:tr>
      <w:tr w:rsidR="009661CC" w:rsidRPr="00C96D9E" w14:paraId="30F2ADBE" w14:textId="77777777" w:rsidTr="009661CC">
        <w:trPr>
          <w:trHeight w:val="431"/>
        </w:trPr>
        <w:tc>
          <w:tcPr>
            <w:tcW w:w="4004" w:type="dxa"/>
            <w:tcBorders>
              <w:top w:val="single" w:sz="5" w:space="0" w:color="000000"/>
              <w:left w:val="double" w:sz="6" w:space="0" w:color="000000"/>
              <w:bottom w:val="single" w:sz="6" w:space="0" w:color="000000"/>
              <w:right w:val="single" w:sz="6" w:space="0" w:color="000000"/>
            </w:tcBorders>
          </w:tcPr>
          <w:p w14:paraId="3E418B3D"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4005" w:type="dxa"/>
            <w:tcBorders>
              <w:top w:val="single" w:sz="5" w:space="0" w:color="000000"/>
              <w:left w:val="single" w:sz="6" w:space="0" w:color="000000"/>
              <w:bottom w:val="single" w:sz="6" w:space="0" w:color="000000"/>
              <w:right w:val="double" w:sz="6" w:space="0" w:color="000000"/>
            </w:tcBorders>
          </w:tcPr>
          <w:p w14:paraId="7387847D" w14:textId="77777777" w:rsidR="009661CC" w:rsidRPr="00C96D9E" w:rsidRDefault="009661CC" w:rsidP="009661CC">
            <w:pPr>
              <w:spacing w:line="259" w:lineRule="auto"/>
              <w:ind w:left="1"/>
              <w:jc w:val="left"/>
              <w:rPr>
                <w:rFonts w:ascii="Times New Roman" w:hAnsi="Times New Roman" w:cs="Times New Roman"/>
              </w:rPr>
            </w:pPr>
            <w:r w:rsidRPr="00C96D9E">
              <w:rPr>
                <w:rFonts w:ascii="Times New Roman" w:hAnsi="Times New Roman" w:cs="Times New Roman"/>
              </w:rPr>
              <w:t xml:space="preserve">The admin adds information to the login.  </w:t>
            </w:r>
          </w:p>
        </w:tc>
      </w:tr>
      <w:tr w:rsidR="009661CC" w:rsidRPr="00C96D9E" w14:paraId="068C8088" w14:textId="77777777" w:rsidTr="009661CC">
        <w:trPr>
          <w:trHeight w:val="2172"/>
        </w:trPr>
        <w:tc>
          <w:tcPr>
            <w:tcW w:w="4004" w:type="dxa"/>
            <w:tcBorders>
              <w:top w:val="single" w:sz="6" w:space="0" w:color="000000"/>
              <w:left w:val="double" w:sz="6" w:space="0" w:color="000000"/>
              <w:bottom w:val="single" w:sz="6" w:space="0" w:color="000000"/>
              <w:right w:val="single" w:sz="6" w:space="0" w:color="000000"/>
            </w:tcBorders>
          </w:tcPr>
          <w:p w14:paraId="69000F16"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4005" w:type="dxa"/>
            <w:tcBorders>
              <w:top w:val="single" w:sz="6" w:space="0" w:color="000000"/>
              <w:left w:val="single" w:sz="6" w:space="0" w:color="000000"/>
              <w:bottom w:val="single" w:sz="6" w:space="0" w:color="000000"/>
              <w:right w:val="double" w:sz="6" w:space="0" w:color="000000"/>
            </w:tcBorders>
          </w:tcPr>
          <w:p w14:paraId="1BECAFA5" w14:textId="38FCFC1E" w:rsidR="009661CC" w:rsidRPr="00C96D9E" w:rsidRDefault="009661CC" w:rsidP="00FC09B1">
            <w:pPr>
              <w:numPr>
                <w:ilvl w:val="0"/>
                <w:numId w:val="33"/>
              </w:numPr>
              <w:pBdr>
                <w:top w:val="single" w:sz="2" w:space="0" w:color="D9D9E3"/>
                <w:left w:val="single" w:sz="2" w:space="5" w:color="D9D9E3"/>
                <w:bottom w:val="single" w:sz="2" w:space="0" w:color="D9D9E3"/>
                <w:right w:val="single" w:sz="2" w:space="0" w:color="D9D9E3"/>
              </w:pBdr>
              <w:spacing w:line="240" w:lineRule="auto"/>
              <w:ind w:left="0"/>
              <w:jc w:val="left"/>
              <w:rPr>
                <w:rFonts w:ascii="Times New Roman" w:hAnsi="Times New Roman" w:cs="Times New Roman"/>
                <w:color w:val="000000" w:themeColor="text1"/>
              </w:rPr>
            </w:pPr>
            <w:r w:rsidRPr="00C96D9E">
              <w:rPr>
                <w:rFonts w:ascii="Times New Roman" w:hAnsi="Times New Roman" w:cs="Times New Roman"/>
                <w:color w:val="000000" w:themeColor="text1"/>
              </w:rPr>
              <w:t>1.Organizational Admin logs in and accesses the user management section.</w:t>
            </w:r>
          </w:p>
          <w:p w14:paraId="621B08CF" w14:textId="365DCB9D" w:rsidR="009661CC" w:rsidRPr="00C96D9E" w:rsidRDefault="009661CC" w:rsidP="00FC09B1">
            <w:pPr>
              <w:numPr>
                <w:ilvl w:val="0"/>
                <w:numId w:val="33"/>
              </w:numPr>
              <w:pBdr>
                <w:top w:val="single" w:sz="2" w:space="0" w:color="D9D9E3"/>
                <w:left w:val="single" w:sz="2" w:space="5" w:color="D9D9E3"/>
                <w:bottom w:val="single" w:sz="2" w:space="0" w:color="D9D9E3"/>
                <w:right w:val="single" w:sz="2" w:space="0" w:color="D9D9E3"/>
              </w:pBdr>
              <w:spacing w:line="240" w:lineRule="auto"/>
              <w:ind w:left="0"/>
              <w:jc w:val="left"/>
              <w:rPr>
                <w:rFonts w:ascii="Times New Roman" w:hAnsi="Times New Roman" w:cs="Times New Roman"/>
                <w:color w:val="000000" w:themeColor="text1"/>
              </w:rPr>
            </w:pPr>
            <w:r w:rsidRPr="00C96D9E">
              <w:rPr>
                <w:rFonts w:ascii="Times New Roman" w:hAnsi="Times New Roman" w:cs="Times New Roman"/>
                <w:color w:val="000000" w:themeColor="text1"/>
              </w:rPr>
              <w:t>2.Organizational Admin manages user accounts by assigning roles and permissions, creating new accounts, or modifying existing ones by communicating through emails by providing their relevant account’s information.</w:t>
            </w:r>
          </w:p>
          <w:p w14:paraId="1BFAFB6F" w14:textId="4D2B947F" w:rsidR="009661CC" w:rsidRPr="00C96D9E" w:rsidRDefault="009661CC" w:rsidP="009661CC">
            <w:pPr>
              <w:spacing w:line="259" w:lineRule="auto"/>
              <w:ind w:left="678"/>
              <w:jc w:val="left"/>
              <w:rPr>
                <w:rFonts w:ascii="Times New Roman" w:hAnsi="Times New Roman" w:cs="Times New Roman"/>
              </w:rPr>
            </w:pPr>
          </w:p>
        </w:tc>
      </w:tr>
      <w:tr w:rsidR="009661CC" w:rsidRPr="00C96D9E" w14:paraId="13A5200D" w14:textId="77777777" w:rsidTr="009661CC">
        <w:trPr>
          <w:trHeight w:val="817"/>
        </w:trPr>
        <w:tc>
          <w:tcPr>
            <w:tcW w:w="4004" w:type="dxa"/>
            <w:tcBorders>
              <w:top w:val="single" w:sz="6" w:space="0" w:color="000000"/>
              <w:left w:val="double" w:sz="6" w:space="0" w:color="000000"/>
              <w:bottom w:val="single" w:sz="5" w:space="0" w:color="000000"/>
              <w:right w:val="single" w:sz="6" w:space="0" w:color="000000"/>
            </w:tcBorders>
          </w:tcPr>
          <w:p w14:paraId="572BA584"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lastRenderedPageBreak/>
              <w:t xml:space="preserve">Expected Output  </w:t>
            </w:r>
          </w:p>
        </w:tc>
        <w:tc>
          <w:tcPr>
            <w:tcW w:w="4005" w:type="dxa"/>
            <w:tcBorders>
              <w:top w:val="single" w:sz="6" w:space="0" w:color="000000"/>
              <w:left w:val="single" w:sz="6" w:space="0" w:color="000000"/>
              <w:bottom w:val="single" w:sz="5" w:space="0" w:color="000000"/>
              <w:right w:val="double" w:sz="6" w:space="0" w:color="000000"/>
            </w:tcBorders>
          </w:tcPr>
          <w:p w14:paraId="40799710" w14:textId="601AF8CD" w:rsidR="009661CC" w:rsidRPr="00C96D9E" w:rsidRDefault="009661CC" w:rsidP="009661CC">
            <w:pPr>
              <w:spacing w:line="259" w:lineRule="auto"/>
              <w:ind w:left="1"/>
              <w:jc w:val="left"/>
              <w:rPr>
                <w:rFonts w:ascii="Times New Roman" w:hAnsi="Times New Roman" w:cs="Times New Roman"/>
              </w:rPr>
            </w:pPr>
            <w:r w:rsidRPr="00C96D9E">
              <w:rPr>
                <w:rFonts w:ascii="Times New Roman" w:hAnsi="Times New Roman" w:cs="Times New Roman"/>
              </w:rPr>
              <w:t>Login Credentials were sent to users.</w:t>
            </w:r>
          </w:p>
        </w:tc>
      </w:tr>
      <w:tr w:rsidR="009661CC" w:rsidRPr="00C96D9E" w14:paraId="6E54C775" w14:textId="77777777" w:rsidTr="009661CC">
        <w:trPr>
          <w:trHeight w:val="821"/>
        </w:trPr>
        <w:tc>
          <w:tcPr>
            <w:tcW w:w="4004" w:type="dxa"/>
            <w:tcBorders>
              <w:top w:val="single" w:sz="5" w:space="0" w:color="000000"/>
              <w:left w:val="double" w:sz="6" w:space="0" w:color="000000"/>
              <w:bottom w:val="single" w:sz="5" w:space="0" w:color="000000"/>
              <w:right w:val="single" w:sz="6" w:space="0" w:color="000000"/>
            </w:tcBorders>
          </w:tcPr>
          <w:p w14:paraId="40CB4107"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4005" w:type="dxa"/>
            <w:tcBorders>
              <w:top w:val="single" w:sz="5" w:space="0" w:color="000000"/>
              <w:left w:val="single" w:sz="6" w:space="0" w:color="000000"/>
              <w:bottom w:val="single" w:sz="5" w:space="0" w:color="000000"/>
              <w:right w:val="double" w:sz="6" w:space="0" w:color="000000"/>
            </w:tcBorders>
          </w:tcPr>
          <w:p w14:paraId="508A8D1F" w14:textId="16580A51" w:rsidR="009661CC" w:rsidRPr="00C96D9E" w:rsidRDefault="009661CC" w:rsidP="009661CC">
            <w:pPr>
              <w:spacing w:line="259" w:lineRule="auto"/>
              <w:ind w:left="1"/>
              <w:jc w:val="left"/>
              <w:rPr>
                <w:rFonts w:ascii="Times New Roman" w:hAnsi="Times New Roman" w:cs="Times New Roman"/>
              </w:rPr>
            </w:pPr>
            <w:r w:rsidRPr="00C96D9E">
              <w:rPr>
                <w:rFonts w:ascii="Times New Roman" w:hAnsi="Times New Roman" w:cs="Times New Roman"/>
              </w:rPr>
              <w:t>Login Credentials were sent to users.</w:t>
            </w:r>
          </w:p>
        </w:tc>
      </w:tr>
      <w:tr w:rsidR="009661CC" w:rsidRPr="00C96D9E" w14:paraId="47363D8C" w14:textId="77777777" w:rsidTr="009661CC">
        <w:trPr>
          <w:trHeight w:val="458"/>
        </w:trPr>
        <w:tc>
          <w:tcPr>
            <w:tcW w:w="4004" w:type="dxa"/>
            <w:tcBorders>
              <w:top w:val="single" w:sz="5" w:space="0" w:color="000000"/>
              <w:left w:val="double" w:sz="6" w:space="0" w:color="000000"/>
              <w:bottom w:val="double" w:sz="6" w:space="0" w:color="000000"/>
              <w:right w:val="single" w:sz="6" w:space="0" w:color="000000"/>
            </w:tcBorders>
          </w:tcPr>
          <w:p w14:paraId="4574D49B" w14:textId="77777777" w:rsidR="009661CC" w:rsidRPr="00C96D9E" w:rsidRDefault="009661CC" w:rsidP="009661C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4005" w:type="dxa"/>
            <w:tcBorders>
              <w:top w:val="single" w:sz="5" w:space="0" w:color="000000"/>
              <w:left w:val="single" w:sz="6" w:space="0" w:color="000000"/>
              <w:bottom w:val="double" w:sz="6" w:space="0" w:color="000000"/>
              <w:right w:val="double" w:sz="6" w:space="0" w:color="000000"/>
            </w:tcBorders>
          </w:tcPr>
          <w:p w14:paraId="2E0D16F3" w14:textId="77777777" w:rsidR="009661CC" w:rsidRPr="00C96D9E" w:rsidRDefault="009661CC" w:rsidP="009661CC">
            <w:pPr>
              <w:spacing w:line="259" w:lineRule="auto"/>
              <w:ind w:left="1"/>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06E3F277" w14:textId="77777777" w:rsidR="009C5F96" w:rsidRPr="00C96D9E" w:rsidRDefault="009C5F96" w:rsidP="009C5F96">
      <w:pPr>
        <w:spacing w:after="32" w:line="259" w:lineRule="auto"/>
        <w:ind w:left="691"/>
        <w:jc w:val="left"/>
      </w:pPr>
      <w:r w:rsidRPr="00C96D9E">
        <w:rPr>
          <w:b/>
        </w:rPr>
        <w:t xml:space="preserve"> </w:t>
      </w:r>
    </w:p>
    <w:p w14:paraId="3B6ED9D1" w14:textId="1E0587D6" w:rsidR="009C5F96" w:rsidRPr="00047CF9" w:rsidRDefault="00047CF9" w:rsidP="00047CF9">
      <w:pPr>
        <w:pStyle w:val="Heading5"/>
        <w:spacing w:after="206"/>
        <w:ind w:left="4" w:right="320"/>
        <w:rPr>
          <w:i w:val="0"/>
          <w:sz w:val="24"/>
          <w:szCs w:val="24"/>
        </w:rPr>
      </w:pPr>
      <w:r w:rsidRPr="00047CF9">
        <w:rPr>
          <w:i w:val="0"/>
          <w:sz w:val="24"/>
          <w:szCs w:val="24"/>
        </w:rPr>
        <w:t>6.6.4.3</w:t>
      </w:r>
      <w:r w:rsidR="009C5F96" w:rsidRPr="00047CF9">
        <w:rPr>
          <w:rFonts w:eastAsia="Arial"/>
          <w:i w:val="0"/>
          <w:sz w:val="24"/>
          <w:szCs w:val="24"/>
        </w:rPr>
        <w:t xml:space="preserve"> </w:t>
      </w:r>
      <w:r w:rsidR="009C5F96" w:rsidRPr="00047CF9">
        <w:rPr>
          <w:i w:val="0"/>
          <w:sz w:val="24"/>
          <w:szCs w:val="24"/>
        </w:rPr>
        <w:t>Test case No. 1</w:t>
      </w:r>
      <w:r w:rsidR="009661CC" w:rsidRPr="00047CF9">
        <w:rPr>
          <w:i w:val="0"/>
          <w:sz w:val="24"/>
          <w:szCs w:val="24"/>
        </w:rPr>
        <w:t>8</w:t>
      </w:r>
    </w:p>
    <w:p w14:paraId="30B285AB" w14:textId="15E4A8B8" w:rsidR="00047CF9" w:rsidRDefault="00047CF9" w:rsidP="00047CF9">
      <w:pPr>
        <w:pStyle w:val="Caption"/>
        <w:keepNext/>
        <w:jc w:val="center"/>
      </w:pPr>
      <w:bookmarkStart w:id="315" w:name="_Toc165625434"/>
      <w:r>
        <w:t xml:space="preserve">Table </w:t>
      </w:r>
      <w:r>
        <w:fldChar w:fldCharType="begin"/>
      </w:r>
      <w:r>
        <w:instrText xml:space="preserve"> SEQ Table \* ARABIC </w:instrText>
      </w:r>
      <w:r>
        <w:fldChar w:fldCharType="separate"/>
      </w:r>
      <w:r w:rsidR="006D0EB2">
        <w:rPr>
          <w:noProof/>
        </w:rPr>
        <w:t>40</w:t>
      </w:r>
      <w:r>
        <w:fldChar w:fldCharType="end"/>
      </w:r>
      <w:r>
        <w:t xml:space="preserve">: </w:t>
      </w:r>
      <w:r w:rsidRPr="003E6584">
        <w:t>Test case of Handling Payment</w:t>
      </w:r>
      <w:bookmarkEnd w:id="315"/>
    </w:p>
    <w:tbl>
      <w:tblPr>
        <w:tblStyle w:val="TableGrid0"/>
        <w:tblW w:w="7851" w:type="dxa"/>
        <w:tblInd w:w="-6" w:type="dxa"/>
        <w:tblCellMar>
          <w:top w:w="26" w:type="dxa"/>
          <w:left w:w="100" w:type="dxa"/>
        </w:tblCellMar>
        <w:tblLook w:val="04A0" w:firstRow="1" w:lastRow="0" w:firstColumn="1" w:lastColumn="0" w:noHBand="0" w:noVBand="1"/>
      </w:tblPr>
      <w:tblGrid>
        <w:gridCol w:w="3923"/>
        <w:gridCol w:w="3928"/>
      </w:tblGrid>
      <w:tr w:rsidR="009C5F96" w:rsidRPr="00C96D9E" w14:paraId="11C27DA6" w14:textId="77777777" w:rsidTr="00D0233C">
        <w:trPr>
          <w:trHeight w:val="452"/>
        </w:trPr>
        <w:tc>
          <w:tcPr>
            <w:tcW w:w="3923" w:type="dxa"/>
            <w:tcBorders>
              <w:top w:val="double" w:sz="5" w:space="0" w:color="000000"/>
              <w:left w:val="double" w:sz="6" w:space="0" w:color="000000"/>
              <w:bottom w:val="single" w:sz="6" w:space="0" w:color="000000"/>
              <w:right w:val="single" w:sz="6" w:space="0" w:color="000000"/>
            </w:tcBorders>
          </w:tcPr>
          <w:p w14:paraId="26A709C2"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Test case  </w:t>
            </w:r>
          </w:p>
        </w:tc>
        <w:tc>
          <w:tcPr>
            <w:tcW w:w="3928" w:type="dxa"/>
            <w:tcBorders>
              <w:top w:val="double" w:sz="5" w:space="0" w:color="000000"/>
              <w:left w:val="single" w:sz="6" w:space="0" w:color="000000"/>
              <w:bottom w:val="single" w:sz="6" w:space="0" w:color="000000"/>
              <w:right w:val="double" w:sz="5" w:space="0" w:color="000000"/>
            </w:tcBorders>
          </w:tcPr>
          <w:p w14:paraId="712E215A" w14:textId="38344FE8" w:rsidR="009C5F96" w:rsidRPr="00C96D9E" w:rsidRDefault="009C5F96" w:rsidP="00D0233C">
            <w:pPr>
              <w:spacing w:line="259" w:lineRule="auto"/>
              <w:ind w:left="4"/>
              <w:jc w:val="left"/>
              <w:rPr>
                <w:rFonts w:ascii="Times New Roman" w:hAnsi="Times New Roman" w:cs="Times New Roman"/>
              </w:rPr>
            </w:pPr>
            <w:r w:rsidRPr="00C96D9E">
              <w:rPr>
                <w:rFonts w:ascii="Times New Roman" w:hAnsi="Times New Roman" w:cs="Times New Roman"/>
              </w:rPr>
              <w:t>1</w:t>
            </w:r>
            <w:r w:rsidR="009661CC" w:rsidRPr="00C96D9E">
              <w:rPr>
                <w:rFonts w:ascii="Times New Roman" w:hAnsi="Times New Roman" w:cs="Times New Roman"/>
              </w:rPr>
              <w:t>8</w:t>
            </w:r>
          </w:p>
        </w:tc>
      </w:tr>
      <w:tr w:rsidR="009C5F96" w:rsidRPr="00C96D9E" w14:paraId="71F5611E" w14:textId="77777777" w:rsidTr="00D0233C">
        <w:trPr>
          <w:trHeight w:val="424"/>
        </w:trPr>
        <w:tc>
          <w:tcPr>
            <w:tcW w:w="3923" w:type="dxa"/>
            <w:tcBorders>
              <w:top w:val="single" w:sz="6" w:space="0" w:color="000000"/>
              <w:left w:val="double" w:sz="6" w:space="0" w:color="000000"/>
              <w:bottom w:val="single" w:sz="5" w:space="0" w:color="000000"/>
              <w:right w:val="single" w:sz="6" w:space="0" w:color="000000"/>
            </w:tcBorders>
          </w:tcPr>
          <w:p w14:paraId="6D5AF7D5"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Objective  </w:t>
            </w:r>
          </w:p>
        </w:tc>
        <w:tc>
          <w:tcPr>
            <w:tcW w:w="3928" w:type="dxa"/>
            <w:tcBorders>
              <w:top w:val="single" w:sz="6" w:space="0" w:color="000000"/>
              <w:left w:val="single" w:sz="6" w:space="0" w:color="000000"/>
              <w:bottom w:val="single" w:sz="5" w:space="0" w:color="000000"/>
              <w:right w:val="double" w:sz="5" w:space="0" w:color="000000"/>
            </w:tcBorders>
          </w:tcPr>
          <w:p w14:paraId="55E29EDD" w14:textId="0B483A44" w:rsidR="009C5F96" w:rsidRPr="00C96D9E" w:rsidRDefault="009661CC" w:rsidP="00D0233C">
            <w:pPr>
              <w:spacing w:line="259" w:lineRule="auto"/>
              <w:ind w:left="4"/>
              <w:jc w:val="left"/>
              <w:rPr>
                <w:rFonts w:ascii="Times New Roman" w:hAnsi="Times New Roman" w:cs="Times New Roman"/>
              </w:rPr>
            </w:pPr>
            <w:r w:rsidRPr="00C96D9E">
              <w:rPr>
                <w:rFonts w:ascii="Times New Roman" w:hAnsi="Times New Roman" w:cs="Times New Roman"/>
              </w:rPr>
              <w:t xml:space="preserve">Handling Payment </w:t>
            </w:r>
          </w:p>
        </w:tc>
      </w:tr>
      <w:tr w:rsidR="009C5F96" w:rsidRPr="00C96D9E" w14:paraId="59D35A27" w14:textId="77777777" w:rsidTr="00D0233C">
        <w:trPr>
          <w:trHeight w:val="805"/>
        </w:trPr>
        <w:tc>
          <w:tcPr>
            <w:tcW w:w="3923" w:type="dxa"/>
            <w:tcBorders>
              <w:top w:val="single" w:sz="5" w:space="0" w:color="000000"/>
              <w:left w:val="double" w:sz="6" w:space="0" w:color="000000"/>
              <w:bottom w:val="single" w:sz="6" w:space="0" w:color="000000"/>
              <w:right w:val="single" w:sz="6" w:space="0" w:color="000000"/>
            </w:tcBorders>
          </w:tcPr>
          <w:p w14:paraId="6D9BBE1F"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Pre-Condition  </w:t>
            </w:r>
          </w:p>
        </w:tc>
        <w:tc>
          <w:tcPr>
            <w:tcW w:w="3928" w:type="dxa"/>
            <w:tcBorders>
              <w:top w:val="single" w:sz="5" w:space="0" w:color="000000"/>
              <w:left w:val="single" w:sz="6" w:space="0" w:color="000000"/>
              <w:bottom w:val="single" w:sz="6" w:space="0" w:color="000000"/>
              <w:right w:val="double" w:sz="5" w:space="0" w:color="000000"/>
            </w:tcBorders>
          </w:tcPr>
          <w:p w14:paraId="0AD99FC7" w14:textId="4FE5FF08" w:rsidR="009C5F96" w:rsidRPr="00C96D9E" w:rsidRDefault="009661CC" w:rsidP="00D0233C">
            <w:pPr>
              <w:spacing w:line="259" w:lineRule="auto"/>
              <w:ind w:left="4"/>
              <w:rPr>
                <w:rFonts w:ascii="Times New Roman" w:hAnsi="Times New Roman" w:cs="Times New Roman"/>
              </w:rPr>
            </w:pPr>
            <w:r w:rsidRPr="00C96D9E">
              <w:rPr>
                <w:rFonts w:ascii="Times New Roman" w:hAnsi="Times New Roman" w:cs="Times New Roman"/>
                <w:color w:val="000000" w:themeColor="text1"/>
              </w:rPr>
              <w:t>Organizational Admin is authenticated, payment processing module is operational</w:t>
            </w:r>
          </w:p>
        </w:tc>
      </w:tr>
      <w:tr w:rsidR="009C5F96" w:rsidRPr="00C96D9E" w14:paraId="4C097EA6" w14:textId="77777777" w:rsidTr="009661CC">
        <w:trPr>
          <w:trHeight w:val="5449"/>
        </w:trPr>
        <w:tc>
          <w:tcPr>
            <w:tcW w:w="3923" w:type="dxa"/>
            <w:tcBorders>
              <w:top w:val="single" w:sz="6" w:space="0" w:color="000000"/>
              <w:left w:val="double" w:sz="6" w:space="0" w:color="000000"/>
              <w:bottom w:val="single" w:sz="5" w:space="0" w:color="000000"/>
              <w:right w:val="single" w:sz="6" w:space="0" w:color="000000"/>
            </w:tcBorders>
          </w:tcPr>
          <w:p w14:paraId="1C36613D"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Flow  </w:t>
            </w:r>
          </w:p>
        </w:tc>
        <w:tc>
          <w:tcPr>
            <w:tcW w:w="3928" w:type="dxa"/>
            <w:tcBorders>
              <w:top w:val="single" w:sz="6" w:space="0" w:color="000000"/>
              <w:left w:val="single" w:sz="6" w:space="0" w:color="000000"/>
              <w:bottom w:val="single" w:sz="5" w:space="0" w:color="000000"/>
              <w:right w:val="double" w:sz="5" w:space="0" w:color="000000"/>
            </w:tcBorders>
          </w:tcPr>
          <w:p w14:paraId="141F692D" w14:textId="13501FA7" w:rsidR="009661CC" w:rsidRPr="00C96D9E" w:rsidRDefault="009661CC" w:rsidP="00FC09B1">
            <w:pPr>
              <w:numPr>
                <w:ilvl w:val="0"/>
                <w:numId w:val="34"/>
              </w:numPr>
              <w:pBdr>
                <w:top w:val="single" w:sz="2" w:space="0" w:color="D9D9E3"/>
                <w:left w:val="single" w:sz="2" w:space="5" w:color="D9D9E3"/>
                <w:bottom w:val="single" w:sz="2" w:space="0" w:color="D9D9E3"/>
                <w:right w:val="single" w:sz="2" w:space="0" w:color="D9D9E3"/>
              </w:pBdr>
              <w:spacing w:line="240" w:lineRule="auto"/>
              <w:ind w:left="0"/>
              <w:jc w:val="left"/>
              <w:rPr>
                <w:rFonts w:ascii="Times New Roman" w:hAnsi="Times New Roman" w:cs="Times New Roman"/>
                <w:color w:val="000000" w:themeColor="text1"/>
              </w:rPr>
            </w:pPr>
            <w:r w:rsidRPr="00C96D9E">
              <w:rPr>
                <w:rFonts w:ascii="Times New Roman" w:hAnsi="Times New Roman" w:cs="Times New Roman"/>
              </w:rPr>
              <w:t>1.</w:t>
            </w:r>
            <w:r w:rsidRPr="00C96D9E">
              <w:rPr>
                <w:rFonts w:ascii="Times New Roman" w:hAnsi="Times New Roman" w:cs="Times New Roman"/>
                <w:color w:val="000000" w:themeColor="text1"/>
              </w:rPr>
              <w:t xml:space="preserve"> Organizational Admin logs in and accesses the payment management section.</w:t>
            </w:r>
          </w:p>
          <w:p w14:paraId="1412A690" w14:textId="48E1A496" w:rsidR="009661CC" w:rsidRPr="00C96D9E" w:rsidRDefault="009661CC" w:rsidP="00FC09B1">
            <w:pPr>
              <w:numPr>
                <w:ilvl w:val="0"/>
                <w:numId w:val="34"/>
              </w:numPr>
              <w:pBdr>
                <w:top w:val="single" w:sz="2" w:space="0" w:color="D9D9E3"/>
                <w:left w:val="single" w:sz="2" w:space="5" w:color="D9D9E3"/>
                <w:bottom w:val="single" w:sz="2" w:space="0" w:color="D9D9E3"/>
                <w:right w:val="single" w:sz="2" w:space="0" w:color="D9D9E3"/>
              </w:pBdr>
              <w:spacing w:line="240" w:lineRule="auto"/>
              <w:ind w:left="0"/>
              <w:jc w:val="left"/>
              <w:rPr>
                <w:rFonts w:ascii="Times New Roman" w:hAnsi="Times New Roman" w:cs="Times New Roman"/>
                <w:color w:val="000000" w:themeColor="text1"/>
              </w:rPr>
            </w:pPr>
            <w:r w:rsidRPr="00C96D9E">
              <w:rPr>
                <w:rFonts w:ascii="Times New Roman" w:hAnsi="Times New Roman" w:cs="Times New Roman"/>
                <w:color w:val="000000" w:themeColor="text1"/>
              </w:rPr>
              <w:t>2.Organizational Admin reviews and processes payments, ensuring all financial transactions are accurate and complete.</w:t>
            </w:r>
          </w:p>
          <w:p w14:paraId="62D83D33" w14:textId="77777777" w:rsidR="009C5F96" w:rsidRPr="00C96D9E" w:rsidRDefault="009C5F96" w:rsidP="009661CC">
            <w:pPr>
              <w:spacing w:line="367" w:lineRule="auto"/>
              <w:jc w:val="left"/>
              <w:rPr>
                <w:rFonts w:ascii="Times New Roman" w:hAnsi="Times New Roman" w:cs="Times New Roman"/>
              </w:rPr>
            </w:pPr>
            <w:r w:rsidRPr="00C96D9E">
              <w:rPr>
                <w:rFonts w:ascii="Times New Roman" w:hAnsi="Times New Roman" w:cs="Times New Roman"/>
              </w:rPr>
              <w:t xml:space="preserve"> </w:t>
            </w:r>
          </w:p>
          <w:p w14:paraId="456F9501" w14:textId="77777777" w:rsidR="009661CC" w:rsidRPr="00C96D9E" w:rsidRDefault="009661CC" w:rsidP="009661CC">
            <w:pPr>
              <w:rPr>
                <w:rFonts w:ascii="Times New Roman" w:hAnsi="Times New Roman" w:cs="Times New Roman"/>
              </w:rPr>
            </w:pPr>
          </w:p>
          <w:p w14:paraId="6B59B15B" w14:textId="77777777" w:rsidR="009661CC" w:rsidRPr="00C96D9E" w:rsidRDefault="009661CC" w:rsidP="009661CC">
            <w:pPr>
              <w:rPr>
                <w:rFonts w:ascii="Times New Roman" w:hAnsi="Times New Roman" w:cs="Times New Roman"/>
              </w:rPr>
            </w:pPr>
          </w:p>
          <w:p w14:paraId="76A4DC61" w14:textId="77777777" w:rsidR="009661CC" w:rsidRPr="00C96D9E" w:rsidRDefault="009661CC" w:rsidP="009661CC">
            <w:pPr>
              <w:rPr>
                <w:rFonts w:ascii="Times New Roman" w:hAnsi="Times New Roman" w:cs="Times New Roman"/>
              </w:rPr>
            </w:pPr>
          </w:p>
          <w:p w14:paraId="0AA21533" w14:textId="77777777" w:rsidR="009661CC" w:rsidRPr="00C96D9E" w:rsidRDefault="009661CC" w:rsidP="009661CC">
            <w:pPr>
              <w:rPr>
                <w:rFonts w:ascii="Times New Roman" w:hAnsi="Times New Roman" w:cs="Times New Roman"/>
              </w:rPr>
            </w:pPr>
          </w:p>
          <w:p w14:paraId="3AAE4E95" w14:textId="2A8C932B" w:rsidR="009661CC" w:rsidRPr="00C96D9E" w:rsidRDefault="009661CC" w:rsidP="009661CC">
            <w:pPr>
              <w:rPr>
                <w:rFonts w:ascii="Times New Roman" w:hAnsi="Times New Roman" w:cs="Times New Roman"/>
              </w:rPr>
            </w:pPr>
          </w:p>
        </w:tc>
      </w:tr>
      <w:tr w:rsidR="009C5F96" w:rsidRPr="00C96D9E" w14:paraId="3CB4510C" w14:textId="77777777" w:rsidTr="00D0233C">
        <w:trPr>
          <w:trHeight w:val="422"/>
        </w:trPr>
        <w:tc>
          <w:tcPr>
            <w:tcW w:w="3923" w:type="dxa"/>
            <w:tcBorders>
              <w:top w:val="single" w:sz="5" w:space="0" w:color="000000"/>
              <w:left w:val="double" w:sz="6" w:space="0" w:color="000000"/>
              <w:bottom w:val="single" w:sz="5" w:space="0" w:color="000000"/>
              <w:right w:val="single" w:sz="6" w:space="0" w:color="000000"/>
            </w:tcBorders>
          </w:tcPr>
          <w:p w14:paraId="234C7BF3"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Expected Output  </w:t>
            </w:r>
          </w:p>
        </w:tc>
        <w:tc>
          <w:tcPr>
            <w:tcW w:w="3928" w:type="dxa"/>
            <w:tcBorders>
              <w:top w:val="single" w:sz="5" w:space="0" w:color="000000"/>
              <w:left w:val="single" w:sz="6" w:space="0" w:color="000000"/>
              <w:bottom w:val="single" w:sz="5" w:space="0" w:color="000000"/>
              <w:right w:val="double" w:sz="5" w:space="0" w:color="000000"/>
            </w:tcBorders>
          </w:tcPr>
          <w:p w14:paraId="483BE45B" w14:textId="77777777" w:rsidR="009C5F96" w:rsidRPr="00C96D9E" w:rsidRDefault="009C5F96" w:rsidP="00D0233C">
            <w:pPr>
              <w:spacing w:line="259" w:lineRule="auto"/>
              <w:ind w:left="4"/>
              <w:jc w:val="left"/>
              <w:rPr>
                <w:rFonts w:ascii="Times New Roman" w:hAnsi="Times New Roman" w:cs="Times New Roman"/>
              </w:rPr>
            </w:pPr>
            <w:r w:rsidRPr="00C96D9E">
              <w:rPr>
                <w:rFonts w:ascii="Times New Roman" w:hAnsi="Times New Roman" w:cs="Times New Roman"/>
              </w:rPr>
              <w:t xml:space="preserve">Password changed successfully.  </w:t>
            </w:r>
          </w:p>
        </w:tc>
      </w:tr>
      <w:tr w:rsidR="009C5F96" w:rsidRPr="00C96D9E" w14:paraId="61112092" w14:textId="77777777" w:rsidTr="00D0233C">
        <w:trPr>
          <w:trHeight w:val="424"/>
        </w:trPr>
        <w:tc>
          <w:tcPr>
            <w:tcW w:w="3923" w:type="dxa"/>
            <w:tcBorders>
              <w:top w:val="single" w:sz="5" w:space="0" w:color="000000"/>
              <w:left w:val="double" w:sz="6" w:space="0" w:color="000000"/>
              <w:bottom w:val="single" w:sz="6" w:space="0" w:color="000000"/>
              <w:right w:val="single" w:sz="6" w:space="0" w:color="000000"/>
            </w:tcBorders>
          </w:tcPr>
          <w:p w14:paraId="6C9618F7"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Actual Output   </w:t>
            </w:r>
          </w:p>
        </w:tc>
        <w:tc>
          <w:tcPr>
            <w:tcW w:w="3928" w:type="dxa"/>
            <w:tcBorders>
              <w:top w:val="single" w:sz="5" w:space="0" w:color="000000"/>
              <w:left w:val="single" w:sz="6" w:space="0" w:color="000000"/>
              <w:bottom w:val="single" w:sz="6" w:space="0" w:color="000000"/>
              <w:right w:val="double" w:sz="5" w:space="0" w:color="000000"/>
            </w:tcBorders>
          </w:tcPr>
          <w:p w14:paraId="5548B33D" w14:textId="77777777" w:rsidR="009C5F96" w:rsidRPr="00C96D9E" w:rsidRDefault="009C5F96" w:rsidP="00D0233C">
            <w:pPr>
              <w:spacing w:line="259" w:lineRule="auto"/>
              <w:ind w:left="4"/>
              <w:jc w:val="left"/>
              <w:rPr>
                <w:rFonts w:ascii="Times New Roman" w:hAnsi="Times New Roman" w:cs="Times New Roman"/>
              </w:rPr>
            </w:pPr>
            <w:r w:rsidRPr="00C96D9E">
              <w:rPr>
                <w:rFonts w:ascii="Times New Roman" w:hAnsi="Times New Roman" w:cs="Times New Roman"/>
              </w:rPr>
              <w:t xml:space="preserve">Password changed successfully.  </w:t>
            </w:r>
          </w:p>
        </w:tc>
      </w:tr>
      <w:tr w:rsidR="009C5F96" w:rsidRPr="00C96D9E" w14:paraId="641D9F37" w14:textId="77777777" w:rsidTr="00D0233C">
        <w:trPr>
          <w:trHeight w:val="452"/>
        </w:trPr>
        <w:tc>
          <w:tcPr>
            <w:tcW w:w="3923" w:type="dxa"/>
            <w:tcBorders>
              <w:top w:val="single" w:sz="6" w:space="0" w:color="000000"/>
              <w:left w:val="double" w:sz="6" w:space="0" w:color="000000"/>
              <w:bottom w:val="double" w:sz="5" w:space="0" w:color="000000"/>
              <w:right w:val="single" w:sz="6" w:space="0" w:color="000000"/>
            </w:tcBorders>
          </w:tcPr>
          <w:p w14:paraId="691B7314"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Status  </w:t>
            </w:r>
          </w:p>
        </w:tc>
        <w:tc>
          <w:tcPr>
            <w:tcW w:w="3928" w:type="dxa"/>
            <w:tcBorders>
              <w:top w:val="single" w:sz="6" w:space="0" w:color="000000"/>
              <w:left w:val="single" w:sz="6" w:space="0" w:color="000000"/>
              <w:bottom w:val="double" w:sz="5" w:space="0" w:color="000000"/>
              <w:right w:val="double" w:sz="5" w:space="0" w:color="000000"/>
            </w:tcBorders>
          </w:tcPr>
          <w:p w14:paraId="5D1AB1A3" w14:textId="77777777" w:rsidR="009C5F96" w:rsidRPr="00C96D9E" w:rsidRDefault="009C5F96" w:rsidP="00D0233C">
            <w:pPr>
              <w:spacing w:line="259" w:lineRule="auto"/>
              <w:ind w:left="4"/>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5F71FB7D" w14:textId="6964A8C4" w:rsidR="009C5F96" w:rsidRDefault="009C5F96" w:rsidP="009C5F96">
      <w:pPr>
        <w:spacing w:after="36" w:line="259" w:lineRule="auto"/>
        <w:ind w:left="691"/>
        <w:jc w:val="left"/>
        <w:rPr>
          <w:b/>
        </w:rPr>
      </w:pPr>
      <w:r w:rsidRPr="00C96D9E">
        <w:rPr>
          <w:b/>
        </w:rPr>
        <w:t xml:space="preserve"> </w:t>
      </w:r>
    </w:p>
    <w:p w14:paraId="55AB5C64" w14:textId="5A72EAB1" w:rsidR="00A73CE7" w:rsidRDefault="00A73CE7" w:rsidP="009C5F96">
      <w:pPr>
        <w:spacing w:after="36" w:line="259" w:lineRule="auto"/>
        <w:ind w:left="691"/>
        <w:jc w:val="left"/>
        <w:rPr>
          <w:b/>
        </w:rPr>
      </w:pPr>
    </w:p>
    <w:p w14:paraId="05A27F97" w14:textId="77777777" w:rsidR="00A73CE7" w:rsidRPr="00C96D9E" w:rsidRDefault="00A73CE7" w:rsidP="009C5F96">
      <w:pPr>
        <w:spacing w:after="36" w:line="259" w:lineRule="auto"/>
        <w:ind w:left="691"/>
        <w:jc w:val="left"/>
      </w:pPr>
    </w:p>
    <w:p w14:paraId="0160BE17" w14:textId="2A18EBF7" w:rsidR="009C5F96" w:rsidRPr="00047CF9" w:rsidRDefault="009C5F96" w:rsidP="00047CF9">
      <w:pPr>
        <w:pStyle w:val="Heading5"/>
        <w:spacing w:after="203"/>
        <w:ind w:left="4" w:right="320"/>
        <w:rPr>
          <w:i w:val="0"/>
          <w:sz w:val="24"/>
          <w:szCs w:val="24"/>
        </w:rPr>
      </w:pPr>
      <w:r w:rsidRPr="00047CF9">
        <w:rPr>
          <w:i w:val="0"/>
          <w:sz w:val="24"/>
          <w:szCs w:val="24"/>
        </w:rPr>
        <w:lastRenderedPageBreak/>
        <w:t>6.6.</w:t>
      </w:r>
      <w:r w:rsidR="00047CF9" w:rsidRPr="00047CF9">
        <w:rPr>
          <w:i w:val="0"/>
          <w:sz w:val="24"/>
          <w:szCs w:val="24"/>
        </w:rPr>
        <w:t>4.4</w:t>
      </w:r>
      <w:r w:rsidRPr="00047CF9">
        <w:rPr>
          <w:rFonts w:eastAsia="Arial"/>
          <w:i w:val="0"/>
          <w:sz w:val="24"/>
          <w:szCs w:val="24"/>
        </w:rPr>
        <w:t xml:space="preserve"> </w:t>
      </w:r>
      <w:r w:rsidRPr="00047CF9">
        <w:rPr>
          <w:i w:val="0"/>
          <w:sz w:val="24"/>
          <w:szCs w:val="24"/>
        </w:rPr>
        <w:t xml:space="preserve">Test case No. 18 </w:t>
      </w:r>
    </w:p>
    <w:p w14:paraId="68EDD3E8" w14:textId="63F0A473" w:rsidR="00047CF9" w:rsidRDefault="00047CF9" w:rsidP="00047CF9">
      <w:pPr>
        <w:pStyle w:val="Caption"/>
        <w:keepNext/>
        <w:jc w:val="center"/>
      </w:pPr>
      <w:bookmarkStart w:id="316" w:name="_Toc165625435"/>
      <w:r>
        <w:t xml:space="preserve">Table </w:t>
      </w:r>
      <w:r>
        <w:fldChar w:fldCharType="begin"/>
      </w:r>
      <w:r>
        <w:instrText xml:space="preserve"> SEQ Table \* ARABIC </w:instrText>
      </w:r>
      <w:r>
        <w:fldChar w:fldCharType="separate"/>
      </w:r>
      <w:r w:rsidR="006D0EB2">
        <w:rPr>
          <w:noProof/>
        </w:rPr>
        <w:t>41</w:t>
      </w:r>
      <w:r>
        <w:fldChar w:fldCharType="end"/>
      </w:r>
      <w:r>
        <w:t xml:space="preserve">: </w:t>
      </w:r>
      <w:r w:rsidRPr="00C07379">
        <w:t>Test case of Logout</w:t>
      </w:r>
      <w:bookmarkEnd w:id="316"/>
    </w:p>
    <w:tbl>
      <w:tblPr>
        <w:tblStyle w:val="TableGrid0"/>
        <w:tblW w:w="7810" w:type="dxa"/>
        <w:tblInd w:w="14" w:type="dxa"/>
        <w:tblCellMar>
          <w:top w:w="20" w:type="dxa"/>
          <w:left w:w="19" w:type="dxa"/>
          <w:right w:w="49" w:type="dxa"/>
        </w:tblCellMar>
        <w:tblLook w:val="04A0" w:firstRow="1" w:lastRow="0" w:firstColumn="1" w:lastColumn="0" w:noHBand="0" w:noVBand="1"/>
      </w:tblPr>
      <w:tblGrid>
        <w:gridCol w:w="3902"/>
        <w:gridCol w:w="3908"/>
      </w:tblGrid>
      <w:tr w:rsidR="009C5F96" w:rsidRPr="00C96D9E" w14:paraId="315BC03E" w14:textId="77777777" w:rsidTr="00D0233C">
        <w:trPr>
          <w:trHeight w:val="533"/>
        </w:trPr>
        <w:tc>
          <w:tcPr>
            <w:tcW w:w="3902" w:type="dxa"/>
            <w:tcBorders>
              <w:top w:val="double" w:sz="6" w:space="0" w:color="000000"/>
              <w:left w:val="double" w:sz="5" w:space="0" w:color="000000"/>
              <w:bottom w:val="single" w:sz="5" w:space="0" w:color="000000"/>
              <w:right w:val="single" w:sz="6" w:space="0" w:color="000000"/>
            </w:tcBorders>
          </w:tcPr>
          <w:p w14:paraId="77692A1B" w14:textId="77777777" w:rsidR="009C5F96" w:rsidRPr="00C96D9E" w:rsidRDefault="009C5F96" w:rsidP="00D0233C">
            <w:pPr>
              <w:spacing w:line="259" w:lineRule="auto"/>
              <w:ind w:left="14"/>
              <w:jc w:val="left"/>
              <w:rPr>
                <w:rFonts w:ascii="Times New Roman" w:hAnsi="Times New Roman" w:cs="Times New Roman"/>
              </w:rPr>
            </w:pPr>
            <w:r w:rsidRPr="00C96D9E">
              <w:rPr>
                <w:rFonts w:ascii="Times New Roman" w:hAnsi="Times New Roman" w:cs="Times New Roman"/>
              </w:rPr>
              <w:t xml:space="preserve">Test case  </w:t>
            </w:r>
          </w:p>
        </w:tc>
        <w:tc>
          <w:tcPr>
            <w:tcW w:w="3908" w:type="dxa"/>
            <w:tcBorders>
              <w:top w:val="double" w:sz="6" w:space="0" w:color="000000"/>
              <w:left w:val="single" w:sz="6" w:space="0" w:color="000000"/>
              <w:bottom w:val="single" w:sz="5" w:space="0" w:color="000000"/>
              <w:right w:val="double" w:sz="5" w:space="0" w:color="000000"/>
            </w:tcBorders>
          </w:tcPr>
          <w:p w14:paraId="18813F07"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18 </w:t>
            </w:r>
          </w:p>
        </w:tc>
      </w:tr>
      <w:tr w:rsidR="009C5F96" w:rsidRPr="00C96D9E" w14:paraId="03B481C8" w14:textId="77777777" w:rsidTr="00D0233C">
        <w:trPr>
          <w:trHeight w:val="482"/>
        </w:trPr>
        <w:tc>
          <w:tcPr>
            <w:tcW w:w="3902" w:type="dxa"/>
            <w:tcBorders>
              <w:top w:val="single" w:sz="5" w:space="0" w:color="000000"/>
              <w:left w:val="double" w:sz="5" w:space="0" w:color="000000"/>
              <w:bottom w:val="single" w:sz="5" w:space="0" w:color="000000"/>
              <w:right w:val="single" w:sz="6" w:space="0" w:color="000000"/>
            </w:tcBorders>
          </w:tcPr>
          <w:p w14:paraId="27EAD60E" w14:textId="77777777" w:rsidR="009C5F96" w:rsidRPr="00C96D9E" w:rsidRDefault="009C5F96" w:rsidP="00D0233C">
            <w:pPr>
              <w:spacing w:line="259" w:lineRule="auto"/>
              <w:ind w:left="14"/>
              <w:jc w:val="left"/>
              <w:rPr>
                <w:rFonts w:ascii="Times New Roman" w:hAnsi="Times New Roman" w:cs="Times New Roman"/>
              </w:rPr>
            </w:pPr>
            <w:r w:rsidRPr="00C96D9E">
              <w:rPr>
                <w:rFonts w:ascii="Times New Roman" w:hAnsi="Times New Roman" w:cs="Times New Roman"/>
              </w:rPr>
              <w:t xml:space="preserve">Objective  </w:t>
            </w:r>
          </w:p>
        </w:tc>
        <w:tc>
          <w:tcPr>
            <w:tcW w:w="3908" w:type="dxa"/>
            <w:tcBorders>
              <w:top w:val="single" w:sz="5" w:space="0" w:color="000000"/>
              <w:left w:val="single" w:sz="6" w:space="0" w:color="000000"/>
              <w:bottom w:val="single" w:sz="5" w:space="0" w:color="000000"/>
              <w:right w:val="double" w:sz="5" w:space="0" w:color="000000"/>
            </w:tcBorders>
          </w:tcPr>
          <w:p w14:paraId="77228E28"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Logout  </w:t>
            </w:r>
          </w:p>
        </w:tc>
      </w:tr>
      <w:tr w:rsidR="009C5F96" w:rsidRPr="00C96D9E" w14:paraId="7DFC93C0" w14:textId="77777777" w:rsidTr="00D0233C">
        <w:trPr>
          <w:trHeight w:val="407"/>
        </w:trPr>
        <w:tc>
          <w:tcPr>
            <w:tcW w:w="3902" w:type="dxa"/>
            <w:tcBorders>
              <w:top w:val="single" w:sz="5" w:space="0" w:color="000000"/>
              <w:left w:val="double" w:sz="5" w:space="0" w:color="000000"/>
              <w:bottom w:val="nil"/>
              <w:right w:val="single" w:sz="6" w:space="0" w:color="000000"/>
            </w:tcBorders>
          </w:tcPr>
          <w:p w14:paraId="3EE382D7" w14:textId="77777777" w:rsidR="009C5F96" w:rsidRPr="00C96D9E" w:rsidRDefault="009C5F96" w:rsidP="00D0233C">
            <w:pPr>
              <w:spacing w:line="259" w:lineRule="auto"/>
              <w:ind w:left="14"/>
              <w:jc w:val="left"/>
              <w:rPr>
                <w:rFonts w:ascii="Times New Roman" w:hAnsi="Times New Roman" w:cs="Times New Roman"/>
              </w:rPr>
            </w:pPr>
            <w:r w:rsidRPr="00C96D9E">
              <w:rPr>
                <w:rFonts w:ascii="Times New Roman" w:hAnsi="Times New Roman" w:cs="Times New Roman"/>
              </w:rPr>
              <w:t xml:space="preserve">Pre-Condition  </w:t>
            </w:r>
          </w:p>
        </w:tc>
        <w:tc>
          <w:tcPr>
            <w:tcW w:w="3908" w:type="dxa"/>
            <w:tcBorders>
              <w:top w:val="single" w:sz="5" w:space="0" w:color="000000"/>
              <w:left w:val="single" w:sz="6" w:space="0" w:color="000000"/>
              <w:bottom w:val="nil"/>
              <w:right w:val="double" w:sz="5" w:space="0" w:color="000000"/>
            </w:tcBorders>
          </w:tcPr>
          <w:p w14:paraId="391F39E3" w14:textId="77777777" w:rsidR="009C5F96" w:rsidRPr="00C96D9E" w:rsidRDefault="009C5F96" w:rsidP="00D0233C">
            <w:pPr>
              <w:spacing w:line="259" w:lineRule="auto"/>
              <w:ind w:left="338"/>
              <w:jc w:val="left"/>
              <w:rPr>
                <w:rFonts w:ascii="Times New Roman" w:hAnsi="Times New Roman" w:cs="Times New Roman"/>
              </w:rPr>
            </w:pPr>
            <w:r w:rsidRPr="00C96D9E">
              <w:rPr>
                <w:rFonts w:ascii="Times New Roman" w:hAnsi="Times New Roman" w:cs="Times New Roman"/>
              </w:rPr>
              <w:t xml:space="preserve">1.  The user is logged in.  </w:t>
            </w:r>
          </w:p>
        </w:tc>
      </w:tr>
      <w:tr w:rsidR="009C5F96" w:rsidRPr="00C96D9E" w14:paraId="4444ED57" w14:textId="77777777" w:rsidTr="00D0233C">
        <w:trPr>
          <w:trHeight w:val="1318"/>
        </w:trPr>
        <w:tc>
          <w:tcPr>
            <w:tcW w:w="3902" w:type="dxa"/>
            <w:tcBorders>
              <w:top w:val="nil"/>
              <w:left w:val="double" w:sz="5" w:space="0" w:color="000000"/>
              <w:bottom w:val="single" w:sz="6" w:space="0" w:color="000000"/>
              <w:right w:val="single" w:sz="6" w:space="0" w:color="000000"/>
            </w:tcBorders>
          </w:tcPr>
          <w:p w14:paraId="5DBD283B"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 </w:t>
            </w:r>
          </w:p>
        </w:tc>
        <w:tc>
          <w:tcPr>
            <w:tcW w:w="3908" w:type="dxa"/>
            <w:tcBorders>
              <w:top w:val="nil"/>
              <w:left w:val="single" w:sz="6" w:space="0" w:color="000000"/>
              <w:bottom w:val="single" w:sz="6" w:space="0" w:color="000000"/>
              <w:right w:val="double" w:sz="5" w:space="0" w:color="000000"/>
            </w:tcBorders>
          </w:tcPr>
          <w:p w14:paraId="3CBD4676" w14:textId="77777777" w:rsidR="009C5F96" w:rsidRPr="00C96D9E" w:rsidRDefault="009C5F96" w:rsidP="00D0233C">
            <w:pPr>
              <w:spacing w:line="259" w:lineRule="auto"/>
              <w:ind w:left="736" w:hanging="309"/>
              <w:rPr>
                <w:rFonts w:ascii="Times New Roman" w:hAnsi="Times New Roman" w:cs="Times New Roman"/>
              </w:rPr>
            </w:pPr>
            <w:r w:rsidRPr="00C96D9E">
              <w:rPr>
                <w:rFonts w:ascii="Times New Roman" w:hAnsi="Times New Roman" w:cs="Times New Roman"/>
              </w:rPr>
              <w:t xml:space="preserve">2.  The user no longer wants to be logged in.  </w:t>
            </w:r>
          </w:p>
        </w:tc>
      </w:tr>
      <w:tr w:rsidR="009C5F96" w:rsidRPr="00C96D9E" w14:paraId="6C92D5DD" w14:textId="77777777" w:rsidTr="00D0233C">
        <w:trPr>
          <w:trHeight w:val="2525"/>
        </w:trPr>
        <w:tc>
          <w:tcPr>
            <w:tcW w:w="3902" w:type="dxa"/>
            <w:tcBorders>
              <w:top w:val="single" w:sz="6" w:space="0" w:color="000000"/>
              <w:left w:val="double" w:sz="5" w:space="0" w:color="000000"/>
              <w:bottom w:val="single" w:sz="6" w:space="0" w:color="000000"/>
              <w:right w:val="single" w:sz="6" w:space="0" w:color="000000"/>
            </w:tcBorders>
          </w:tcPr>
          <w:p w14:paraId="2351FF98" w14:textId="77777777" w:rsidR="009C5F96" w:rsidRPr="00C96D9E" w:rsidRDefault="009C5F96" w:rsidP="00D0233C">
            <w:pPr>
              <w:spacing w:after="507" w:line="259" w:lineRule="auto"/>
              <w:ind w:left="103"/>
              <w:jc w:val="left"/>
              <w:rPr>
                <w:rFonts w:ascii="Times New Roman" w:hAnsi="Times New Roman" w:cs="Times New Roman"/>
              </w:rPr>
            </w:pPr>
            <w:r w:rsidRPr="00C96D9E">
              <w:rPr>
                <w:rFonts w:ascii="Times New Roman" w:hAnsi="Times New Roman" w:cs="Times New Roman"/>
              </w:rPr>
              <w:t xml:space="preserve">Flow  </w:t>
            </w:r>
          </w:p>
          <w:p w14:paraId="1BC72DA8" w14:textId="77777777" w:rsidR="009C5F96" w:rsidRPr="00C96D9E" w:rsidRDefault="009C5F96" w:rsidP="00D0233C">
            <w:pPr>
              <w:spacing w:after="505" w:line="259" w:lineRule="auto"/>
              <w:jc w:val="left"/>
              <w:rPr>
                <w:rFonts w:ascii="Times New Roman" w:hAnsi="Times New Roman" w:cs="Times New Roman"/>
              </w:rPr>
            </w:pPr>
            <w:r w:rsidRPr="00C96D9E">
              <w:rPr>
                <w:rFonts w:ascii="Times New Roman" w:hAnsi="Times New Roman" w:cs="Times New Roman"/>
              </w:rPr>
              <w:t xml:space="preserve"> </w:t>
            </w:r>
          </w:p>
          <w:p w14:paraId="432F4BCA" w14:textId="77777777" w:rsidR="009C5F96" w:rsidRPr="00C96D9E" w:rsidRDefault="009C5F96" w:rsidP="00D0233C">
            <w:pPr>
              <w:spacing w:line="259" w:lineRule="auto"/>
              <w:jc w:val="left"/>
              <w:rPr>
                <w:rFonts w:ascii="Times New Roman" w:hAnsi="Times New Roman" w:cs="Times New Roman"/>
              </w:rPr>
            </w:pPr>
            <w:r w:rsidRPr="00C96D9E">
              <w:rPr>
                <w:rFonts w:ascii="Times New Roman" w:hAnsi="Times New Roman" w:cs="Times New Roman"/>
              </w:rPr>
              <w:t xml:space="preserve"> </w:t>
            </w:r>
          </w:p>
        </w:tc>
        <w:tc>
          <w:tcPr>
            <w:tcW w:w="3908" w:type="dxa"/>
            <w:tcBorders>
              <w:top w:val="single" w:sz="6" w:space="0" w:color="000000"/>
              <w:left w:val="single" w:sz="6" w:space="0" w:color="000000"/>
              <w:bottom w:val="single" w:sz="6" w:space="0" w:color="000000"/>
              <w:right w:val="double" w:sz="5" w:space="0" w:color="000000"/>
            </w:tcBorders>
          </w:tcPr>
          <w:p w14:paraId="087B6259" w14:textId="77777777" w:rsidR="009C5F96" w:rsidRPr="00C96D9E" w:rsidRDefault="009C5F96" w:rsidP="00FC09B1">
            <w:pPr>
              <w:numPr>
                <w:ilvl w:val="0"/>
                <w:numId w:val="43"/>
              </w:numPr>
              <w:spacing w:after="7" w:line="359" w:lineRule="auto"/>
              <w:ind w:hanging="310"/>
              <w:jc w:val="left"/>
              <w:rPr>
                <w:rFonts w:ascii="Times New Roman" w:hAnsi="Times New Roman" w:cs="Times New Roman"/>
              </w:rPr>
            </w:pPr>
            <w:r w:rsidRPr="00C96D9E">
              <w:rPr>
                <w:rFonts w:ascii="Times New Roman" w:hAnsi="Times New Roman" w:cs="Times New Roman"/>
              </w:rPr>
              <w:t xml:space="preserve">The user is done using the mobile application.  </w:t>
            </w:r>
          </w:p>
          <w:p w14:paraId="00789B45" w14:textId="77777777" w:rsidR="009C5F96" w:rsidRPr="00C96D9E" w:rsidRDefault="009C5F96" w:rsidP="00FC09B1">
            <w:pPr>
              <w:numPr>
                <w:ilvl w:val="0"/>
                <w:numId w:val="43"/>
              </w:numPr>
              <w:spacing w:after="18" w:line="357" w:lineRule="auto"/>
              <w:ind w:hanging="310"/>
              <w:jc w:val="left"/>
              <w:rPr>
                <w:rFonts w:ascii="Times New Roman" w:hAnsi="Times New Roman" w:cs="Times New Roman"/>
              </w:rPr>
            </w:pPr>
            <w:r w:rsidRPr="00C96D9E">
              <w:rPr>
                <w:rFonts w:ascii="Times New Roman" w:hAnsi="Times New Roman" w:cs="Times New Roman"/>
              </w:rPr>
              <w:t xml:space="preserve">The user clicks on the logout button.  </w:t>
            </w:r>
          </w:p>
          <w:p w14:paraId="2DE95C9E" w14:textId="77777777" w:rsidR="009C5F96" w:rsidRPr="00C96D9E" w:rsidRDefault="009C5F96" w:rsidP="00FC09B1">
            <w:pPr>
              <w:numPr>
                <w:ilvl w:val="0"/>
                <w:numId w:val="43"/>
              </w:numPr>
              <w:spacing w:line="259" w:lineRule="auto"/>
              <w:ind w:hanging="310"/>
              <w:jc w:val="left"/>
              <w:rPr>
                <w:rFonts w:ascii="Times New Roman" w:hAnsi="Times New Roman" w:cs="Times New Roman"/>
              </w:rPr>
            </w:pPr>
            <w:r w:rsidRPr="00C96D9E">
              <w:rPr>
                <w:rFonts w:ascii="Times New Roman" w:hAnsi="Times New Roman" w:cs="Times New Roman"/>
              </w:rPr>
              <w:t xml:space="preserve">The system logs the user out.  </w:t>
            </w:r>
          </w:p>
        </w:tc>
      </w:tr>
      <w:tr w:rsidR="009C5F96" w:rsidRPr="00C96D9E" w14:paraId="2CB9C276" w14:textId="77777777" w:rsidTr="00D0233C">
        <w:trPr>
          <w:trHeight w:val="500"/>
        </w:trPr>
        <w:tc>
          <w:tcPr>
            <w:tcW w:w="3902" w:type="dxa"/>
            <w:tcBorders>
              <w:top w:val="single" w:sz="6" w:space="0" w:color="000000"/>
              <w:left w:val="double" w:sz="5" w:space="0" w:color="000000"/>
              <w:bottom w:val="single" w:sz="5" w:space="0" w:color="000000"/>
              <w:right w:val="single" w:sz="6" w:space="0" w:color="000000"/>
            </w:tcBorders>
          </w:tcPr>
          <w:p w14:paraId="58237B07" w14:textId="77777777" w:rsidR="009C5F96" w:rsidRPr="00C96D9E" w:rsidRDefault="009C5F96" w:rsidP="00D0233C">
            <w:pPr>
              <w:spacing w:line="259" w:lineRule="auto"/>
              <w:ind w:left="103"/>
              <w:jc w:val="left"/>
              <w:rPr>
                <w:rFonts w:ascii="Times New Roman" w:hAnsi="Times New Roman" w:cs="Times New Roman"/>
              </w:rPr>
            </w:pPr>
            <w:r w:rsidRPr="00C96D9E">
              <w:rPr>
                <w:rFonts w:ascii="Times New Roman" w:hAnsi="Times New Roman" w:cs="Times New Roman"/>
              </w:rPr>
              <w:t xml:space="preserve">Expected Output  </w:t>
            </w:r>
          </w:p>
        </w:tc>
        <w:tc>
          <w:tcPr>
            <w:tcW w:w="3908" w:type="dxa"/>
            <w:tcBorders>
              <w:top w:val="single" w:sz="6" w:space="0" w:color="000000"/>
              <w:left w:val="single" w:sz="6" w:space="0" w:color="000000"/>
              <w:bottom w:val="single" w:sz="5" w:space="0" w:color="000000"/>
              <w:right w:val="double" w:sz="5" w:space="0" w:color="000000"/>
            </w:tcBorders>
          </w:tcPr>
          <w:p w14:paraId="6433A7D0" w14:textId="77777777" w:rsidR="009C5F96" w:rsidRPr="00C96D9E" w:rsidRDefault="009C5F96" w:rsidP="00D0233C">
            <w:pPr>
              <w:spacing w:line="259" w:lineRule="auto"/>
              <w:ind w:left="89"/>
              <w:jc w:val="left"/>
              <w:rPr>
                <w:rFonts w:ascii="Times New Roman" w:hAnsi="Times New Roman" w:cs="Times New Roman"/>
              </w:rPr>
            </w:pPr>
            <w:r w:rsidRPr="00C96D9E">
              <w:rPr>
                <w:rFonts w:ascii="Times New Roman" w:hAnsi="Times New Roman" w:cs="Times New Roman"/>
              </w:rPr>
              <w:t xml:space="preserve">Logout successfully.  </w:t>
            </w:r>
          </w:p>
        </w:tc>
      </w:tr>
      <w:tr w:rsidR="009C5F96" w:rsidRPr="00C96D9E" w14:paraId="1B5AA6A2" w14:textId="77777777" w:rsidTr="00D0233C">
        <w:trPr>
          <w:trHeight w:val="485"/>
        </w:trPr>
        <w:tc>
          <w:tcPr>
            <w:tcW w:w="3902" w:type="dxa"/>
            <w:tcBorders>
              <w:top w:val="single" w:sz="5" w:space="0" w:color="000000"/>
              <w:left w:val="double" w:sz="5" w:space="0" w:color="000000"/>
              <w:bottom w:val="single" w:sz="5" w:space="0" w:color="000000"/>
              <w:right w:val="single" w:sz="6" w:space="0" w:color="000000"/>
            </w:tcBorders>
          </w:tcPr>
          <w:p w14:paraId="6D65F1EB" w14:textId="77777777" w:rsidR="009C5F96" w:rsidRPr="00C96D9E" w:rsidRDefault="009C5F96" w:rsidP="00D0233C">
            <w:pPr>
              <w:spacing w:line="259" w:lineRule="auto"/>
              <w:ind w:left="103"/>
              <w:jc w:val="left"/>
              <w:rPr>
                <w:rFonts w:ascii="Times New Roman" w:hAnsi="Times New Roman" w:cs="Times New Roman"/>
              </w:rPr>
            </w:pPr>
            <w:r w:rsidRPr="00C96D9E">
              <w:rPr>
                <w:rFonts w:ascii="Times New Roman" w:hAnsi="Times New Roman" w:cs="Times New Roman"/>
              </w:rPr>
              <w:t xml:space="preserve">Actual Output   </w:t>
            </w:r>
          </w:p>
        </w:tc>
        <w:tc>
          <w:tcPr>
            <w:tcW w:w="3908" w:type="dxa"/>
            <w:tcBorders>
              <w:top w:val="single" w:sz="5" w:space="0" w:color="000000"/>
              <w:left w:val="single" w:sz="6" w:space="0" w:color="000000"/>
              <w:bottom w:val="single" w:sz="5" w:space="0" w:color="000000"/>
              <w:right w:val="double" w:sz="5" w:space="0" w:color="000000"/>
            </w:tcBorders>
          </w:tcPr>
          <w:p w14:paraId="7AFEC864" w14:textId="77777777" w:rsidR="009C5F96" w:rsidRPr="00C96D9E" w:rsidRDefault="009C5F96" w:rsidP="00D0233C">
            <w:pPr>
              <w:spacing w:line="259" w:lineRule="auto"/>
              <w:ind w:left="89"/>
              <w:jc w:val="left"/>
              <w:rPr>
                <w:rFonts w:ascii="Times New Roman" w:hAnsi="Times New Roman" w:cs="Times New Roman"/>
              </w:rPr>
            </w:pPr>
            <w:r w:rsidRPr="00C96D9E">
              <w:rPr>
                <w:rFonts w:ascii="Times New Roman" w:hAnsi="Times New Roman" w:cs="Times New Roman"/>
              </w:rPr>
              <w:t xml:space="preserve">Logout successfully.  </w:t>
            </w:r>
          </w:p>
        </w:tc>
      </w:tr>
      <w:tr w:rsidR="009C5F96" w:rsidRPr="00C96D9E" w14:paraId="7633E1F9" w14:textId="77777777" w:rsidTr="00D0233C">
        <w:trPr>
          <w:trHeight w:val="530"/>
        </w:trPr>
        <w:tc>
          <w:tcPr>
            <w:tcW w:w="3902" w:type="dxa"/>
            <w:tcBorders>
              <w:top w:val="single" w:sz="5" w:space="0" w:color="000000"/>
              <w:left w:val="double" w:sz="5" w:space="0" w:color="000000"/>
              <w:bottom w:val="double" w:sz="6" w:space="0" w:color="000000"/>
              <w:right w:val="single" w:sz="6" w:space="0" w:color="000000"/>
            </w:tcBorders>
          </w:tcPr>
          <w:p w14:paraId="7FB74387" w14:textId="77777777" w:rsidR="009C5F96" w:rsidRPr="00C96D9E" w:rsidRDefault="009C5F96" w:rsidP="00D0233C">
            <w:pPr>
              <w:spacing w:line="259" w:lineRule="auto"/>
              <w:ind w:left="103"/>
              <w:jc w:val="left"/>
              <w:rPr>
                <w:rFonts w:ascii="Times New Roman" w:hAnsi="Times New Roman" w:cs="Times New Roman"/>
              </w:rPr>
            </w:pPr>
            <w:r w:rsidRPr="00C96D9E">
              <w:rPr>
                <w:rFonts w:ascii="Times New Roman" w:hAnsi="Times New Roman" w:cs="Times New Roman"/>
              </w:rPr>
              <w:t xml:space="preserve">Status  </w:t>
            </w:r>
          </w:p>
        </w:tc>
        <w:tc>
          <w:tcPr>
            <w:tcW w:w="3908" w:type="dxa"/>
            <w:tcBorders>
              <w:top w:val="single" w:sz="5" w:space="0" w:color="000000"/>
              <w:left w:val="single" w:sz="6" w:space="0" w:color="000000"/>
              <w:bottom w:val="double" w:sz="6" w:space="0" w:color="000000"/>
              <w:right w:val="double" w:sz="5" w:space="0" w:color="000000"/>
            </w:tcBorders>
          </w:tcPr>
          <w:p w14:paraId="34A69877" w14:textId="77777777" w:rsidR="009C5F96" w:rsidRPr="00C96D9E" w:rsidRDefault="009C5F96" w:rsidP="00D0233C">
            <w:pPr>
              <w:spacing w:line="259" w:lineRule="auto"/>
              <w:ind w:left="89"/>
              <w:jc w:val="left"/>
              <w:rPr>
                <w:rFonts w:ascii="Times New Roman" w:hAnsi="Times New Roman" w:cs="Times New Roman"/>
              </w:rPr>
            </w:pPr>
            <w:r w:rsidRPr="00C96D9E">
              <w:rPr>
                <w:rFonts w:ascii="Times New Roman" w:hAnsi="Times New Roman" w:cs="Times New Roman"/>
              </w:rPr>
              <w:t xml:space="preserve">The Test Was Successfully Performed.  </w:t>
            </w:r>
          </w:p>
        </w:tc>
      </w:tr>
    </w:tbl>
    <w:p w14:paraId="556C2C97" w14:textId="77777777" w:rsidR="009C5F96" w:rsidRPr="00C96D9E" w:rsidRDefault="009C5F96" w:rsidP="003D15EF"/>
    <w:p w14:paraId="574B1F55" w14:textId="77777777" w:rsidR="00733FDA" w:rsidRPr="00C96D9E" w:rsidRDefault="00074A00" w:rsidP="00863F1A">
      <w:pPr>
        <w:pStyle w:val="Heading2"/>
      </w:pPr>
      <w:bookmarkStart w:id="317" w:name="_Toc69373704"/>
      <w:bookmarkStart w:id="318" w:name="_Toc69374116"/>
      <w:bookmarkStart w:id="319" w:name="_Toc165895968"/>
      <w:r w:rsidRPr="00C96D9E">
        <w:lastRenderedPageBreak/>
        <w:t>Results &amp; Evaluation</w:t>
      </w:r>
      <w:bookmarkEnd w:id="317"/>
      <w:bookmarkEnd w:id="318"/>
      <w:bookmarkEnd w:id="319"/>
    </w:p>
    <w:p w14:paraId="083CE51A" w14:textId="72D8F709" w:rsidR="0000759F" w:rsidRDefault="0000759F" w:rsidP="0000759F">
      <w:pPr>
        <w:pStyle w:val="Heading2"/>
        <w:rPr>
          <w:b w:val="0"/>
          <w:bCs w:val="0"/>
          <w:iCs w:val="0"/>
          <w:color w:val="auto"/>
          <w:lang w:eastAsia="en-US"/>
        </w:rPr>
      </w:pPr>
      <w:bookmarkStart w:id="320" w:name="_Toc165624452"/>
      <w:bookmarkStart w:id="321" w:name="_Toc69373705"/>
      <w:bookmarkStart w:id="322" w:name="_Toc69374117"/>
      <w:bookmarkStart w:id="323" w:name="_Toc165895969"/>
      <w:r w:rsidRPr="0000759F">
        <w:rPr>
          <w:rFonts w:ascii="Arial" w:hAnsi="Arial" w:cs="Arial"/>
          <w:b w:val="0"/>
          <w:color w:val="000000"/>
          <w:sz w:val="23"/>
          <w:szCs w:val="23"/>
          <w:shd w:val="clear" w:color="auto" w:fill="FFFFFF"/>
        </w:rPr>
        <w:t>The results are: Development of the system: We were able to successively develop BibConfetti, it has such features as user registration ability, login process, submission of both papers, journals, and articles, automatic reviewer allocation via AI among others like conversations with AI chatbots through it, AI analyses extraction of key insights, interfacing to a plagiarism prevention program, processing of paper submission charges using money transfer services, searching facilities and even deadline notifications and status updates as well as for browsing purposes."</w:t>
      </w:r>
      <w:r w:rsidRPr="0000759F">
        <w:rPr>
          <w:b w:val="0"/>
          <w:bCs w:val="0"/>
          <w:iCs w:val="0"/>
          <w:color w:val="auto"/>
          <w:lang w:eastAsia="en-US"/>
        </w:rPr>
        <w:t>.</w:t>
      </w:r>
      <w:bookmarkEnd w:id="320"/>
      <w:bookmarkEnd w:id="323"/>
    </w:p>
    <w:p w14:paraId="61794F4C" w14:textId="17B90F19" w:rsidR="004160D7" w:rsidRPr="00C96D9E" w:rsidRDefault="00074A00" w:rsidP="0000759F">
      <w:pPr>
        <w:pStyle w:val="Heading2"/>
      </w:pPr>
      <w:bookmarkStart w:id="324" w:name="_Toc165895970"/>
      <w:r w:rsidRPr="00C96D9E">
        <w:t>Conclusion</w:t>
      </w:r>
      <w:bookmarkEnd w:id="321"/>
      <w:bookmarkEnd w:id="322"/>
      <w:bookmarkEnd w:id="324"/>
    </w:p>
    <w:p w14:paraId="03FF83D1" w14:textId="77777777" w:rsidR="00FD5870" w:rsidRDefault="009661CC" w:rsidP="00FD5870">
      <w:pPr>
        <w:jc w:val="left"/>
      </w:pPr>
      <w:r w:rsidRPr="00C96D9E">
        <w:t>In this chapter we performed different types of testing to check correctness of our project according to given requirements we also make test cases and check possible outcomes on these units and check their outcomes</w:t>
      </w:r>
      <w:r w:rsidR="00FD5870">
        <w:t>.</w:t>
      </w:r>
    </w:p>
    <w:p w14:paraId="1771DC16" w14:textId="3E41F923" w:rsidR="00A339BA" w:rsidRPr="00FD5870" w:rsidRDefault="00A339BA">
      <w:pPr>
        <w:spacing w:line="240" w:lineRule="auto"/>
        <w:jc w:val="left"/>
      </w:pPr>
      <w:r w:rsidRPr="00C96D9E">
        <w:rPr>
          <w:b/>
          <w:bCs/>
          <w:kern w:val="28"/>
        </w:rPr>
        <w:br w:type="page"/>
      </w:r>
    </w:p>
    <w:p w14:paraId="0614F5F6" w14:textId="27FB82F2" w:rsidR="00A339BA" w:rsidRPr="00C96D9E" w:rsidRDefault="00832517" w:rsidP="00832517">
      <w:pPr>
        <w:pStyle w:val="Heading1"/>
        <w:numPr>
          <w:ilvl w:val="0"/>
          <w:numId w:val="0"/>
        </w:numPr>
        <w:ind w:left="90"/>
        <w:rPr>
          <w:rFonts w:ascii="Times New Roman" w:hAnsi="Times New Roman" w:cs="Times New Roman"/>
          <w:sz w:val="24"/>
          <w:szCs w:val="24"/>
        </w:rPr>
      </w:pPr>
      <w:bookmarkStart w:id="325" w:name="_Toc69374118"/>
      <w:bookmarkStart w:id="326" w:name="_Toc165895971"/>
      <w:bookmarkEnd w:id="325"/>
      <w:r>
        <w:rPr>
          <w:rFonts w:ascii="Times New Roman" w:hAnsi="Times New Roman" w:cs="Times New Roman"/>
          <w:sz w:val="24"/>
          <w:szCs w:val="24"/>
        </w:rPr>
        <w:lastRenderedPageBreak/>
        <w:t>Chapter 7</w:t>
      </w:r>
      <w:bookmarkEnd w:id="326"/>
    </w:p>
    <w:p w14:paraId="01111D6A" w14:textId="08A209C8" w:rsidR="006C581B" w:rsidRPr="00C96D9E" w:rsidRDefault="00A339BA" w:rsidP="006C581B">
      <w:pPr>
        <w:pStyle w:val="ChapterName"/>
        <w:rPr>
          <w:rFonts w:ascii="Times New Roman" w:hAnsi="Times New Roman" w:cs="Times New Roman"/>
          <w:sz w:val="24"/>
          <w:szCs w:val="24"/>
        </w:rPr>
      </w:pPr>
      <w:bookmarkStart w:id="327" w:name="_Toc69374119"/>
      <w:bookmarkStart w:id="328" w:name="_Toc165895972"/>
      <w:r w:rsidRPr="00C96D9E">
        <w:rPr>
          <w:rFonts w:ascii="Times New Roman" w:hAnsi="Times New Roman" w:cs="Times New Roman"/>
          <w:sz w:val="24"/>
          <w:szCs w:val="24"/>
        </w:rPr>
        <w:t>Conclusion</w:t>
      </w:r>
      <w:bookmarkStart w:id="329" w:name="_Toc69373706"/>
      <w:bookmarkStart w:id="330" w:name="_Toc69374120"/>
      <w:bookmarkEnd w:id="327"/>
      <w:bookmarkEnd w:id="328"/>
    </w:p>
    <w:p w14:paraId="51147B19" w14:textId="40CF11AA" w:rsidR="006C581B" w:rsidRPr="00832517" w:rsidRDefault="006C581B" w:rsidP="00863F1A">
      <w:pPr>
        <w:pStyle w:val="Heading2"/>
        <w:rPr>
          <w:b w:val="0"/>
        </w:rPr>
      </w:pPr>
      <w:bookmarkStart w:id="331" w:name="_Toc165624456"/>
      <w:bookmarkStart w:id="332" w:name="_Toc165895973"/>
      <w:r w:rsidRPr="00832517">
        <w:rPr>
          <w:b w:val="0"/>
        </w:rPr>
        <w:t xml:space="preserve">The </w:t>
      </w:r>
      <w:r w:rsidR="001A5653" w:rsidRPr="00832517">
        <w:rPr>
          <w:b w:val="0"/>
        </w:rPr>
        <w:t>BibConfetti</w:t>
      </w:r>
      <w:r w:rsidRPr="00832517">
        <w:rPr>
          <w:b w:val="0"/>
        </w:rPr>
        <w:t xml:space="preserve"> represents a new, self-contained product designed to </w:t>
      </w:r>
      <w:r w:rsidR="001A5653" w:rsidRPr="00832517">
        <w:rPr>
          <w:b w:val="0"/>
        </w:rPr>
        <w:t>improve</w:t>
      </w:r>
      <w:r w:rsidRPr="00832517">
        <w:rPr>
          <w:b w:val="0"/>
        </w:rPr>
        <w:t xml:space="preserve"> the management of academic conferences and research article submissions. It is not a replacement for existing systems but rather a standalone solution catering to the specific needs of academic institutions and researchers. The system operates independently but may interface with external services for plagiarism checking and payment processing. While it functions autonomously, its seamless integration with external systems ensures a holistic approach to conference management and publication workflows.</w:t>
      </w:r>
      <w:bookmarkEnd w:id="331"/>
      <w:bookmarkEnd w:id="332"/>
      <w:r w:rsidRPr="00832517">
        <w:rPr>
          <w:b w:val="0"/>
        </w:rPr>
        <w:t xml:space="preserve"> </w:t>
      </w:r>
    </w:p>
    <w:p w14:paraId="702BE92D" w14:textId="77777777" w:rsidR="006C581B" w:rsidRPr="00C96D9E" w:rsidRDefault="006C581B" w:rsidP="006C581B"/>
    <w:p w14:paraId="300FF74A" w14:textId="77777777" w:rsidR="006C581B" w:rsidRPr="00C96D9E" w:rsidRDefault="006C581B" w:rsidP="006C581B"/>
    <w:p w14:paraId="4E2F7168" w14:textId="40FA694C" w:rsidR="008754F2" w:rsidRPr="00C96D9E" w:rsidRDefault="00832517" w:rsidP="00863F1A">
      <w:pPr>
        <w:pStyle w:val="Heading2"/>
      </w:pPr>
      <w:bookmarkStart w:id="333" w:name="_Toc165895974"/>
      <w:r>
        <w:lastRenderedPageBreak/>
        <w:t xml:space="preserve">7.1 </w:t>
      </w:r>
      <w:r w:rsidR="008754F2" w:rsidRPr="00C96D9E">
        <w:t>Contributions</w:t>
      </w:r>
      <w:bookmarkEnd w:id="329"/>
      <w:bookmarkEnd w:id="330"/>
      <w:bookmarkEnd w:id="333"/>
    </w:p>
    <w:p w14:paraId="11DA2E3E" w14:textId="77777777" w:rsidR="00E60BFE" w:rsidRPr="00832517" w:rsidRDefault="00E60BFE" w:rsidP="00863F1A">
      <w:pPr>
        <w:pStyle w:val="Heading2"/>
        <w:rPr>
          <w:b w:val="0"/>
        </w:rPr>
      </w:pPr>
      <w:bookmarkStart w:id="334" w:name="_Toc165624458"/>
      <w:bookmarkStart w:id="335" w:name="_Toc69373707"/>
      <w:bookmarkStart w:id="336" w:name="_Toc69374121"/>
      <w:bookmarkStart w:id="337" w:name="_Toc165895975"/>
      <w:r w:rsidRPr="00832517">
        <w:rPr>
          <w:b w:val="0"/>
        </w:rPr>
        <w:t>The scope of our contribution is fully within the framework of the research objectives we pursue. Initially, we are going to put in place BibConfetti, a system for managing conferences that will be AI driven and directly deal with the challenge of simplifying review processes by automating the tasks such as reviewer assignment and plagiarism detection. The second point to be made here is the attention we pay to the intuitive interface design and interactive features. Through that, we improve the user experience and engagement and, therefore, attain the goal of upskilling usability. Finally, our contributions do not only provide specific responses to the research questions within the topic of academic conference management, but they also carry out advancements of the knowledge and resolution of practical problems in this domain of activity.</w:t>
      </w:r>
      <w:bookmarkEnd w:id="334"/>
      <w:bookmarkEnd w:id="337"/>
    </w:p>
    <w:p w14:paraId="656913E4" w14:textId="48147F12" w:rsidR="008754F2" w:rsidRDefault="00832517" w:rsidP="00863F1A">
      <w:pPr>
        <w:pStyle w:val="Heading2"/>
      </w:pPr>
      <w:bookmarkStart w:id="338" w:name="_Toc165895976"/>
      <w:r>
        <w:t xml:space="preserve">7.2 </w:t>
      </w:r>
      <w:r w:rsidR="008754F2" w:rsidRPr="00C96D9E">
        <w:t>Reflections</w:t>
      </w:r>
      <w:bookmarkEnd w:id="335"/>
      <w:bookmarkEnd w:id="336"/>
      <w:bookmarkEnd w:id="338"/>
    </w:p>
    <w:p w14:paraId="44C3FC96" w14:textId="2A974B97" w:rsidR="00B55522" w:rsidRPr="00B55522" w:rsidRDefault="00B55522" w:rsidP="00863F1A">
      <w:pPr>
        <w:pStyle w:val="Heading2"/>
      </w:pPr>
      <w:bookmarkStart w:id="339" w:name="_Toc165895977"/>
      <w:r w:rsidRPr="00B55522">
        <w:t>7.2.1 Advantages</w:t>
      </w:r>
      <w:bookmarkEnd w:id="339"/>
    </w:p>
    <w:p w14:paraId="662EE740" w14:textId="165CDD27" w:rsidR="00B55522" w:rsidRPr="00832517" w:rsidRDefault="00B55522" w:rsidP="00863F1A">
      <w:pPr>
        <w:pStyle w:val="Heading2"/>
        <w:rPr>
          <w:b w:val="0"/>
        </w:rPr>
      </w:pPr>
      <w:bookmarkStart w:id="340" w:name="_Toc165624461"/>
      <w:bookmarkStart w:id="341" w:name="_Toc165895978"/>
      <w:r w:rsidRPr="00832517">
        <w:rPr>
          <w:b w:val="0"/>
        </w:rPr>
        <w:t>1. A positive and clear UI that people adore. At the same time, it must be useful and understandable.</w:t>
      </w:r>
      <w:bookmarkEnd w:id="340"/>
      <w:bookmarkEnd w:id="341"/>
    </w:p>
    <w:p w14:paraId="7E442E87" w14:textId="0A1BA9F2" w:rsidR="00B55522" w:rsidRPr="00832517" w:rsidRDefault="00B55522" w:rsidP="00863F1A">
      <w:pPr>
        <w:pStyle w:val="Heading2"/>
        <w:rPr>
          <w:b w:val="0"/>
        </w:rPr>
      </w:pPr>
      <w:bookmarkStart w:id="342" w:name="_Toc165624462"/>
      <w:bookmarkStart w:id="343" w:name="_Toc165895979"/>
      <w:r w:rsidRPr="00832517">
        <w:rPr>
          <w:b w:val="0"/>
        </w:rPr>
        <w:t>2. At the application’s core, automation is a key ingredient, which reduces the majority of tasks involving clicks just to be one or two.</w:t>
      </w:r>
      <w:bookmarkEnd w:id="342"/>
      <w:bookmarkEnd w:id="343"/>
    </w:p>
    <w:p w14:paraId="5D50A30B" w14:textId="35E16013" w:rsidR="00B55522" w:rsidRPr="00832517" w:rsidRDefault="00B55522" w:rsidP="00863F1A">
      <w:pPr>
        <w:pStyle w:val="Heading2"/>
        <w:rPr>
          <w:b w:val="0"/>
        </w:rPr>
      </w:pPr>
      <w:bookmarkStart w:id="344" w:name="_Toc165624463"/>
      <w:bookmarkStart w:id="345" w:name="_Toc165895980"/>
      <w:r w:rsidRPr="00832517">
        <w:rPr>
          <w:b w:val="0"/>
        </w:rPr>
        <w:t>3. The service is, however, highly simplistic to use; hence no education whatsoever is required.</w:t>
      </w:r>
      <w:bookmarkEnd w:id="344"/>
      <w:bookmarkEnd w:id="345"/>
    </w:p>
    <w:p w14:paraId="5070C760" w14:textId="0B7351AF" w:rsidR="00B55522" w:rsidRPr="00832517" w:rsidRDefault="00B55522" w:rsidP="00863F1A">
      <w:pPr>
        <w:pStyle w:val="Heading2"/>
        <w:rPr>
          <w:b w:val="0"/>
        </w:rPr>
      </w:pPr>
      <w:bookmarkStart w:id="346" w:name="_Toc165895981"/>
      <w:r w:rsidRPr="00B55522">
        <w:t xml:space="preserve">7.2.2. Drawbacks: </w:t>
      </w:r>
      <w:r w:rsidRPr="00832517">
        <w:rPr>
          <w:b w:val="0"/>
        </w:rPr>
        <w:t>In parallel, it is possible to purchase and experience these art pieces through online and in some cases offline platforms at this time.</w:t>
      </w:r>
      <w:bookmarkEnd w:id="346"/>
    </w:p>
    <w:p w14:paraId="6557EA0A" w14:textId="71DBF988" w:rsidR="00B55522" w:rsidRPr="00B55522" w:rsidRDefault="00B55522" w:rsidP="00863F1A">
      <w:pPr>
        <w:pStyle w:val="Heading2"/>
      </w:pPr>
      <w:bookmarkStart w:id="347" w:name="_Toc165895982"/>
      <w:r w:rsidRPr="00B55522">
        <w:t>7.2.3 Impact on Society/Knowledge</w:t>
      </w:r>
      <w:bookmarkEnd w:id="347"/>
    </w:p>
    <w:p w14:paraId="78BA6A28" w14:textId="5241B79A" w:rsidR="00B55522" w:rsidRPr="00832517" w:rsidRDefault="00B55522" w:rsidP="00863F1A">
      <w:pPr>
        <w:pStyle w:val="Heading2"/>
        <w:rPr>
          <w:b w:val="0"/>
        </w:rPr>
      </w:pPr>
      <w:bookmarkStart w:id="348" w:name="_Toc165624466"/>
      <w:bookmarkStart w:id="349" w:name="_Toc165895983"/>
      <w:r w:rsidRPr="00B55522">
        <w:t xml:space="preserve">Useful Applications: </w:t>
      </w:r>
      <w:r w:rsidRPr="00832517">
        <w:rPr>
          <w:b w:val="0"/>
        </w:rPr>
        <w:t>Researchers, meetings organizers as well as the academic community will benefit because BibConfetti will serve them in terms of efficiency and accessibility besides increasing transparency of academic conference in general.</w:t>
      </w:r>
      <w:bookmarkEnd w:id="348"/>
      <w:bookmarkEnd w:id="349"/>
    </w:p>
    <w:p w14:paraId="22876948" w14:textId="77777777" w:rsidR="00B55522" w:rsidRPr="00B55522" w:rsidRDefault="00B55522" w:rsidP="00863F1A">
      <w:pPr>
        <w:pStyle w:val="Heading2"/>
      </w:pPr>
    </w:p>
    <w:p w14:paraId="6075B472" w14:textId="3CDCFBFE" w:rsidR="00B55522" w:rsidRPr="00832517" w:rsidRDefault="00B55522" w:rsidP="00863F1A">
      <w:pPr>
        <w:pStyle w:val="Heading2"/>
        <w:rPr>
          <w:b w:val="0"/>
        </w:rPr>
      </w:pPr>
      <w:bookmarkStart w:id="350" w:name="_Toc165624467"/>
      <w:bookmarkStart w:id="351" w:name="_Toc165895984"/>
      <w:r w:rsidRPr="00B55522">
        <w:lastRenderedPageBreak/>
        <w:t xml:space="preserve">Adding to the Body of Knowledge: </w:t>
      </w:r>
      <w:r w:rsidRPr="00832517">
        <w:rPr>
          <w:b w:val="0"/>
        </w:rPr>
        <w:t>BibConfetti development and its evaluation at the same time teach us more about human-oriented design, academic artificial intelligence initiatives, and engagement opportunities for conference managers.</w:t>
      </w:r>
      <w:bookmarkEnd w:id="350"/>
      <w:bookmarkEnd w:id="351"/>
    </w:p>
    <w:p w14:paraId="4591B48C" w14:textId="51F3C7C5" w:rsidR="00B55522" w:rsidRPr="00B55522" w:rsidRDefault="00B55522" w:rsidP="00B55522">
      <w:r w:rsidRPr="00832517">
        <w:rPr>
          <w:b/>
        </w:rPr>
        <w:t>Overcoming Obstacles:</w:t>
      </w:r>
      <w:r w:rsidRPr="00B55522">
        <w:t xml:space="preserve"> Through applying the solutions against the major aspects of conference management such as cumbersome manual operations.</w:t>
      </w:r>
    </w:p>
    <w:p w14:paraId="5584EEDA" w14:textId="4A22D22B" w:rsidR="008754F2" w:rsidRPr="00C96D9E" w:rsidRDefault="00EA040B" w:rsidP="00863F1A">
      <w:pPr>
        <w:pStyle w:val="Heading2"/>
      </w:pPr>
      <w:bookmarkStart w:id="352" w:name="_Toc69373708"/>
      <w:bookmarkStart w:id="353" w:name="_Toc69374122"/>
      <w:bookmarkStart w:id="354" w:name="_Toc165895985"/>
      <w:r>
        <w:t xml:space="preserve">7.3 </w:t>
      </w:r>
      <w:r w:rsidR="008754F2" w:rsidRPr="00C96D9E">
        <w:t>Future work</w:t>
      </w:r>
      <w:bookmarkEnd w:id="352"/>
      <w:bookmarkEnd w:id="353"/>
      <w:bookmarkEnd w:id="354"/>
    </w:p>
    <w:p w14:paraId="744F9BA7" w14:textId="20C1364A" w:rsidR="00EA040B" w:rsidRPr="00EA040B" w:rsidRDefault="00EA040B">
      <w:pPr>
        <w:spacing w:line="240" w:lineRule="auto"/>
        <w:jc w:val="left"/>
        <w:rPr>
          <w:b/>
        </w:rPr>
      </w:pPr>
      <w:r w:rsidRPr="00EA040B">
        <w:rPr>
          <w:b/>
        </w:rPr>
        <w:t>7.3.1</w:t>
      </w:r>
      <w:r>
        <w:rPr>
          <w:b/>
        </w:rPr>
        <w:t xml:space="preserve"> </w:t>
      </w:r>
      <w:r w:rsidR="00152214" w:rsidRPr="00EA040B">
        <w:rPr>
          <w:b/>
        </w:rPr>
        <w:t>Other platforms</w:t>
      </w:r>
    </w:p>
    <w:p w14:paraId="199520FC" w14:textId="602FC706" w:rsidR="008754F2" w:rsidRPr="00C96D9E" w:rsidRDefault="00EA040B">
      <w:pPr>
        <w:spacing w:line="240" w:lineRule="auto"/>
        <w:jc w:val="left"/>
        <w:rPr>
          <w:b/>
          <w:bCs/>
          <w:smallCaps/>
          <w:kern w:val="28"/>
        </w:rPr>
      </w:pPr>
      <w:r>
        <w:t xml:space="preserve">BibConfetti web app has been developed for web platform. In future it can be designed on android and iOS-based mobile devices too. </w:t>
      </w:r>
      <w:r w:rsidR="008754F2" w:rsidRPr="00C96D9E">
        <w:br w:type="page"/>
      </w:r>
    </w:p>
    <w:p w14:paraId="091F20D8" w14:textId="4FF51F75" w:rsidR="006D3B41" w:rsidRDefault="003560E3" w:rsidP="003560E3">
      <w:pPr>
        <w:pStyle w:val="Title"/>
        <w:rPr>
          <w:rFonts w:ascii="Times New Roman" w:hAnsi="Times New Roman" w:cs="Times New Roman"/>
          <w:sz w:val="24"/>
          <w:szCs w:val="24"/>
        </w:rPr>
      </w:pPr>
      <w:bookmarkStart w:id="355" w:name="_Toc69374123"/>
      <w:bookmarkStart w:id="356" w:name="_Toc165895986"/>
      <w:r w:rsidRPr="00C96D9E">
        <w:rPr>
          <w:rFonts w:ascii="Times New Roman" w:hAnsi="Times New Roman" w:cs="Times New Roman"/>
          <w:sz w:val="24"/>
          <w:szCs w:val="24"/>
        </w:rPr>
        <w:lastRenderedPageBreak/>
        <w:t>References</w:t>
      </w:r>
      <w:bookmarkEnd w:id="355"/>
      <w:bookmarkEnd w:id="356"/>
    </w:p>
    <w:p w14:paraId="5FE78F4E"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57" w:name="_Toc165624470"/>
      <w:bookmarkStart w:id="358" w:name="_Toc165895987"/>
      <w:r w:rsidRPr="005C3F43">
        <w:rPr>
          <w:rFonts w:ascii="Times New Roman" w:hAnsi="Times New Roman" w:cs="Times New Roman"/>
          <w:b w:val="0"/>
          <w:bCs w:val="0"/>
          <w:smallCaps w:val="0"/>
          <w:kern w:val="0"/>
          <w:sz w:val="24"/>
          <w:szCs w:val="24"/>
        </w:rPr>
        <w:t>[1]</w:t>
      </w:r>
      <w:bookmarkEnd w:id="357"/>
      <w:bookmarkEnd w:id="358"/>
    </w:p>
    <w:p w14:paraId="51717DA0"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59" w:name="_Toc165624471"/>
      <w:bookmarkStart w:id="360" w:name="_Toc165895988"/>
      <w:r w:rsidRPr="005C3F43">
        <w:rPr>
          <w:rFonts w:ascii="Times New Roman" w:hAnsi="Times New Roman" w:cs="Times New Roman"/>
          <w:b w:val="0"/>
          <w:bCs w:val="0"/>
          <w:smallCaps w:val="0"/>
          <w:kern w:val="0"/>
          <w:sz w:val="24"/>
          <w:szCs w:val="24"/>
        </w:rPr>
        <w:t>Gupta, Bharat &amp; Gupta, O P &amp; Sawhney, BK. (2013). A Framework for Conference Management System. International Journal of Management &amp; Information Technology. 5. 483-487. 10.24297/ijmit.v5i2.764.</w:t>
      </w:r>
      <w:bookmarkEnd w:id="359"/>
      <w:bookmarkEnd w:id="360"/>
    </w:p>
    <w:p w14:paraId="09ED383F"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61" w:name="_Toc165624472"/>
      <w:bookmarkStart w:id="362" w:name="_Toc165895989"/>
      <w:r w:rsidRPr="005C3F43">
        <w:rPr>
          <w:rFonts w:ascii="Times New Roman" w:hAnsi="Times New Roman" w:cs="Times New Roman"/>
          <w:b w:val="0"/>
          <w:bCs w:val="0"/>
          <w:smallCaps w:val="0"/>
          <w:kern w:val="0"/>
          <w:sz w:val="24"/>
          <w:szCs w:val="24"/>
        </w:rPr>
        <w:t>[2]</w:t>
      </w:r>
      <w:bookmarkEnd w:id="361"/>
      <w:bookmarkEnd w:id="362"/>
    </w:p>
    <w:p w14:paraId="6C93898C"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63" w:name="_Toc165624473"/>
      <w:bookmarkStart w:id="364" w:name="_Toc165895990"/>
      <w:r w:rsidRPr="005C3F43">
        <w:rPr>
          <w:rFonts w:ascii="Times New Roman" w:hAnsi="Times New Roman" w:cs="Times New Roman"/>
          <w:b w:val="0"/>
          <w:bCs w:val="0"/>
          <w:smallCaps w:val="0"/>
          <w:kern w:val="0"/>
          <w:sz w:val="24"/>
          <w:szCs w:val="24"/>
        </w:rPr>
        <w:t>Tewari, Tribhuwan. (2010). Survey of Conference Management Systems. International Journal of Computer Applications. 2. 14-20. 10.5120/632-875.</w:t>
      </w:r>
      <w:bookmarkEnd w:id="363"/>
      <w:bookmarkEnd w:id="364"/>
    </w:p>
    <w:p w14:paraId="7310B6B1"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65" w:name="_Toc165624474"/>
      <w:bookmarkStart w:id="366" w:name="_Toc165895991"/>
      <w:r w:rsidRPr="005C3F43">
        <w:rPr>
          <w:rFonts w:ascii="Times New Roman" w:hAnsi="Times New Roman" w:cs="Times New Roman"/>
          <w:b w:val="0"/>
          <w:bCs w:val="0"/>
          <w:smallCaps w:val="0"/>
          <w:kern w:val="0"/>
          <w:sz w:val="24"/>
          <w:szCs w:val="24"/>
        </w:rPr>
        <w:t>[3]</w:t>
      </w:r>
      <w:bookmarkEnd w:id="365"/>
      <w:bookmarkEnd w:id="366"/>
    </w:p>
    <w:p w14:paraId="633DA7CC"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67" w:name="_Toc165624475"/>
      <w:bookmarkStart w:id="368" w:name="_Toc165895992"/>
      <w:r w:rsidRPr="005C3F43">
        <w:rPr>
          <w:rFonts w:ascii="Times New Roman" w:hAnsi="Times New Roman" w:cs="Times New Roman"/>
          <w:b w:val="0"/>
          <w:bCs w:val="0"/>
          <w:smallCaps w:val="0"/>
          <w:kern w:val="0"/>
          <w:sz w:val="24"/>
          <w:szCs w:val="24"/>
        </w:rPr>
        <w:t>Kou, Ngai Meng &amp; Uu, Ryan Leong Hou &amp; Mamoulis, Nikos &amp; li, Yuhong &amp; Li, Ye &amp; Gong, Zhiguo. (2015). A topic-based reviewer assignment system. Proceedings of the VLDB Endowment. 8. 1852-1855. 10.14778/2824032.2824084.</w:t>
      </w:r>
      <w:bookmarkEnd w:id="367"/>
      <w:bookmarkEnd w:id="368"/>
    </w:p>
    <w:p w14:paraId="4F5B34EB"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69" w:name="_Toc165624476"/>
      <w:bookmarkStart w:id="370" w:name="_Toc165895993"/>
      <w:r w:rsidRPr="005C3F43">
        <w:rPr>
          <w:rFonts w:ascii="Times New Roman" w:hAnsi="Times New Roman" w:cs="Times New Roman"/>
          <w:b w:val="0"/>
          <w:bCs w:val="0"/>
          <w:smallCaps w:val="0"/>
          <w:kern w:val="0"/>
          <w:sz w:val="24"/>
          <w:szCs w:val="24"/>
        </w:rPr>
        <w:t>[4]</w:t>
      </w:r>
      <w:bookmarkEnd w:id="369"/>
      <w:bookmarkEnd w:id="370"/>
    </w:p>
    <w:p w14:paraId="790A0637"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71" w:name="_Toc165624477"/>
      <w:bookmarkStart w:id="372" w:name="_Toc165895994"/>
      <w:r w:rsidRPr="005C3F43">
        <w:rPr>
          <w:rFonts w:ascii="Times New Roman" w:hAnsi="Times New Roman" w:cs="Times New Roman"/>
          <w:b w:val="0"/>
          <w:bCs w:val="0"/>
          <w:smallCaps w:val="0"/>
          <w:kern w:val="0"/>
          <w:sz w:val="24"/>
          <w:szCs w:val="24"/>
        </w:rPr>
        <w:t>Kalmukov, Yordan. (2011). Architecture of a Conference Management System Providing Advanced PaperAssignment Features. International Journal of Computer Applications. 34. 51-59. 10.5120/4083-5888.</w:t>
      </w:r>
      <w:bookmarkEnd w:id="371"/>
      <w:bookmarkEnd w:id="372"/>
      <w:r w:rsidRPr="005C3F43">
        <w:rPr>
          <w:rFonts w:ascii="Times New Roman" w:hAnsi="Times New Roman" w:cs="Times New Roman"/>
          <w:b w:val="0"/>
          <w:bCs w:val="0"/>
          <w:smallCaps w:val="0"/>
          <w:kern w:val="0"/>
          <w:sz w:val="24"/>
          <w:szCs w:val="24"/>
        </w:rPr>
        <w:t xml:space="preserve"> </w:t>
      </w:r>
    </w:p>
    <w:p w14:paraId="109D6CEF"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73" w:name="_Toc165624478"/>
      <w:bookmarkStart w:id="374" w:name="_Toc165895995"/>
      <w:r w:rsidRPr="005C3F43">
        <w:rPr>
          <w:rFonts w:ascii="Times New Roman" w:hAnsi="Times New Roman" w:cs="Times New Roman"/>
          <w:b w:val="0"/>
          <w:bCs w:val="0"/>
          <w:smallCaps w:val="0"/>
          <w:kern w:val="0"/>
          <w:sz w:val="24"/>
          <w:szCs w:val="24"/>
        </w:rPr>
        <w:t>[5]</w:t>
      </w:r>
      <w:bookmarkEnd w:id="373"/>
      <w:bookmarkEnd w:id="374"/>
    </w:p>
    <w:p w14:paraId="0268D788"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75" w:name="_Toc165624479"/>
      <w:bookmarkStart w:id="376" w:name="_Toc165895996"/>
      <w:r w:rsidRPr="005C3F43">
        <w:rPr>
          <w:rFonts w:ascii="Times New Roman" w:hAnsi="Times New Roman" w:cs="Times New Roman"/>
          <w:b w:val="0"/>
          <w:bCs w:val="0"/>
          <w:smallCaps w:val="0"/>
          <w:kern w:val="0"/>
          <w:sz w:val="24"/>
          <w:szCs w:val="24"/>
        </w:rPr>
        <w:t>Wan Ishak, Wan Hussain &amp; Mat Yamin, Fadhilah &amp; Mohsin, Mohamad &amp; Mansor, Mohd Fitri. (2023). A COMPARATIVE REVIEW OF CONFERENCE MANAGEMENT SYSTEM. Journal of Technology and Operations Management. 18. 87-93. 10.32890/jtom2023.18.2.7.</w:t>
      </w:r>
      <w:bookmarkEnd w:id="375"/>
      <w:bookmarkEnd w:id="376"/>
    </w:p>
    <w:p w14:paraId="0B21338F"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77" w:name="_Toc165624480"/>
      <w:bookmarkStart w:id="378" w:name="_Toc165895997"/>
      <w:r w:rsidRPr="005C3F43">
        <w:rPr>
          <w:rFonts w:ascii="Times New Roman" w:hAnsi="Times New Roman" w:cs="Times New Roman"/>
          <w:b w:val="0"/>
          <w:bCs w:val="0"/>
          <w:smallCaps w:val="0"/>
          <w:kern w:val="0"/>
          <w:sz w:val="24"/>
          <w:szCs w:val="24"/>
        </w:rPr>
        <w:t>[6]</w:t>
      </w:r>
      <w:bookmarkEnd w:id="377"/>
      <w:bookmarkEnd w:id="378"/>
    </w:p>
    <w:p w14:paraId="13C39C71" w14:textId="303B21CD" w:rsidR="005C3F43" w:rsidRDefault="005C3F43" w:rsidP="005C3F43">
      <w:pPr>
        <w:pStyle w:val="Title"/>
        <w:rPr>
          <w:rFonts w:ascii="Times New Roman" w:hAnsi="Times New Roman" w:cs="Times New Roman"/>
          <w:b w:val="0"/>
          <w:bCs w:val="0"/>
          <w:smallCaps w:val="0"/>
          <w:kern w:val="0"/>
          <w:sz w:val="24"/>
          <w:szCs w:val="24"/>
        </w:rPr>
      </w:pPr>
      <w:bookmarkStart w:id="379" w:name="_Toc165624481"/>
      <w:bookmarkStart w:id="380" w:name="_Toc165895998"/>
      <w:r w:rsidRPr="005C3F43">
        <w:rPr>
          <w:rFonts w:ascii="Times New Roman" w:hAnsi="Times New Roman" w:cs="Times New Roman"/>
          <w:b w:val="0"/>
          <w:bCs w:val="0"/>
          <w:smallCaps w:val="0"/>
          <w:kern w:val="0"/>
          <w:sz w:val="24"/>
          <w:szCs w:val="24"/>
        </w:rPr>
        <w:t>Deutschland, Aboli &amp; pune, Parikshit &amp; MCERC, Varsha &amp; MCERC, Swati. (2022). An Efficient and Intelligent Conference Management System- Desired Services and Features. 10.21203/rs.3.rs-1900925/v1.</w:t>
      </w:r>
      <w:bookmarkEnd w:id="379"/>
      <w:bookmarkEnd w:id="380"/>
    </w:p>
    <w:p w14:paraId="678C7935" w14:textId="77777777" w:rsidR="00F60541" w:rsidRPr="00F60541" w:rsidRDefault="00F60541" w:rsidP="00F60541"/>
    <w:p w14:paraId="52555AF4"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81" w:name="_Toc165624482"/>
      <w:bookmarkStart w:id="382" w:name="_Toc165895999"/>
      <w:r w:rsidRPr="005C3F43">
        <w:rPr>
          <w:rFonts w:ascii="Times New Roman" w:hAnsi="Times New Roman" w:cs="Times New Roman"/>
          <w:b w:val="0"/>
          <w:bCs w:val="0"/>
          <w:smallCaps w:val="0"/>
          <w:kern w:val="0"/>
          <w:sz w:val="24"/>
          <w:szCs w:val="24"/>
        </w:rPr>
        <w:lastRenderedPageBreak/>
        <w:t>[7]</w:t>
      </w:r>
      <w:bookmarkEnd w:id="381"/>
      <w:bookmarkEnd w:id="382"/>
    </w:p>
    <w:p w14:paraId="2F8F3146"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83" w:name="_Toc165624483"/>
      <w:bookmarkStart w:id="384" w:name="_Toc165896000"/>
      <w:r w:rsidRPr="005C3F43">
        <w:rPr>
          <w:rFonts w:ascii="Times New Roman" w:hAnsi="Times New Roman" w:cs="Times New Roman"/>
          <w:b w:val="0"/>
          <w:bCs w:val="0"/>
          <w:smallCaps w:val="0"/>
          <w:kern w:val="0"/>
          <w:sz w:val="24"/>
          <w:szCs w:val="24"/>
        </w:rPr>
        <w:t>Lubis, Muharman &amp; Zunaedi, Iqbal &amp; Musnansyah, Ahmad &amp; Fauzi, Rahmat. (2022). Design Approach in Conference Management System with EZDESK Dashboard for Digital Ecosystem. 1-7. 10.1109/ICOSTECH54296.2022.9829166.</w:t>
      </w:r>
      <w:bookmarkEnd w:id="383"/>
      <w:bookmarkEnd w:id="384"/>
    </w:p>
    <w:p w14:paraId="23621882" w14:textId="77777777" w:rsidR="005C3F43" w:rsidRPr="005C3F43" w:rsidRDefault="005C3F43" w:rsidP="005C3F43">
      <w:pPr>
        <w:pStyle w:val="Title"/>
        <w:rPr>
          <w:rFonts w:ascii="Times New Roman" w:hAnsi="Times New Roman" w:cs="Times New Roman"/>
          <w:b w:val="0"/>
          <w:bCs w:val="0"/>
          <w:smallCaps w:val="0"/>
          <w:kern w:val="0"/>
          <w:sz w:val="24"/>
          <w:szCs w:val="24"/>
        </w:rPr>
      </w:pPr>
      <w:bookmarkStart w:id="385" w:name="_Toc165896001"/>
      <w:r w:rsidRPr="005C3F43">
        <w:rPr>
          <w:rFonts w:ascii="Times New Roman" w:hAnsi="Times New Roman" w:cs="Times New Roman"/>
          <w:b w:val="0"/>
          <w:bCs w:val="0"/>
          <w:smallCaps w:val="0"/>
          <w:kern w:val="0"/>
          <w:sz w:val="24"/>
          <w:szCs w:val="24"/>
        </w:rPr>
        <w:t>[8]</w:t>
      </w:r>
      <w:bookmarkEnd w:id="385"/>
    </w:p>
    <w:p w14:paraId="09C49C5B" w14:textId="0552F10C" w:rsidR="005C3F43" w:rsidRPr="005C3F43" w:rsidRDefault="005C3F43" w:rsidP="005C3F43">
      <w:r w:rsidRPr="005C3F43">
        <w:t xml:space="preserve">Ferilli, Stefano &amp; Di Mauro, Nicola &amp; Basile, Teresa &amp; Esposito, Floriana &amp; Biba, Marenglen. (2006). Automatic Topics Identification for Reviewer Assignment. 4031. 721-730. 10.1007/11779568_78.   </w:t>
      </w:r>
    </w:p>
    <w:p w14:paraId="3A51843B" w14:textId="572AD10F" w:rsidR="005C3F43" w:rsidRDefault="005C3F43" w:rsidP="0036573E">
      <w:r>
        <w:t>[9]</w:t>
      </w:r>
    </w:p>
    <w:p w14:paraId="322D4B48" w14:textId="38619DD2" w:rsidR="00A168E9" w:rsidRDefault="00A168E9" w:rsidP="0036573E">
      <w:r w:rsidRPr="00A168E9">
        <w:t>Huang, Min &amp; Feng, Yuwei &amp; Desai, Bipin. (2009). ConfSys2: an improved web-based multi-conference management system. 155-159. 10.1145/1557626.1557651.</w:t>
      </w:r>
    </w:p>
    <w:p w14:paraId="13F0585C" w14:textId="32B9E1CB" w:rsidR="005A74CE" w:rsidRDefault="005A74CE" w:rsidP="0036573E">
      <w:r>
        <w:t>[10]</w:t>
      </w:r>
    </w:p>
    <w:p w14:paraId="2017ED15" w14:textId="57AE81DD" w:rsidR="005A74CE" w:rsidRDefault="005A74CE" w:rsidP="005A74CE">
      <w:r>
        <w:t>Stadt, Richard. (2012). CyberChair: A Web-Based Groupware Application to Facilitate the Paper Reviewing Process.</w:t>
      </w:r>
    </w:p>
    <w:p w14:paraId="28B5D179" w14:textId="3AEA8612" w:rsidR="003236A6" w:rsidRPr="00D62C77" w:rsidRDefault="003236A6" w:rsidP="00D62C77">
      <w:pPr>
        <w:spacing w:line="240" w:lineRule="auto"/>
        <w:jc w:val="left"/>
        <w:rPr>
          <w:b/>
          <w:bCs/>
          <w:kern w:val="28"/>
        </w:rPr>
      </w:pPr>
    </w:p>
    <w:sectPr w:rsidR="003236A6" w:rsidRPr="00D62C77" w:rsidSect="0010164E">
      <w:pgSz w:w="11906" w:h="16838" w:code="9"/>
      <w:pgMar w:top="1440" w:right="1440" w:bottom="1440" w:left="216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30F1C" w14:textId="77777777" w:rsidR="005D5EE3" w:rsidRDefault="005D5EE3">
      <w:r>
        <w:separator/>
      </w:r>
    </w:p>
  </w:endnote>
  <w:endnote w:type="continuationSeparator" w:id="0">
    <w:p w14:paraId="321F5873" w14:textId="77777777" w:rsidR="005D5EE3" w:rsidRDefault="005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83712"/>
      <w:docPartObj>
        <w:docPartGallery w:val="Page Numbers (Bottom of Page)"/>
        <w:docPartUnique/>
      </w:docPartObj>
    </w:sdtPr>
    <w:sdtEndPr>
      <w:rPr>
        <w:noProof/>
      </w:rPr>
    </w:sdtEndPr>
    <w:sdtContent>
      <w:p w14:paraId="3D2DB4EF" w14:textId="761AFB8B" w:rsidR="00D54EC6" w:rsidRDefault="00D54EC6" w:rsidP="00C7588A">
        <w:pPr>
          <w:pStyle w:val="Footer"/>
          <w:jc w:val="center"/>
        </w:pPr>
        <w:r>
          <w:fldChar w:fldCharType="begin"/>
        </w:r>
        <w:r>
          <w:instrText xml:space="preserve"> PAGE   \* MERGEFORMAT </w:instrText>
        </w:r>
        <w:r>
          <w:fldChar w:fldCharType="separate"/>
        </w:r>
        <w:r w:rsidR="006D0EB2">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06DED" w14:textId="77777777" w:rsidR="005D5EE3" w:rsidRDefault="005D5EE3">
      <w:r>
        <w:separator/>
      </w:r>
    </w:p>
  </w:footnote>
  <w:footnote w:type="continuationSeparator" w:id="0">
    <w:p w14:paraId="7B4D6F94" w14:textId="77777777" w:rsidR="005D5EE3" w:rsidRDefault="005D5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E888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F0ECF8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556387A"/>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6234D564"/>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D1CE636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640EDB4"/>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8B1C3888"/>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DC6EF6B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3507AD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11" w15:restartNumberingAfterBreak="0">
    <w:nsid w:val="00000004"/>
    <w:multiLevelType w:val="singleLevel"/>
    <w:tmpl w:val="00000004"/>
    <w:name w:val="WW8Num8"/>
    <w:lvl w:ilvl="0">
      <w:start w:val="1"/>
      <w:numFmt w:val="decimal"/>
      <w:lvlText w:val="%1."/>
      <w:lvlJc w:val="left"/>
      <w:pPr>
        <w:tabs>
          <w:tab w:val="num" w:pos="720"/>
        </w:tabs>
        <w:ind w:left="720" w:hanging="360"/>
      </w:pPr>
    </w:lvl>
  </w:abstractNum>
  <w:abstractNum w:abstractNumId="12" w15:restartNumberingAfterBreak="0">
    <w:nsid w:val="00000005"/>
    <w:multiLevelType w:val="singleLevel"/>
    <w:tmpl w:val="00000005"/>
    <w:name w:val="WW8Num11"/>
    <w:lvl w:ilvl="0">
      <w:start w:val="1"/>
      <w:numFmt w:val="decimal"/>
      <w:lvlText w:val="%1."/>
      <w:lvlJc w:val="left"/>
      <w:pPr>
        <w:tabs>
          <w:tab w:val="num" w:pos="720"/>
        </w:tabs>
        <w:ind w:left="720" w:hanging="360"/>
      </w:pPr>
    </w:lvl>
  </w:abstractNum>
  <w:abstractNum w:abstractNumId="13" w15:restartNumberingAfterBreak="0">
    <w:nsid w:val="00000006"/>
    <w:multiLevelType w:val="singleLevel"/>
    <w:tmpl w:val="00000006"/>
    <w:name w:val="WW8Num12"/>
    <w:lvl w:ilvl="0">
      <w:start w:val="1"/>
      <w:numFmt w:val="bullet"/>
      <w:lvlText w:val=""/>
      <w:lvlJc w:val="left"/>
      <w:pPr>
        <w:tabs>
          <w:tab w:val="num" w:pos="720"/>
        </w:tabs>
        <w:ind w:left="720" w:hanging="360"/>
      </w:pPr>
      <w:rPr>
        <w:rFonts w:ascii="Symbol" w:hAnsi="Symbol"/>
      </w:rPr>
    </w:lvl>
  </w:abstractNum>
  <w:abstractNum w:abstractNumId="14" w15:restartNumberingAfterBreak="0">
    <w:nsid w:val="00000007"/>
    <w:multiLevelType w:val="singleLevel"/>
    <w:tmpl w:val="00000007"/>
    <w:name w:val="WW8Num14"/>
    <w:lvl w:ilvl="0">
      <w:start w:val="1"/>
      <w:numFmt w:val="decimal"/>
      <w:lvlText w:val="%1."/>
      <w:lvlJc w:val="left"/>
      <w:pPr>
        <w:tabs>
          <w:tab w:val="num" w:pos="1080"/>
        </w:tabs>
        <w:ind w:left="1080" w:hanging="360"/>
      </w:pPr>
    </w:lvl>
  </w:abstractNum>
  <w:abstractNum w:abstractNumId="15" w15:restartNumberingAfterBreak="0">
    <w:nsid w:val="00000008"/>
    <w:multiLevelType w:val="singleLevel"/>
    <w:tmpl w:val="00000008"/>
    <w:name w:val="WW8Num17"/>
    <w:lvl w:ilvl="0">
      <w:start w:val="1"/>
      <w:numFmt w:val="decimal"/>
      <w:lvlText w:val="%1)"/>
      <w:lvlJc w:val="left"/>
      <w:pPr>
        <w:tabs>
          <w:tab w:val="num" w:pos="720"/>
        </w:tabs>
        <w:ind w:left="720" w:hanging="360"/>
      </w:pPr>
    </w:lvl>
  </w:abstractNum>
  <w:abstractNum w:abstractNumId="16" w15:restartNumberingAfterBreak="0">
    <w:nsid w:val="00000009"/>
    <w:multiLevelType w:val="singleLevel"/>
    <w:tmpl w:val="00000009"/>
    <w:name w:val="WW8Num20"/>
    <w:lvl w:ilvl="0">
      <w:start w:val="1"/>
      <w:numFmt w:val="decimal"/>
      <w:lvlText w:val="%1."/>
      <w:lvlJc w:val="left"/>
      <w:pPr>
        <w:tabs>
          <w:tab w:val="num" w:pos="720"/>
        </w:tabs>
        <w:ind w:left="720" w:hanging="360"/>
      </w:pPr>
    </w:lvl>
  </w:abstractNum>
  <w:abstractNum w:abstractNumId="17" w15:restartNumberingAfterBreak="0">
    <w:nsid w:val="0000000B"/>
    <w:multiLevelType w:val="singleLevel"/>
    <w:tmpl w:val="0000000B"/>
    <w:name w:val="WW8Num24"/>
    <w:lvl w:ilvl="0">
      <w:start w:val="1"/>
      <w:numFmt w:val="decimal"/>
      <w:lvlText w:val="%1)"/>
      <w:lvlJc w:val="left"/>
      <w:pPr>
        <w:tabs>
          <w:tab w:val="num" w:pos="720"/>
        </w:tabs>
        <w:ind w:left="720" w:hanging="360"/>
      </w:pPr>
    </w:lvl>
  </w:abstractNum>
  <w:abstractNum w:abstractNumId="18" w15:restartNumberingAfterBreak="0">
    <w:nsid w:val="0000000C"/>
    <w:multiLevelType w:val="singleLevel"/>
    <w:tmpl w:val="0000000C"/>
    <w:name w:val="WW8Num26"/>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0E"/>
    <w:multiLevelType w:val="singleLevel"/>
    <w:tmpl w:val="0000000E"/>
    <w:name w:val="WW8Num28"/>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0F"/>
    <w:multiLevelType w:val="singleLevel"/>
    <w:tmpl w:val="0000000F"/>
    <w:name w:val="WW8Num29"/>
    <w:lvl w:ilvl="0">
      <w:start w:val="1"/>
      <w:numFmt w:val="bullet"/>
      <w:lvlText w:val=""/>
      <w:lvlJc w:val="left"/>
      <w:pPr>
        <w:tabs>
          <w:tab w:val="num" w:pos="720"/>
        </w:tabs>
        <w:ind w:left="720" w:hanging="360"/>
      </w:pPr>
      <w:rPr>
        <w:rFonts w:ascii="Symbol" w:hAnsi="Symbol"/>
      </w:rPr>
    </w:lvl>
  </w:abstractNum>
  <w:abstractNum w:abstractNumId="21" w15:restartNumberingAfterBreak="0">
    <w:nsid w:val="00000010"/>
    <w:multiLevelType w:val="singleLevel"/>
    <w:tmpl w:val="0409000F"/>
    <w:name w:val="WW8Num31"/>
    <w:lvl w:ilvl="0">
      <w:start w:val="1"/>
      <w:numFmt w:val="decimal"/>
      <w:lvlText w:val="%1."/>
      <w:lvlJc w:val="left"/>
      <w:pPr>
        <w:tabs>
          <w:tab w:val="num" w:pos="720"/>
        </w:tabs>
        <w:ind w:left="720" w:hanging="360"/>
      </w:pPr>
    </w:lvl>
  </w:abstractNum>
  <w:abstractNum w:abstractNumId="22" w15:restartNumberingAfterBreak="0">
    <w:nsid w:val="00000011"/>
    <w:multiLevelType w:val="singleLevel"/>
    <w:tmpl w:val="00000011"/>
    <w:name w:val="WW8Num32"/>
    <w:lvl w:ilvl="0">
      <w:start w:val="1"/>
      <w:numFmt w:val="decimal"/>
      <w:lvlText w:val="%1."/>
      <w:lvlJc w:val="left"/>
      <w:pPr>
        <w:tabs>
          <w:tab w:val="num" w:pos="360"/>
        </w:tabs>
        <w:ind w:left="360" w:hanging="360"/>
      </w:pPr>
    </w:lvl>
  </w:abstractNum>
  <w:abstractNum w:abstractNumId="23" w15:restartNumberingAfterBreak="0">
    <w:nsid w:val="00000012"/>
    <w:multiLevelType w:val="singleLevel"/>
    <w:tmpl w:val="00000012"/>
    <w:name w:val="WW8Num37"/>
    <w:lvl w:ilvl="0">
      <w:start w:val="1"/>
      <w:numFmt w:val="decimal"/>
      <w:lvlText w:val="%1."/>
      <w:lvlJc w:val="left"/>
      <w:pPr>
        <w:tabs>
          <w:tab w:val="num" w:pos="720"/>
        </w:tabs>
        <w:ind w:left="720" w:hanging="360"/>
      </w:pPr>
    </w:lvl>
  </w:abstractNum>
  <w:abstractNum w:abstractNumId="24" w15:restartNumberingAfterBreak="0">
    <w:nsid w:val="00000013"/>
    <w:multiLevelType w:val="singleLevel"/>
    <w:tmpl w:val="00000013"/>
    <w:name w:val="WW8Num38"/>
    <w:lvl w:ilvl="0">
      <w:start w:val="1"/>
      <w:numFmt w:val="decimal"/>
      <w:lvlText w:val="%1."/>
      <w:lvlJc w:val="left"/>
      <w:pPr>
        <w:tabs>
          <w:tab w:val="num" w:pos="720"/>
        </w:tabs>
        <w:ind w:left="720" w:hanging="360"/>
      </w:pPr>
    </w:lvl>
  </w:abstractNum>
  <w:abstractNum w:abstractNumId="25" w15:restartNumberingAfterBreak="0">
    <w:nsid w:val="00000014"/>
    <w:multiLevelType w:val="singleLevel"/>
    <w:tmpl w:val="00000014"/>
    <w:name w:val="WW8Num39"/>
    <w:lvl w:ilvl="0">
      <w:start w:val="1"/>
      <w:numFmt w:val="decimal"/>
      <w:lvlText w:val="%1."/>
      <w:lvlJc w:val="left"/>
      <w:pPr>
        <w:tabs>
          <w:tab w:val="num" w:pos="720"/>
        </w:tabs>
        <w:ind w:left="720" w:hanging="360"/>
      </w:pPr>
    </w:lvl>
  </w:abstractNum>
  <w:abstractNum w:abstractNumId="26" w15:restartNumberingAfterBreak="0">
    <w:nsid w:val="006B39A9"/>
    <w:multiLevelType w:val="hybridMultilevel"/>
    <w:tmpl w:val="7C20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19A1707"/>
    <w:multiLevelType w:val="multilevel"/>
    <w:tmpl w:val="52EA4810"/>
    <w:styleLink w:val="FigureList"/>
    <w:lvl w:ilvl="0">
      <w:start w:val="1"/>
      <w:numFmt w:val="decimal"/>
      <w:suff w:val="space"/>
      <w:lvlText w:val="Chapter %1"/>
      <w:lvlJc w:val="left"/>
      <w:pPr>
        <w:ind w:left="0" w:firstLine="0"/>
      </w:pPr>
      <w:rPr>
        <w:rFonts w:hint="default"/>
      </w:rPr>
    </w:lvl>
    <w:lvl w:ilvl="1">
      <w:start w:val="1"/>
      <w:numFmt w:val="decimal"/>
      <w:suff w:val="space"/>
      <w:lvlText w:val="Figure %1.%2:"/>
      <w:lvlJc w:val="left"/>
      <w:pPr>
        <w:ind w:left="0" w:firstLine="0"/>
      </w:pPr>
      <w:rPr>
        <w:rFonts w:hint="default"/>
        <w:b/>
        <w:i w:val="0"/>
        <w:sz w:val="20"/>
        <w:szCs w:val="2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085A1FC3"/>
    <w:multiLevelType w:val="multilevel"/>
    <w:tmpl w:val="621056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0C4C7730"/>
    <w:multiLevelType w:val="multilevel"/>
    <w:tmpl w:val="7C8C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3610E2"/>
    <w:multiLevelType w:val="multilevel"/>
    <w:tmpl w:val="74009612"/>
    <w:styleLink w:val="111111"/>
    <w:lvl w:ilvl="0">
      <w:start w:val="1"/>
      <w:numFmt w:val="decimal"/>
      <w:pStyle w:val="ItemizeN"/>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31" w15:restartNumberingAfterBreak="0">
    <w:nsid w:val="109A1362"/>
    <w:multiLevelType w:val="hybridMultilevel"/>
    <w:tmpl w:val="881E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077BF4"/>
    <w:multiLevelType w:val="multilevel"/>
    <w:tmpl w:val="4910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025635"/>
    <w:multiLevelType w:val="multilevel"/>
    <w:tmpl w:val="E74CF04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95B7B05"/>
    <w:multiLevelType w:val="multilevel"/>
    <w:tmpl w:val="67FC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8755E9"/>
    <w:multiLevelType w:val="multilevel"/>
    <w:tmpl w:val="230A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17343D"/>
    <w:multiLevelType w:val="hybridMultilevel"/>
    <w:tmpl w:val="8CB439F2"/>
    <w:lvl w:ilvl="0" w:tplc="866410B2">
      <w:start w:val="1"/>
      <w:numFmt w:val="decimal"/>
      <w:lvlText w:val="%1."/>
      <w:lvlJc w:val="left"/>
      <w:pPr>
        <w:ind w:left="7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2EAF96">
      <w:start w:val="1"/>
      <w:numFmt w:val="lowerLetter"/>
      <w:lvlText w:val="%2"/>
      <w:lvlJc w:val="left"/>
      <w:pPr>
        <w:ind w:left="1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786480">
      <w:start w:val="1"/>
      <w:numFmt w:val="lowerRoman"/>
      <w:lvlText w:val="%3"/>
      <w:lvlJc w:val="left"/>
      <w:pPr>
        <w:ind w:left="2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6B8164A">
      <w:start w:val="1"/>
      <w:numFmt w:val="decimal"/>
      <w:lvlText w:val="%4"/>
      <w:lvlJc w:val="left"/>
      <w:pPr>
        <w:ind w:left="2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8B41CC4">
      <w:start w:val="1"/>
      <w:numFmt w:val="lowerLetter"/>
      <w:lvlText w:val="%5"/>
      <w:lvlJc w:val="left"/>
      <w:pPr>
        <w:ind w:left="3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D44918">
      <w:start w:val="1"/>
      <w:numFmt w:val="lowerRoman"/>
      <w:lvlText w:val="%6"/>
      <w:lvlJc w:val="left"/>
      <w:pPr>
        <w:ind w:left="4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856B970">
      <w:start w:val="1"/>
      <w:numFmt w:val="decimal"/>
      <w:lvlText w:val="%7"/>
      <w:lvlJc w:val="left"/>
      <w:pPr>
        <w:ind w:left="5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BE94F4">
      <w:start w:val="1"/>
      <w:numFmt w:val="lowerLetter"/>
      <w:lvlText w:val="%8"/>
      <w:lvlJc w:val="left"/>
      <w:pPr>
        <w:ind w:left="5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12BC9C">
      <w:start w:val="1"/>
      <w:numFmt w:val="lowerRoman"/>
      <w:lvlText w:val="%9"/>
      <w:lvlJc w:val="left"/>
      <w:pPr>
        <w:ind w:left="6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20FB6290"/>
    <w:multiLevelType w:val="multilevel"/>
    <w:tmpl w:val="D166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851DD"/>
    <w:multiLevelType w:val="hybridMultilevel"/>
    <w:tmpl w:val="A3E64444"/>
    <w:lvl w:ilvl="0" w:tplc="658C347C">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8144778">
      <w:start w:val="1"/>
      <w:numFmt w:val="lowerLetter"/>
      <w:lvlText w:val="%2"/>
      <w:lvlJc w:val="left"/>
      <w:pPr>
        <w:ind w:left="15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C3A576E">
      <w:start w:val="1"/>
      <w:numFmt w:val="lowerRoman"/>
      <w:lvlText w:val="%3"/>
      <w:lvlJc w:val="left"/>
      <w:pPr>
        <w:ind w:left="22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5E4306">
      <w:start w:val="1"/>
      <w:numFmt w:val="decimal"/>
      <w:lvlText w:val="%4"/>
      <w:lvlJc w:val="left"/>
      <w:pPr>
        <w:ind w:left="29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97A53A2">
      <w:start w:val="1"/>
      <w:numFmt w:val="lowerLetter"/>
      <w:lvlText w:val="%5"/>
      <w:lvlJc w:val="left"/>
      <w:pPr>
        <w:ind w:left="36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F94AF0E">
      <w:start w:val="1"/>
      <w:numFmt w:val="lowerRoman"/>
      <w:lvlText w:val="%6"/>
      <w:lvlJc w:val="left"/>
      <w:pPr>
        <w:ind w:left="4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A80FFEC">
      <w:start w:val="1"/>
      <w:numFmt w:val="decimal"/>
      <w:lvlText w:val="%7"/>
      <w:lvlJc w:val="left"/>
      <w:pPr>
        <w:ind w:left="51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DC1F86">
      <w:start w:val="1"/>
      <w:numFmt w:val="lowerLetter"/>
      <w:lvlText w:val="%8"/>
      <w:lvlJc w:val="left"/>
      <w:pPr>
        <w:ind w:left="58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827052">
      <w:start w:val="1"/>
      <w:numFmt w:val="lowerRoman"/>
      <w:lvlText w:val="%9"/>
      <w:lvlJc w:val="left"/>
      <w:pPr>
        <w:ind w:left="65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25E85E98"/>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27E952DA"/>
    <w:multiLevelType w:val="multilevel"/>
    <w:tmpl w:val="88FC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A82CD0"/>
    <w:multiLevelType w:val="multilevel"/>
    <w:tmpl w:val="CCD49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77417B"/>
    <w:multiLevelType w:val="hybridMultilevel"/>
    <w:tmpl w:val="88545EDE"/>
    <w:lvl w:ilvl="0" w:tplc="DB54CDB8">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134EAE4">
      <w:start w:val="1"/>
      <w:numFmt w:val="lowerLetter"/>
      <w:lvlText w:val="%2"/>
      <w:lvlJc w:val="left"/>
      <w:pPr>
        <w:ind w:left="1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34B50E">
      <w:start w:val="1"/>
      <w:numFmt w:val="lowerRoman"/>
      <w:lvlText w:val="%3"/>
      <w:lvlJc w:val="left"/>
      <w:pPr>
        <w:ind w:left="2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3BA3FE6">
      <w:start w:val="1"/>
      <w:numFmt w:val="decimal"/>
      <w:lvlText w:val="%4"/>
      <w:lvlJc w:val="left"/>
      <w:pPr>
        <w:ind w:left="2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B740EF8">
      <w:start w:val="1"/>
      <w:numFmt w:val="lowerLetter"/>
      <w:lvlText w:val="%5"/>
      <w:lvlJc w:val="left"/>
      <w:pPr>
        <w:ind w:left="3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DE66276">
      <w:start w:val="1"/>
      <w:numFmt w:val="lowerRoman"/>
      <w:lvlText w:val="%6"/>
      <w:lvlJc w:val="left"/>
      <w:pPr>
        <w:ind w:left="4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942DB6">
      <w:start w:val="1"/>
      <w:numFmt w:val="decimal"/>
      <w:lvlText w:val="%7"/>
      <w:lvlJc w:val="left"/>
      <w:pPr>
        <w:ind w:left="5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6C8A28">
      <w:start w:val="1"/>
      <w:numFmt w:val="lowerLetter"/>
      <w:lvlText w:val="%8"/>
      <w:lvlJc w:val="left"/>
      <w:pPr>
        <w:ind w:left="5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72B650">
      <w:start w:val="1"/>
      <w:numFmt w:val="lowerRoman"/>
      <w:lvlText w:val="%9"/>
      <w:lvlJc w:val="left"/>
      <w:pPr>
        <w:ind w:left="6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33207F9D"/>
    <w:multiLevelType w:val="multilevel"/>
    <w:tmpl w:val="D45EBBC0"/>
    <w:lvl w:ilvl="0">
      <w:start w:val="1"/>
      <w:numFmt w:val="decimal"/>
      <w:lvlText w:val="%1."/>
      <w:lvlJc w:val="left"/>
      <w:pPr>
        <w:ind w:left="720" w:hanging="360"/>
      </w:pPr>
      <w:rPr>
        <w:b/>
      </w:rPr>
    </w:lvl>
    <w:lvl w:ilvl="1">
      <w:start w:val="6"/>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4" w15:restartNumberingAfterBreak="0">
    <w:nsid w:val="36FA62A2"/>
    <w:multiLevelType w:val="multilevel"/>
    <w:tmpl w:val="3E8ABDA8"/>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9995805"/>
    <w:multiLevelType w:val="hybridMultilevel"/>
    <w:tmpl w:val="5950C5D8"/>
    <w:lvl w:ilvl="0" w:tplc="FFFFFFFF">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FFFFFF">
      <w:start w:val="1"/>
      <w:numFmt w:val="lowerLetter"/>
      <w:lvlText w:val="%2"/>
      <w:lvlJc w:val="left"/>
      <w:pPr>
        <w:ind w:left="15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FFFFFF">
      <w:start w:val="1"/>
      <w:numFmt w:val="lowerRoman"/>
      <w:lvlText w:val="%3"/>
      <w:lvlJc w:val="left"/>
      <w:pPr>
        <w:ind w:left="22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9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6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1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8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5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3C2172C3"/>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7" w15:restartNumberingAfterBreak="0">
    <w:nsid w:val="41C741CD"/>
    <w:multiLevelType w:val="hybridMultilevel"/>
    <w:tmpl w:val="320EB93E"/>
    <w:lvl w:ilvl="0" w:tplc="FE9C3F62">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0B04882">
      <w:start w:val="1"/>
      <w:numFmt w:val="lowerLetter"/>
      <w:lvlText w:val="%2"/>
      <w:lvlJc w:val="left"/>
      <w:pPr>
        <w:ind w:left="15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8A46B2E">
      <w:start w:val="1"/>
      <w:numFmt w:val="lowerRoman"/>
      <w:lvlText w:val="%3"/>
      <w:lvlJc w:val="left"/>
      <w:pPr>
        <w:ind w:left="22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88D906">
      <w:start w:val="1"/>
      <w:numFmt w:val="decimal"/>
      <w:lvlText w:val="%4"/>
      <w:lvlJc w:val="left"/>
      <w:pPr>
        <w:ind w:left="29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8C78E0">
      <w:start w:val="1"/>
      <w:numFmt w:val="lowerLetter"/>
      <w:lvlText w:val="%5"/>
      <w:lvlJc w:val="left"/>
      <w:pPr>
        <w:ind w:left="3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B140F28">
      <w:start w:val="1"/>
      <w:numFmt w:val="lowerRoman"/>
      <w:lvlText w:val="%6"/>
      <w:lvlJc w:val="left"/>
      <w:pPr>
        <w:ind w:left="43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DDE0628">
      <w:start w:val="1"/>
      <w:numFmt w:val="decimal"/>
      <w:lvlText w:val="%7"/>
      <w:lvlJc w:val="left"/>
      <w:pPr>
        <w:ind w:left="51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33AE8CE">
      <w:start w:val="1"/>
      <w:numFmt w:val="lowerLetter"/>
      <w:lvlText w:val="%8"/>
      <w:lvlJc w:val="left"/>
      <w:pPr>
        <w:ind w:left="58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578BBCC">
      <w:start w:val="1"/>
      <w:numFmt w:val="lowerRoman"/>
      <w:lvlText w:val="%9"/>
      <w:lvlJc w:val="left"/>
      <w:pPr>
        <w:ind w:left="65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43794C8E"/>
    <w:multiLevelType w:val="multilevel"/>
    <w:tmpl w:val="713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1A3BB5"/>
    <w:multiLevelType w:val="multilevel"/>
    <w:tmpl w:val="82800C7C"/>
    <w:styleLink w:val="TableList"/>
    <w:lvl w:ilvl="0">
      <w:start w:val="1"/>
      <w:numFmt w:val="decimal"/>
      <w:suff w:val="space"/>
      <w:lvlText w:val="Chapter %1"/>
      <w:lvlJc w:val="left"/>
      <w:pPr>
        <w:ind w:left="0" w:firstLine="0"/>
      </w:pPr>
      <w:rPr>
        <w:rFonts w:hint="default"/>
      </w:rPr>
    </w:lvl>
    <w:lvl w:ilvl="1">
      <w:start w:val="1"/>
      <w:numFmt w:val="decimal"/>
      <w:suff w:val="space"/>
      <w:lvlText w:val="Table %1.%2:"/>
      <w:lvlJc w:val="left"/>
      <w:pPr>
        <w:ind w:left="0" w:firstLine="0"/>
      </w:pPr>
      <w:rPr>
        <w:rFonts w:ascii="Trebuchet MS" w:hAnsi="Trebuchet MS" w:hint="default"/>
        <w:b/>
        <w:i w:val="0"/>
        <w:sz w:val="20"/>
        <w:szCs w:val="2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50" w15:restartNumberingAfterBreak="0">
    <w:nsid w:val="463F1B7D"/>
    <w:multiLevelType w:val="multilevel"/>
    <w:tmpl w:val="9EE8CBC2"/>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BCC2081"/>
    <w:multiLevelType w:val="hybridMultilevel"/>
    <w:tmpl w:val="7390DF6C"/>
    <w:lvl w:ilvl="0" w:tplc="D2FA6BF6">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E433F2">
      <w:start w:val="1"/>
      <w:numFmt w:val="lowerLetter"/>
      <w:lvlText w:val="%2"/>
      <w:lvlJc w:val="left"/>
      <w:pPr>
        <w:ind w:left="15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AC0406C">
      <w:start w:val="1"/>
      <w:numFmt w:val="lowerRoman"/>
      <w:lvlText w:val="%3"/>
      <w:lvlJc w:val="left"/>
      <w:pPr>
        <w:ind w:left="22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BE0D7C">
      <w:start w:val="1"/>
      <w:numFmt w:val="decimal"/>
      <w:lvlText w:val="%4"/>
      <w:lvlJc w:val="left"/>
      <w:pPr>
        <w:ind w:left="29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678B678">
      <w:start w:val="1"/>
      <w:numFmt w:val="lowerLetter"/>
      <w:lvlText w:val="%5"/>
      <w:lvlJc w:val="left"/>
      <w:pPr>
        <w:ind w:left="36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F9E0446">
      <w:start w:val="1"/>
      <w:numFmt w:val="lowerRoman"/>
      <w:lvlText w:val="%6"/>
      <w:lvlJc w:val="left"/>
      <w:pPr>
        <w:ind w:left="4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36EE64A">
      <w:start w:val="1"/>
      <w:numFmt w:val="decimal"/>
      <w:lvlText w:val="%7"/>
      <w:lvlJc w:val="left"/>
      <w:pPr>
        <w:ind w:left="51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368765C">
      <w:start w:val="1"/>
      <w:numFmt w:val="lowerLetter"/>
      <w:lvlText w:val="%8"/>
      <w:lvlJc w:val="left"/>
      <w:pPr>
        <w:ind w:left="58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3C6F98C">
      <w:start w:val="1"/>
      <w:numFmt w:val="lowerRoman"/>
      <w:lvlText w:val="%9"/>
      <w:lvlJc w:val="left"/>
      <w:pPr>
        <w:ind w:left="65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4C174ED6"/>
    <w:multiLevelType w:val="hybridMultilevel"/>
    <w:tmpl w:val="8146E466"/>
    <w:lvl w:ilvl="0" w:tplc="AADC693E">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6C5B00">
      <w:start w:val="1"/>
      <w:numFmt w:val="lowerLetter"/>
      <w:lvlText w:val="%2"/>
      <w:lvlJc w:val="left"/>
      <w:pPr>
        <w:ind w:left="15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0CFA36">
      <w:start w:val="1"/>
      <w:numFmt w:val="lowerRoman"/>
      <w:lvlText w:val="%3"/>
      <w:lvlJc w:val="left"/>
      <w:pPr>
        <w:ind w:left="23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FA4B5E">
      <w:start w:val="1"/>
      <w:numFmt w:val="decimal"/>
      <w:lvlText w:val="%4"/>
      <w:lvlJc w:val="left"/>
      <w:pPr>
        <w:ind w:left="30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3AA2216">
      <w:start w:val="1"/>
      <w:numFmt w:val="lowerLetter"/>
      <w:lvlText w:val="%5"/>
      <w:lvlJc w:val="left"/>
      <w:pPr>
        <w:ind w:left="3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801F66">
      <w:start w:val="1"/>
      <w:numFmt w:val="lowerRoman"/>
      <w:lvlText w:val="%6"/>
      <w:lvlJc w:val="left"/>
      <w:pPr>
        <w:ind w:left="44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568CF2">
      <w:start w:val="1"/>
      <w:numFmt w:val="decimal"/>
      <w:lvlText w:val="%7"/>
      <w:lvlJc w:val="left"/>
      <w:pPr>
        <w:ind w:left="51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4728D4C">
      <w:start w:val="1"/>
      <w:numFmt w:val="lowerLetter"/>
      <w:lvlText w:val="%8"/>
      <w:lvlJc w:val="left"/>
      <w:pPr>
        <w:ind w:left="59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7DAA85C">
      <w:start w:val="1"/>
      <w:numFmt w:val="lowerRoman"/>
      <w:lvlText w:val="%9"/>
      <w:lvlJc w:val="left"/>
      <w:pPr>
        <w:ind w:left="66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3" w15:restartNumberingAfterBreak="0">
    <w:nsid w:val="4C3C6033"/>
    <w:multiLevelType w:val="multilevel"/>
    <w:tmpl w:val="BADC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2C1433"/>
    <w:multiLevelType w:val="hybridMultilevel"/>
    <w:tmpl w:val="2DB4C67A"/>
    <w:lvl w:ilvl="0" w:tplc="C5388700">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3CE644">
      <w:start w:val="1"/>
      <w:numFmt w:val="lowerLetter"/>
      <w:lvlText w:val="%2"/>
      <w:lvlJc w:val="left"/>
      <w:pPr>
        <w:ind w:left="15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73E015C">
      <w:start w:val="1"/>
      <w:numFmt w:val="lowerRoman"/>
      <w:lvlText w:val="%3"/>
      <w:lvlJc w:val="left"/>
      <w:pPr>
        <w:ind w:left="22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2666598">
      <w:start w:val="1"/>
      <w:numFmt w:val="decimal"/>
      <w:lvlText w:val="%4"/>
      <w:lvlJc w:val="left"/>
      <w:pPr>
        <w:ind w:left="29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392370E">
      <w:start w:val="1"/>
      <w:numFmt w:val="lowerLetter"/>
      <w:lvlText w:val="%5"/>
      <w:lvlJc w:val="left"/>
      <w:pPr>
        <w:ind w:left="36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FAFF98">
      <w:start w:val="1"/>
      <w:numFmt w:val="lowerRoman"/>
      <w:lvlText w:val="%6"/>
      <w:lvlJc w:val="left"/>
      <w:pPr>
        <w:ind w:left="4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74A8B6">
      <w:start w:val="1"/>
      <w:numFmt w:val="decimal"/>
      <w:lvlText w:val="%7"/>
      <w:lvlJc w:val="left"/>
      <w:pPr>
        <w:ind w:left="51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8440688">
      <w:start w:val="1"/>
      <w:numFmt w:val="lowerLetter"/>
      <w:lvlText w:val="%8"/>
      <w:lvlJc w:val="left"/>
      <w:pPr>
        <w:ind w:left="58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F308EE0">
      <w:start w:val="1"/>
      <w:numFmt w:val="lowerRoman"/>
      <w:lvlText w:val="%9"/>
      <w:lvlJc w:val="left"/>
      <w:pPr>
        <w:ind w:left="65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5076149E"/>
    <w:multiLevelType w:val="hybridMultilevel"/>
    <w:tmpl w:val="3754F938"/>
    <w:lvl w:ilvl="0" w:tplc="8BBC525E">
      <w:start w:val="1"/>
      <w:numFmt w:val="decimal"/>
      <w:lvlText w:val="%1."/>
      <w:lvlJc w:val="left"/>
      <w:pPr>
        <w:ind w:left="7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6822AC8">
      <w:start w:val="1"/>
      <w:numFmt w:val="lowerLetter"/>
      <w:lvlText w:val="%2"/>
      <w:lvlJc w:val="left"/>
      <w:pPr>
        <w:ind w:left="1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44AD9EC">
      <w:start w:val="1"/>
      <w:numFmt w:val="lowerRoman"/>
      <w:lvlText w:val="%3"/>
      <w:lvlJc w:val="left"/>
      <w:pPr>
        <w:ind w:left="2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B09B88">
      <w:start w:val="1"/>
      <w:numFmt w:val="decimal"/>
      <w:lvlText w:val="%4"/>
      <w:lvlJc w:val="left"/>
      <w:pPr>
        <w:ind w:left="2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500088">
      <w:start w:val="1"/>
      <w:numFmt w:val="lowerLetter"/>
      <w:lvlText w:val="%5"/>
      <w:lvlJc w:val="left"/>
      <w:pPr>
        <w:ind w:left="3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09E7A0E">
      <w:start w:val="1"/>
      <w:numFmt w:val="lowerRoman"/>
      <w:lvlText w:val="%6"/>
      <w:lvlJc w:val="left"/>
      <w:pPr>
        <w:ind w:left="4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5B66E1C">
      <w:start w:val="1"/>
      <w:numFmt w:val="decimal"/>
      <w:lvlText w:val="%7"/>
      <w:lvlJc w:val="left"/>
      <w:pPr>
        <w:ind w:left="5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3E60118">
      <w:start w:val="1"/>
      <w:numFmt w:val="lowerLetter"/>
      <w:lvlText w:val="%8"/>
      <w:lvlJc w:val="left"/>
      <w:pPr>
        <w:ind w:left="5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E4E7BA4">
      <w:start w:val="1"/>
      <w:numFmt w:val="lowerRoman"/>
      <w:lvlText w:val="%9"/>
      <w:lvlJc w:val="left"/>
      <w:pPr>
        <w:ind w:left="6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6" w15:restartNumberingAfterBreak="0">
    <w:nsid w:val="510560E1"/>
    <w:multiLevelType w:val="multilevel"/>
    <w:tmpl w:val="F3D83546"/>
    <w:lvl w:ilvl="0">
      <w:start w:val="1"/>
      <w:numFmt w:val="decimal"/>
      <w:pStyle w:val="ChapterNo"/>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57" w15:restartNumberingAfterBreak="0">
    <w:nsid w:val="51160621"/>
    <w:multiLevelType w:val="hybridMultilevel"/>
    <w:tmpl w:val="AFBE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F034BC"/>
    <w:multiLevelType w:val="multilevel"/>
    <w:tmpl w:val="A0E86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0A541B"/>
    <w:multiLevelType w:val="multilevel"/>
    <w:tmpl w:val="896A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1071B3"/>
    <w:multiLevelType w:val="hybridMultilevel"/>
    <w:tmpl w:val="5B28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A568F5"/>
    <w:multiLevelType w:val="multilevel"/>
    <w:tmpl w:val="8348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CE465EF"/>
    <w:multiLevelType w:val="multilevel"/>
    <w:tmpl w:val="BD7CC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944BF7"/>
    <w:multiLevelType w:val="multilevel"/>
    <w:tmpl w:val="F38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615962"/>
    <w:multiLevelType w:val="multilevel"/>
    <w:tmpl w:val="B40CAF2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67FD2D4C"/>
    <w:multiLevelType w:val="multilevel"/>
    <w:tmpl w:val="527246BA"/>
    <w:styleLink w:val="CurrentList11"/>
    <w:lvl w:ilvl="0">
      <w:start w:val="1"/>
      <w:numFmt w:val="decimal"/>
      <w:suff w:val="space"/>
      <w:lvlText w:val="Chapter %1"/>
      <w:lvlJc w:val="left"/>
      <w:pPr>
        <w:ind w:left="360" w:firstLine="0"/>
      </w:pPr>
      <w:rPr>
        <w:rFonts w:hint="default"/>
      </w:rPr>
    </w:lvl>
    <w:lvl w:ilvl="1">
      <w:start w:val="1"/>
      <w:numFmt w:val="decima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lvlRestart w:val="1"/>
      <w:suff w:val="space"/>
      <w:lvlText w:val="Figure %1.%5:"/>
      <w:lvlJc w:val="left"/>
      <w:pPr>
        <w:ind w:left="360" w:firstLine="0"/>
      </w:pPr>
      <w:rPr>
        <w:rFonts w:ascii="Trebuchet MS" w:hAnsi="Trebuchet MS" w:hint="default"/>
        <w:b/>
        <w:i w:val="0"/>
        <w:sz w:val="20"/>
        <w:szCs w:val="20"/>
      </w:rPr>
    </w:lvl>
    <w:lvl w:ilvl="5">
      <w:start w:val="1"/>
      <w:numFmt w:val="decimal"/>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840"/>
        </w:tabs>
        <w:ind w:left="3600" w:hanging="1080"/>
      </w:pPr>
      <w:rPr>
        <w:rFonts w:hint="default"/>
      </w:rPr>
    </w:lvl>
    <w:lvl w:ilvl="7">
      <w:start w:val="1"/>
      <w:numFmt w:val="decimal"/>
      <w:lvlText w:val="%1.%2.%3.%4.%5.%6.%7.%8."/>
      <w:lvlJc w:val="left"/>
      <w:pPr>
        <w:tabs>
          <w:tab w:val="num" w:pos="7920"/>
        </w:tabs>
        <w:ind w:left="4104" w:hanging="1224"/>
      </w:pPr>
      <w:rPr>
        <w:rFonts w:hint="default"/>
      </w:rPr>
    </w:lvl>
    <w:lvl w:ilvl="8">
      <w:start w:val="1"/>
      <w:numFmt w:val="decimal"/>
      <w:lvlText w:val="%1.%2.%3.%4.%5.%6.%7.%8.%9."/>
      <w:lvlJc w:val="left"/>
      <w:pPr>
        <w:tabs>
          <w:tab w:val="num" w:pos="9000"/>
        </w:tabs>
        <w:ind w:left="4680" w:hanging="1440"/>
      </w:pPr>
      <w:rPr>
        <w:rFonts w:hint="default"/>
      </w:rPr>
    </w:lvl>
  </w:abstractNum>
  <w:abstractNum w:abstractNumId="66" w15:restartNumberingAfterBreak="0">
    <w:nsid w:val="681C4F41"/>
    <w:multiLevelType w:val="multilevel"/>
    <w:tmpl w:val="B942A7E8"/>
    <w:lvl w:ilvl="0">
      <w:start w:val="1"/>
      <w:numFmt w:val="decimal"/>
      <w:pStyle w:val="Heading1"/>
      <w:suff w:val="space"/>
      <w:lvlText w:val="Chapter %1"/>
      <w:lvlJc w:val="left"/>
      <w:pPr>
        <w:ind w:left="90" w:firstLine="0"/>
      </w:pPr>
      <w:rPr>
        <w:rFonts w:hint="default"/>
        <w:color w:val="auto"/>
      </w:rPr>
    </w:lvl>
    <w:lvl w:ilvl="1">
      <w:start w:val="1"/>
      <w:numFmt w:val="decimal"/>
      <w:suff w:val="space"/>
      <w:lvlText w:val="%1.%2."/>
      <w:lvlJc w:val="left"/>
      <w:pPr>
        <w:ind w:left="284" w:hanging="284"/>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Restart w:val="1"/>
      <w:pStyle w:val="FigureCaption"/>
      <w:suff w:val="space"/>
      <w:lvlText w:val="Figure %1.%5:"/>
      <w:lvlJc w:val="left"/>
      <w:pPr>
        <w:ind w:left="0" w:firstLine="0"/>
      </w:pPr>
      <w:rPr>
        <w:rFonts w:ascii="Trebuchet MS" w:hAnsi="Trebuchet MS" w:hint="default"/>
        <w:b/>
        <w:i w:val="0"/>
        <w:sz w:val="20"/>
        <w:szCs w:val="20"/>
      </w:rPr>
    </w:lvl>
    <w:lvl w:ilvl="5">
      <w:start w:val="1"/>
      <w:numFmt w:val="decimal"/>
      <w:pStyle w:val="TableCaption"/>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67" w15:restartNumberingAfterBreak="0">
    <w:nsid w:val="6AB32AD8"/>
    <w:multiLevelType w:val="multilevel"/>
    <w:tmpl w:val="C898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131C35"/>
    <w:multiLevelType w:val="hybridMultilevel"/>
    <w:tmpl w:val="8AB4B3DE"/>
    <w:lvl w:ilvl="0" w:tplc="D94260AC">
      <w:start w:val="1"/>
      <w:numFmt w:val="decimal"/>
      <w:lvlText w:val="%1."/>
      <w:lvlJc w:val="left"/>
      <w:pPr>
        <w:tabs>
          <w:tab w:val="num" w:pos="720"/>
        </w:tabs>
        <w:ind w:left="720" w:hanging="360"/>
      </w:pPr>
      <w:rPr>
        <w:rFonts w:hint="default"/>
      </w:rPr>
    </w:lvl>
    <w:lvl w:ilvl="1" w:tplc="F9C242AC" w:tentative="1">
      <w:start w:val="1"/>
      <w:numFmt w:val="lowerLetter"/>
      <w:lvlText w:val="%2."/>
      <w:lvlJc w:val="left"/>
      <w:pPr>
        <w:tabs>
          <w:tab w:val="num" w:pos="1440"/>
        </w:tabs>
        <w:ind w:left="1440" w:hanging="360"/>
      </w:pPr>
    </w:lvl>
    <w:lvl w:ilvl="2" w:tplc="437A0B46" w:tentative="1">
      <w:start w:val="1"/>
      <w:numFmt w:val="lowerRoman"/>
      <w:lvlText w:val="%3."/>
      <w:lvlJc w:val="right"/>
      <w:pPr>
        <w:tabs>
          <w:tab w:val="num" w:pos="2160"/>
        </w:tabs>
        <w:ind w:left="2160" w:hanging="180"/>
      </w:pPr>
    </w:lvl>
    <w:lvl w:ilvl="3" w:tplc="BE741F6C" w:tentative="1">
      <w:start w:val="1"/>
      <w:numFmt w:val="decimal"/>
      <w:lvlText w:val="%4."/>
      <w:lvlJc w:val="left"/>
      <w:pPr>
        <w:tabs>
          <w:tab w:val="num" w:pos="2880"/>
        </w:tabs>
        <w:ind w:left="2880" w:hanging="360"/>
      </w:pPr>
    </w:lvl>
    <w:lvl w:ilvl="4" w:tplc="D570DDA6" w:tentative="1">
      <w:start w:val="1"/>
      <w:numFmt w:val="lowerLetter"/>
      <w:lvlText w:val="%5."/>
      <w:lvlJc w:val="left"/>
      <w:pPr>
        <w:tabs>
          <w:tab w:val="num" w:pos="3600"/>
        </w:tabs>
        <w:ind w:left="3600" w:hanging="360"/>
      </w:pPr>
    </w:lvl>
    <w:lvl w:ilvl="5" w:tplc="B49AFD94" w:tentative="1">
      <w:start w:val="1"/>
      <w:numFmt w:val="lowerRoman"/>
      <w:lvlText w:val="%6."/>
      <w:lvlJc w:val="right"/>
      <w:pPr>
        <w:tabs>
          <w:tab w:val="num" w:pos="4320"/>
        </w:tabs>
        <w:ind w:left="4320" w:hanging="180"/>
      </w:pPr>
    </w:lvl>
    <w:lvl w:ilvl="6" w:tplc="A0E027F8" w:tentative="1">
      <w:start w:val="1"/>
      <w:numFmt w:val="decimal"/>
      <w:lvlText w:val="%7."/>
      <w:lvlJc w:val="left"/>
      <w:pPr>
        <w:tabs>
          <w:tab w:val="num" w:pos="5040"/>
        </w:tabs>
        <w:ind w:left="5040" w:hanging="360"/>
      </w:pPr>
    </w:lvl>
    <w:lvl w:ilvl="7" w:tplc="D0F4C626" w:tentative="1">
      <w:start w:val="1"/>
      <w:numFmt w:val="lowerLetter"/>
      <w:lvlText w:val="%8."/>
      <w:lvlJc w:val="left"/>
      <w:pPr>
        <w:tabs>
          <w:tab w:val="num" w:pos="5760"/>
        </w:tabs>
        <w:ind w:left="5760" w:hanging="360"/>
      </w:pPr>
    </w:lvl>
    <w:lvl w:ilvl="8" w:tplc="14C65FFA" w:tentative="1">
      <w:start w:val="1"/>
      <w:numFmt w:val="lowerRoman"/>
      <w:lvlText w:val="%9."/>
      <w:lvlJc w:val="right"/>
      <w:pPr>
        <w:tabs>
          <w:tab w:val="num" w:pos="6480"/>
        </w:tabs>
        <w:ind w:left="6480" w:hanging="180"/>
      </w:pPr>
    </w:lvl>
  </w:abstractNum>
  <w:abstractNum w:abstractNumId="69" w15:restartNumberingAfterBreak="0">
    <w:nsid w:val="6F932C9F"/>
    <w:multiLevelType w:val="multilevel"/>
    <w:tmpl w:val="527246BA"/>
    <w:styleLink w:val="CurrentList1"/>
    <w:lvl w:ilvl="0">
      <w:start w:val="1"/>
      <w:numFmt w:val="decimal"/>
      <w:suff w:val="space"/>
      <w:lvlText w:val="Chapter %1"/>
      <w:lvlJc w:val="left"/>
      <w:pPr>
        <w:ind w:left="360" w:firstLine="0"/>
      </w:pPr>
      <w:rPr>
        <w:rFonts w:hint="default"/>
      </w:rPr>
    </w:lvl>
    <w:lvl w:ilvl="1">
      <w:start w:val="1"/>
      <w:numFmt w:val="decima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lvlRestart w:val="1"/>
      <w:suff w:val="space"/>
      <w:lvlText w:val="Figure %1.%5:"/>
      <w:lvlJc w:val="left"/>
      <w:pPr>
        <w:ind w:left="360" w:firstLine="0"/>
      </w:pPr>
      <w:rPr>
        <w:rFonts w:ascii="Trebuchet MS" w:hAnsi="Trebuchet MS" w:hint="default"/>
        <w:b/>
        <w:i w:val="0"/>
        <w:sz w:val="20"/>
        <w:szCs w:val="20"/>
      </w:rPr>
    </w:lvl>
    <w:lvl w:ilvl="5">
      <w:start w:val="1"/>
      <w:numFmt w:val="decimal"/>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840"/>
        </w:tabs>
        <w:ind w:left="3600" w:hanging="1080"/>
      </w:pPr>
      <w:rPr>
        <w:rFonts w:hint="default"/>
      </w:rPr>
    </w:lvl>
    <w:lvl w:ilvl="7">
      <w:start w:val="1"/>
      <w:numFmt w:val="decimal"/>
      <w:lvlText w:val="%1.%2.%3.%4.%5.%6.%7.%8."/>
      <w:lvlJc w:val="left"/>
      <w:pPr>
        <w:tabs>
          <w:tab w:val="num" w:pos="7920"/>
        </w:tabs>
        <w:ind w:left="4104" w:hanging="1224"/>
      </w:pPr>
      <w:rPr>
        <w:rFonts w:hint="default"/>
      </w:rPr>
    </w:lvl>
    <w:lvl w:ilvl="8">
      <w:start w:val="1"/>
      <w:numFmt w:val="decimal"/>
      <w:lvlText w:val="%1.%2.%3.%4.%5.%6.%7.%8.%9."/>
      <w:lvlJc w:val="left"/>
      <w:pPr>
        <w:tabs>
          <w:tab w:val="num" w:pos="9000"/>
        </w:tabs>
        <w:ind w:left="4680" w:hanging="1440"/>
      </w:pPr>
      <w:rPr>
        <w:rFonts w:hint="default"/>
      </w:rPr>
    </w:lvl>
  </w:abstractNum>
  <w:abstractNum w:abstractNumId="70" w15:restartNumberingAfterBreak="0">
    <w:nsid w:val="6FC77937"/>
    <w:multiLevelType w:val="multilevel"/>
    <w:tmpl w:val="3116883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68116D7"/>
    <w:multiLevelType w:val="multilevel"/>
    <w:tmpl w:val="C1FC79EC"/>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D0461C9"/>
    <w:multiLevelType w:val="hybridMultilevel"/>
    <w:tmpl w:val="5950C5D8"/>
    <w:lvl w:ilvl="0" w:tplc="9A4AA8C8">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C203518">
      <w:start w:val="1"/>
      <w:numFmt w:val="lowerLetter"/>
      <w:lvlText w:val="%2"/>
      <w:lvlJc w:val="left"/>
      <w:pPr>
        <w:ind w:left="15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5428970">
      <w:start w:val="1"/>
      <w:numFmt w:val="lowerRoman"/>
      <w:lvlText w:val="%3"/>
      <w:lvlJc w:val="left"/>
      <w:pPr>
        <w:ind w:left="22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1A8789E">
      <w:start w:val="1"/>
      <w:numFmt w:val="decimal"/>
      <w:lvlText w:val="%4"/>
      <w:lvlJc w:val="left"/>
      <w:pPr>
        <w:ind w:left="29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9A47600">
      <w:start w:val="1"/>
      <w:numFmt w:val="lowerLetter"/>
      <w:lvlText w:val="%5"/>
      <w:lvlJc w:val="left"/>
      <w:pPr>
        <w:ind w:left="36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30C70E2">
      <w:start w:val="1"/>
      <w:numFmt w:val="lowerRoman"/>
      <w:lvlText w:val="%6"/>
      <w:lvlJc w:val="left"/>
      <w:pPr>
        <w:ind w:left="4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B29568">
      <w:start w:val="1"/>
      <w:numFmt w:val="decimal"/>
      <w:lvlText w:val="%7"/>
      <w:lvlJc w:val="left"/>
      <w:pPr>
        <w:ind w:left="51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72D83A">
      <w:start w:val="1"/>
      <w:numFmt w:val="lowerLetter"/>
      <w:lvlText w:val="%8"/>
      <w:lvlJc w:val="left"/>
      <w:pPr>
        <w:ind w:left="58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727EC6">
      <w:start w:val="1"/>
      <w:numFmt w:val="lowerRoman"/>
      <w:lvlText w:val="%9"/>
      <w:lvlJc w:val="left"/>
      <w:pPr>
        <w:ind w:left="65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 w15:restartNumberingAfterBreak="0">
    <w:nsid w:val="7D062582"/>
    <w:multiLevelType w:val="multilevel"/>
    <w:tmpl w:val="4DCCF7CA"/>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56"/>
  </w:num>
  <w:num w:numId="3">
    <w:abstractNumId w:val="68"/>
  </w:num>
  <w:num w:numId="4">
    <w:abstractNumId w:val="6"/>
  </w:num>
  <w:num w:numId="5">
    <w:abstractNumId w:val="69"/>
  </w:num>
  <w:num w:numId="6">
    <w:abstractNumId w:val="49"/>
  </w:num>
  <w:num w:numId="7">
    <w:abstractNumId w:val="27"/>
  </w:num>
  <w:num w:numId="8">
    <w:abstractNumId w:val="66"/>
  </w:num>
  <w:num w:numId="9">
    <w:abstractNumId w:val="8"/>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39"/>
  </w:num>
  <w:num w:numId="18">
    <w:abstractNumId w:val="46"/>
  </w:num>
  <w:num w:numId="19">
    <w:abstractNumId w:val="65"/>
  </w:num>
  <w:num w:numId="20">
    <w:abstractNumId w:val="34"/>
  </w:num>
  <w:num w:numId="21">
    <w:abstractNumId w:val="35"/>
  </w:num>
  <w:num w:numId="22">
    <w:abstractNumId w:val="67"/>
  </w:num>
  <w:num w:numId="23">
    <w:abstractNumId w:val="53"/>
  </w:num>
  <w:num w:numId="24">
    <w:abstractNumId w:val="48"/>
  </w:num>
  <w:num w:numId="25">
    <w:abstractNumId w:val="63"/>
  </w:num>
  <w:num w:numId="26">
    <w:abstractNumId w:val="62"/>
  </w:num>
  <w:num w:numId="27">
    <w:abstractNumId w:val="40"/>
  </w:num>
  <w:num w:numId="28">
    <w:abstractNumId w:val="29"/>
  </w:num>
  <w:num w:numId="29">
    <w:abstractNumId w:val="32"/>
  </w:num>
  <w:num w:numId="30">
    <w:abstractNumId w:val="58"/>
  </w:num>
  <w:num w:numId="31">
    <w:abstractNumId w:val="61"/>
  </w:num>
  <w:num w:numId="32">
    <w:abstractNumId w:val="59"/>
  </w:num>
  <w:num w:numId="33">
    <w:abstractNumId w:val="37"/>
  </w:num>
  <w:num w:numId="34">
    <w:abstractNumId w:val="41"/>
  </w:num>
  <w:num w:numId="35">
    <w:abstractNumId w:val="47"/>
  </w:num>
  <w:num w:numId="36">
    <w:abstractNumId w:val="52"/>
  </w:num>
  <w:num w:numId="37">
    <w:abstractNumId w:val="42"/>
  </w:num>
  <w:num w:numId="38">
    <w:abstractNumId w:val="55"/>
  </w:num>
  <w:num w:numId="39">
    <w:abstractNumId w:val="54"/>
  </w:num>
  <w:num w:numId="40">
    <w:abstractNumId w:val="38"/>
  </w:num>
  <w:num w:numId="41">
    <w:abstractNumId w:val="72"/>
  </w:num>
  <w:num w:numId="42">
    <w:abstractNumId w:val="51"/>
  </w:num>
  <w:num w:numId="43">
    <w:abstractNumId w:val="36"/>
  </w:num>
  <w:num w:numId="44">
    <w:abstractNumId w:val="45"/>
  </w:num>
  <w:num w:numId="45">
    <w:abstractNumId w:val="26"/>
  </w:num>
  <w:num w:numId="46">
    <w:abstractNumId w:val="31"/>
  </w:num>
  <w:num w:numId="47">
    <w:abstractNumId w:val="60"/>
  </w:num>
  <w:num w:numId="48">
    <w:abstractNumId w:val="57"/>
  </w:num>
  <w:num w:numId="49">
    <w:abstractNumId w:val="33"/>
  </w:num>
  <w:num w:numId="50">
    <w:abstractNumId w:val="43"/>
  </w:num>
  <w:num w:numId="51">
    <w:abstractNumId w:val="64"/>
  </w:num>
  <w:num w:numId="52">
    <w:abstractNumId w:val="73"/>
  </w:num>
  <w:num w:numId="53">
    <w:abstractNumId w:val="71"/>
  </w:num>
  <w:num w:numId="54">
    <w:abstractNumId w:val="66"/>
    <w:lvlOverride w:ilvl="0">
      <w:startOverride w:val="3"/>
    </w:lvlOverride>
    <w:lvlOverride w:ilvl="1">
      <w:startOverride w:val="2"/>
    </w:lvlOverride>
    <w:lvlOverride w:ilvl="2">
      <w:startOverride w:val="5"/>
    </w:lvlOverride>
  </w:num>
  <w:num w:numId="55">
    <w:abstractNumId w:val="44"/>
  </w:num>
  <w:num w:numId="56">
    <w:abstractNumId w:val="50"/>
  </w:num>
  <w:num w:numId="57">
    <w:abstractNumId w:val="70"/>
  </w:num>
  <w:num w:numId="58">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712A"/>
    <w:rsid w:val="00002413"/>
    <w:rsid w:val="00002965"/>
    <w:rsid w:val="000029F8"/>
    <w:rsid w:val="00002C86"/>
    <w:rsid w:val="00002D5B"/>
    <w:rsid w:val="00003E21"/>
    <w:rsid w:val="00004934"/>
    <w:rsid w:val="00004FA0"/>
    <w:rsid w:val="000063D3"/>
    <w:rsid w:val="00006C66"/>
    <w:rsid w:val="0000759F"/>
    <w:rsid w:val="00007DFF"/>
    <w:rsid w:val="00010757"/>
    <w:rsid w:val="00012A0D"/>
    <w:rsid w:val="00013B75"/>
    <w:rsid w:val="00013F3C"/>
    <w:rsid w:val="0001490F"/>
    <w:rsid w:val="00015553"/>
    <w:rsid w:val="00015619"/>
    <w:rsid w:val="00016523"/>
    <w:rsid w:val="0001663B"/>
    <w:rsid w:val="00023F6B"/>
    <w:rsid w:val="00024D1B"/>
    <w:rsid w:val="0002603F"/>
    <w:rsid w:val="00026350"/>
    <w:rsid w:val="000267CE"/>
    <w:rsid w:val="000269A4"/>
    <w:rsid w:val="0003018C"/>
    <w:rsid w:val="00030AE0"/>
    <w:rsid w:val="00031503"/>
    <w:rsid w:val="00034821"/>
    <w:rsid w:val="00035385"/>
    <w:rsid w:val="00035F1C"/>
    <w:rsid w:val="00037A1C"/>
    <w:rsid w:val="00037F4A"/>
    <w:rsid w:val="0004063A"/>
    <w:rsid w:val="000417ED"/>
    <w:rsid w:val="00042431"/>
    <w:rsid w:val="00042626"/>
    <w:rsid w:val="0004533D"/>
    <w:rsid w:val="00045D17"/>
    <w:rsid w:val="00047988"/>
    <w:rsid w:val="00047CF9"/>
    <w:rsid w:val="00051ACB"/>
    <w:rsid w:val="00052469"/>
    <w:rsid w:val="00052A6C"/>
    <w:rsid w:val="00052DAE"/>
    <w:rsid w:val="000531FF"/>
    <w:rsid w:val="000534F3"/>
    <w:rsid w:val="00053702"/>
    <w:rsid w:val="0005513E"/>
    <w:rsid w:val="00057F7A"/>
    <w:rsid w:val="0006049A"/>
    <w:rsid w:val="00061806"/>
    <w:rsid w:val="00063570"/>
    <w:rsid w:val="000638AF"/>
    <w:rsid w:val="000639FB"/>
    <w:rsid w:val="00063E1B"/>
    <w:rsid w:val="00064C87"/>
    <w:rsid w:val="0006754B"/>
    <w:rsid w:val="00070F47"/>
    <w:rsid w:val="0007110C"/>
    <w:rsid w:val="00071126"/>
    <w:rsid w:val="000724D1"/>
    <w:rsid w:val="00072B18"/>
    <w:rsid w:val="0007417D"/>
    <w:rsid w:val="00074A00"/>
    <w:rsid w:val="0007793C"/>
    <w:rsid w:val="00077B37"/>
    <w:rsid w:val="00080F26"/>
    <w:rsid w:val="0008108B"/>
    <w:rsid w:val="00081753"/>
    <w:rsid w:val="000824C3"/>
    <w:rsid w:val="00083D62"/>
    <w:rsid w:val="00084E24"/>
    <w:rsid w:val="00084EB2"/>
    <w:rsid w:val="00085168"/>
    <w:rsid w:val="00085A6D"/>
    <w:rsid w:val="00086657"/>
    <w:rsid w:val="00091795"/>
    <w:rsid w:val="00091E71"/>
    <w:rsid w:val="00092090"/>
    <w:rsid w:val="000943F5"/>
    <w:rsid w:val="0009464F"/>
    <w:rsid w:val="000959D5"/>
    <w:rsid w:val="00095FB7"/>
    <w:rsid w:val="0009657B"/>
    <w:rsid w:val="00096D2D"/>
    <w:rsid w:val="000A1A15"/>
    <w:rsid w:val="000A2145"/>
    <w:rsid w:val="000A2AA8"/>
    <w:rsid w:val="000A2F2C"/>
    <w:rsid w:val="000A744F"/>
    <w:rsid w:val="000B152E"/>
    <w:rsid w:val="000B1617"/>
    <w:rsid w:val="000B201E"/>
    <w:rsid w:val="000B4CE5"/>
    <w:rsid w:val="000B53DF"/>
    <w:rsid w:val="000B6C6F"/>
    <w:rsid w:val="000B765B"/>
    <w:rsid w:val="000C04F6"/>
    <w:rsid w:val="000C1102"/>
    <w:rsid w:val="000C133F"/>
    <w:rsid w:val="000C13EF"/>
    <w:rsid w:val="000C1C9F"/>
    <w:rsid w:val="000C1D92"/>
    <w:rsid w:val="000C2CDB"/>
    <w:rsid w:val="000C387F"/>
    <w:rsid w:val="000C4D67"/>
    <w:rsid w:val="000C544A"/>
    <w:rsid w:val="000D0CB1"/>
    <w:rsid w:val="000D100C"/>
    <w:rsid w:val="000D69F9"/>
    <w:rsid w:val="000E0740"/>
    <w:rsid w:val="000E0FB5"/>
    <w:rsid w:val="000E1EA8"/>
    <w:rsid w:val="000E2028"/>
    <w:rsid w:val="000E2C6D"/>
    <w:rsid w:val="000E50E7"/>
    <w:rsid w:val="000F3351"/>
    <w:rsid w:val="000F5453"/>
    <w:rsid w:val="000F58DD"/>
    <w:rsid w:val="000F6F3E"/>
    <w:rsid w:val="000F7675"/>
    <w:rsid w:val="0010164E"/>
    <w:rsid w:val="00101AA5"/>
    <w:rsid w:val="001021E9"/>
    <w:rsid w:val="001060E5"/>
    <w:rsid w:val="00106AE8"/>
    <w:rsid w:val="0010745D"/>
    <w:rsid w:val="00111B8D"/>
    <w:rsid w:val="00114EEB"/>
    <w:rsid w:val="00116BE3"/>
    <w:rsid w:val="0011767C"/>
    <w:rsid w:val="00122042"/>
    <w:rsid w:val="00123220"/>
    <w:rsid w:val="00123580"/>
    <w:rsid w:val="00124C13"/>
    <w:rsid w:val="0012534E"/>
    <w:rsid w:val="00125B3E"/>
    <w:rsid w:val="00130467"/>
    <w:rsid w:val="00130BB2"/>
    <w:rsid w:val="00131BF5"/>
    <w:rsid w:val="00133DA3"/>
    <w:rsid w:val="00134048"/>
    <w:rsid w:val="00135491"/>
    <w:rsid w:val="001356E0"/>
    <w:rsid w:val="00135883"/>
    <w:rsid w:val="0013642B"/>
    <w:rsid w:val="00136650"/>
    <w:rsid w:val="00136FDE"/>
    <w:rsid w:val="00137CC1"/>
    <w:rsid w:val="00137E7F"/>
    <w:rsid w:val="00140BE0"/>
    <w:rsid w:val="00140D81"/>
    <w:rsid w:val="00141141"/>
    <w:rsid w:val="00142634"/>
    <w:rsid w:val="001438F2"/>
    <w:rsid w:val="00146E56"/>
    <w:rsid w:val="00147072"/>
    <w:rsid w:val="00147C63"/>
    <w:rsid w:val="00150D47"/>
    <w:rsid w:val="0015119E"/>
    <w:rsid w:val="00152214"/>
    <w:rsid w:val="001536FF"/>
    <w:rsid w:val="00156ED2"/>
    <w:rsid w:val="00157283"/>
    <w:rsid w:val="00160574"/>
    <w:rsid w:val="001605F0"/>
    <w:rsid w:val="001608C9"/>
    <w:rsid w:val="0016715E"/>
    <w:rsid w:val="001700AC"/>
    <w:rsid w:val="0017085E"/>
    <w:rsid w:val="00171909"/>
    <w:rsid w:val="0017304F"/>
    <w:rsid w:val="0017399A"/>
    <w:rsid w:val="00174B9A"/>
    <w:rsid w:val="00176239"/>
    <w:rsid w:val="00176AC7"/>
    <w:rsid w:val="0017750F"/>
    <w:rsid w:val="00177730"/>
    <w:rsid w:val="00177E4D"/>
    <w:rsid w:val="001868F9"/>
    <w:rsid w:val="001878B5"/>
    <w:rsid w:val="00190AC4"/>
    <w:rsid w:val="001911FE"/>
    <w:rsid w:val="00191334"/>
    <w:rsid w:val="001921AD"/>
    <w:rsid w:val="0019331E"/>
    <w:rsid w:val="00193F0E"/>
    <w:rsid w:val="00194852"/>
    <w:rsid w:val="00194B95"/>
    <w:rsid w:val="0019588D"/>
    <w:rsid w:val="00196895"/>
    <w:rsid w:val="00196EB3"/>
    <w:rsid w:val="001A018A"/>
    <w:rsid w:val="001A04B5"/>
    <w:rsid w:val="001A09FC"/>
    <w:rsid w:val="001A14B4"/>
    <w:rsid w:val="001A531F"/>
    <w:rsid w:val="001A5653"/>
    <w:rsid w:val="001A5F35"/>
    <w:rsid w:val="001A5F51"/>
    <w:rsid w:val="001A6436"/>
    <w:rsid w:val="001A68F6"/>
    <w:rsid w:val="001B0FCC"/>
    <w:rsid w:val="001B1089"/>
    <w:rsid w:val="001B126F"/>
    <w:rsid w:val="001B29BB"/>
    <w:rsid w:val="001B7827"/>
    <w:rsid w:val="001C15AF"/>
    <w:rsid w:val="001C2F37"/>
    <w:rsid w:val="001C33EE"/>
    <w:rsid w:val="001C3685"/>
    <w:rsid w:val="001C48B4"/>
    <w:rsid w:val="001C67ED"/>
    <w:rsid w:val="001C6AB9"/>
    <w:rsid w:val="001C6E0A"/>
    <w:rsid w:val="001C7DC0"/>
    <w:rsid w:val="001D54D3"/>
    <w:rsid w:val="001D55BE"/>
    <w:rsid w:val="001D5E76"/>
    <w:rsid w:val="001D5E8E"/>
    <w:rsid w:val="001D7D19"/>
    <w:rsid w:val="001E014C"/>
    <w:rsid w:val="001E0DBE"/>
    <w:rsid w:val="001E251E"/>
    <w:rsid w:val="001E27C1"/>
    <w:rsid w:val="001E2AF4"/>
    <w:rsid w:val="001E3307"/>
    <w:rsid w:val="001E33BB"/>
    <w:rsid w:val="001E3CD2"/>
    <w:rsid w:val="001E4923"/>
    <w:rsid w:val="001E6F72"/>
    <w:rsid w:val="001F12A0"/>
    <w:rsid w:val="001F4369"/>
    <w:rsid w:val="001F4E38"/>
    <w:rsid w:val="001F5F84"/>
    <w:rsid w:val="002002B6"/>
    <w:rsid w:val="0020260F"/>
    <w:rsid w:val="00203E85"/>
    <w:rsid w:val="00204068"/>
    <w:rsid w:val="002040A8"/>
    <w:rsid w:val="00204E2B"/>
    <w:rsid w:val="00205522"/>
    <w:rsid w:val="00205E3E"/>
    <w:rsid w:val="00206B06"/>
    <w:rsid w:val="0021140E"/>
    <w:rsid w:val="00211E22"/>
    <w:rsid w:val="00211E43"/>
    <w:rsid w:val="00211E53"/>
    <w:rsid w:val="00212159"/>
    <w:rsid w:val="002129DA"/>
    <w:rsid w:val="00214E4A"/>
    <w:rsid w:val="00215280"/>
    <w:rsid w:val="00222F37"/>
    <w:rsid w:val="00223BBC"/>
    <w:rsid w:val="0022553C"/>
    <w:rsid w:val="00226538"/>
    <w:rsid w:val="00227536"/>
    <w:rsid w:val="002346A9"/>
    <w:rsid w:val="00234F9A"/>
    <w:rsid w:val="0023502E"/>
    <w:rsid w:val="00235FCF"/>
    <w:rsid w:val="00237A95"/>
    <w:rsid w:val="00237CBE"/>
    <w:rsid w:val="00240211"/>
    <w:rsid w:val="00241F64"/>
    <w:rsid w:val="00242B64"/>
    <w:rsid w:val="002442EE"/>
    <w:rsid w:val="0024441E"/>
    <w:rsid w:val="002465AB"/>
    <w:rsid w:val="0024753A"/>
    <w:rsid w:val="00247BB5"/>
    <w:rsid w:val="00250518"/>
    <w:rsid w:val="00250754"/>
    <w:rsid w:val="0025098D"/>
    <w:rsid w:val="00251531"/>
    <w:rsid w:val="00251C7D"/>
    <w:rsid w:val="00251D30"/>
    <w:rsid w:val="00252D17"/>
    <w:rsid w:val="002534F1"/>
    <w:rsid w:val="002555D0"/>
    <w:rsid w:val="00255C3E"/>
    <w:rsid w:val="00257DB0"/>
    <w:rsid w:val="002639BF"/>
    <w:rsid w:val="00263C11"/>
    <w:rsid w:val="00265475"/>
    <w:rsid w:val="0026570F"/>
    <w:rsid w:val="00265964"/>
    <w:rsid w:val="00265FA2"/>
    <w:rsid w:val="0026612E"/>
    <w:rsid w:val="002667AC"/>
    <w:rsid w:val="00267B3A"/>
    <w:rsid w:val="00267F96"/>
    <w:rsid w:val="0027008B"/>
    <w:rsid w:val="00270B6C"/>
    <w:rsid w:val="002812CB"/>
    <w:rsid w:val="00281B8E"/>
    <w:rsid w:val="00283B07"/>
    <w:rsid w:val="00284FC9"/>
    <w:rsid w:val="002850C9"/>
    <w:rsid w:val="002854AB"/>
    <w:rsid w:val="00286C23"/>
    <w:rsid w:val="0029044F"/>
    <w:rsid w:val="002916A8"/>
    <w:rsid w:val="00291A64"/>
    <w:rsid w:val="002926C9"/>
    <w:rsid w:val="00294315"/>
    <w:rsid w:val="00294560"/>
    <w:rsid w:val="0029751E"/>
    <w:rsid w:val="00297B60"/>
    <w:rsid w:val="00297DEF"/>
    <w:rsid w:val="002A06BF"/>
    <w:rsid w:val="002A490C"/>
    <w:rsid w:val="002A5755"/>
    <w:rsid w:val="002A754F"/>
    <w:rsid w:val="002A7873"/>
    <w:rsid w:val="002B0402"/>
    <w:rsid w:val="002B0707"/>
    <w:rsid w:val="002B1904"/>
    <w:rsid w:val="002B1E92"/>
    <w:rsid w:val="002B2D06"/>
    <w:rsid w:val="002B4CBA"/>
    <w:rsid w:val="002B5A4A"/>
    <w:rsid w:val="002B5F68"/>
    <w:rsid w:val="002B6150"/>
    <w:rsid w:val="002B6CC5"/>
    <w:rsid w:val="002B7785"/>
    <w:rsid w:val="002C00AA"/>
    <w:rsid w:val="002C3D49"/>
    <w:rsid w:val="002C3E64"/>
    <w:rsid w:val="002C3F77"/>
    <w:rsid w:val="002C4A95"/>
    <w:rsid w:val="002D0B81"/>
    <w:rsid w:val="002D1463"/>
    <w:rsid w:val="002D1D45"/>
    <w:rsid w:val="002D5333"/>
    <w:rsid w:val="002D6C4B"/>
    <w:rsid w:val="002D7090"/>
    <w:rsid w:val="002D71BC"/>
    <w:rsid w:val="002D78FF"/>
    <w:rsid w:val="002D7EA8"/>
    <w:rsid w:val="002E0B8C"/>
    <w:rsid w:val="002E0E96"/>
    <w:rsid w:val="002E54AD"/>
    <w:rsid w:val="002E6B5A"/>
    <w:rsid w:val="002E7C00"/>
    <w:rsid w:val="002F0CAF"/>
    <w:rsid w:val="002F120A"/>
    <w:rsid w:val="002F1928"/>
    <w:rsid w:val="002F3E01"/>
    <w:rsid w:val="002F49FF"/>
    <w:rsid w:val="002F754D"/>
    <w:rsid w:val="00302F6E"/>
    <w:rsid w:val="00304C47"/>
    <w:rsid w:val="00304C91"/>
    <w:rsid w:val="00306A0E"/>
    <w:rsid w:val="00306DE7"/>
    <w:rsid w:val="0031083A"/>
    <w:rsid w:val="00312387"/>
    <w:rsid w:val="00312426"/>
    <w:rsid w:val="00312A19"/>
    <w:rsid w:val="00313ACC"/>
    <w:rsid w:val="00314995"/>
    <w:rsid w:val="00314FBA"/>
    <w:rsid w:val="003211E4"/>
    <w:rsid w:val="0032255E"/>
    <w:rsid w:val="0032322F"/>
    <w:rsid w:val="003236A6"/>
    <w:rsid w:val="003244B3"/>
    <w:rsid w:val="00324B29"/>
    <w:rsid w:val="00325467"/>
    <w:rsid w:val="00325CE1"/>
    <w:rsid w:val="003303A8"/>
    <w:rsid w:val="00330825"/>
    <w:rsid w:val="003308F6"/>
    <w:rsid w:val="00332535"/>
    <w:rsid w:val="00333D30"/>
    <w:rsid w:val="00334549"/>
    <w:rsid w:val="003349BA"/>
    <w:rsid w:val="00334F69"/>
    <w:rsid w:val="00337971"/>
    <w:rsid w:val="00337CD4"/>
    <w:rsid w:val="00340D69"/>
    <w:rsid w:val="003417D3"/>
    <w:rsid w:val="00341F0F"/>
    <w:rsid w:val="0034330A"/>
    <w:rsid w:val="0034406B"/>
    <w:rsid w:val="003461D7"/>
    <w:rsid w:val="00346D84"/>
    <w:rsid w:val="003471ED"/>
    <w:rsid w:val="00350132"/>
    <w:rsid w:val="00350D95"/>
    <w:rsid w:val="00351EB7"/>
    <w:rsid w:val="00354EF3"/>
    <w:rsid w:val="003560E3"/>
    <w:rsid w:val="00360249"/>
    <w:rsid w:val="0036099B"/>
    <w:rsid w:val="00360D4D"/>
    <w:rsid w:val="00361D8F"/>
    <w:rsid w:val="00363790"/>
    <w:rsid w:val="00364713"/>
    <w:rsid w:val="0036573E"/>
    <w:rsid w:val="0037028E"/>
    <w:rsid w:val="003712AC"/>
    <w:rsid w:val="0037250D"/>
    <w:rsid w:val="00372579"/>
    <w:rsid w:val="00375B5C"/>
    <w:rsid w:val="00376C8E"/>
    <w:rsid w:val="003771CE"/>
    <w:rsid w:val="0038019D"/>
    <w:rsid w:val="003809FE"/>
    <w:rsid w:val="00380B06"/>
    <w:rsid w:val="003812D4"/>
    <w:rsid w:val="00383CC2"/>
    <w:rsid w:val="003870F5"/>
    <w:rsid w:val="00390A81"/>
    <w:rsid w:val="00393816"/>
    <w:rsid w:val="003941D4"/>
    <w:rsid w:val="003953A3"/>
    <w:rsid w:val="0039554E"/>
    <w:rsid w:val="00395CD9"/>
    <w:rsid w:val="003967B0"/>
    <w:rsid w:val="00396D97"/>
    <w:rsid w:val="0039778F"/>
    <w:rsid w:val="003A035B"/>
    <w:rsid w:val="003A048B"/>
    <w:rsid w:val="003A0734"/>
    <w:rsid w:val="003A0969"/>
    <w:rsid w:val="003A1FFA"/>
    <w:rsid w:val="003A2881"/>
    <w:rsid w:val="003A2D18"/>
    <w:rsid w:val="003A4020"/>
    <w:rsid w:val="003A471C"/>
    <w:rsid w:val="003A4AD6"/>
    <w:rsid w:val="003A56B8"/>
    <w:rsid w:val="003A74C1"/>
    <w:rsid w:val="003A771B"/>
    <w:rsid w:val="003A7D93"/>
    <w:rsid w:val="003B2E31"/>
    <w:rsid w:val="003B2EB2"/>
    <w:rsid w:val="003B5EA5"/>
    <w:rsid w:val="003B5FB4"/>
    <w:rsid w:val="003B6644"/>
    <w:rsid w:val="003B7C9A"/>
    <w:rsid w:val="003C33D9"/>
    <w:rsid w:val="003C3646"/>
    <w:rsid w:val="003C55AC"/>
    <w:rsid w:val="003C68BF"/>
    <w:rsid w:val="003C77B1"/>
    <w:rsid w:val="003C77F3"/>
    <w:rsid w:val="003D0965"/>
    <w:rsid w:val="003D15EF"/>
    <w:rsid w:val="003D19EF"/>
    <w:rsid w:val="003D3608"/>
    <w:rsid w:val="003D5E98"/>
    <w:rsid w:val="003D6E2A"/>
    <w:rsid w:val="003D73A7"/>
    <w:rsid w:val="003E005D"/>
    <w:rsid w:val="003E29E5"/>
    <w:rsid w:val="003E35EB"/>
    <w:rsid w:val="003E3877"/>
    <w:rsid w:val="003E38F8"/>
    <w:rsid w:val="003E4C40"/>
    <w:rsid w:val="003E5460"/>
    <w:rsid w:val="003E5BB0"/>
    <w:rsid w:val="003E6641"/>
    <w:rsid w:val="003E75AC"/>
    <w:rsid w:val="003E7DCB"/>
    <w:rsid w:val="003F02B6"/>
    <w:rsid w:val="003F06A5"/>
    <w:rsid w:val="003F14F3"/>
    <w:rsid w:val="003F4193"/>
    <w:rsid w:val="003F556A"/>
    <w:rsid w:val="003F6119"/>
    <w:rsid w:val="003F661C"/>
    <w:rsid w:val="003F6A45"/>
    <w:rsid w:val="003F6CAD"/>
    <w:rsid w:val="00400294"/>
    <w:rsid w:val="004007EE"/>
    <w:rsid w:val="004030D2"/>
    <w:rsid w:val="00404D5F"/>
    <w:rsid w:val="004050E2"/>
    <w:rsid w:val="00407693"/>
    <w:rsid w:val="00407CC6"/>
    <w:rsid w:val="00411DA4"/>
    <w:rsid w:val="004123A1"/>
    <w:rsid w:val="00412D1C"/>
    <w:rsid w:val="00412F85"/>
    <w:rsid w:val="004142A0"/>
    <w:rsid w:val="00415866"/>
    <w:rsid w:val="004160D7"/>
    <w:rsid w:val="0041656B"/>
    <w:rsid w:val="00420B37"/>
    <w:rsid w:val="00422706"/>
    <w:rsid w:val="00422D2F"/>
    <w:rsid w:val="004239B4"/>
    <w:rsid w:val="0042465E"/>
    <w:rsid w:val="004248B2"/>
    <w:rsid w:val="00426820"/>
    <w:rsid w:val="004309EB"/>
    <w:rsid w:val="00430E8C"/>
    <w:rsid w:val="00431EF3"/>
    <w:rsid w:val="004320C9"/>
    <w:rsid w:val="004336E1"/>
    <w:rsid w:val="004342FA"/>
    <w:rsid w:val="00435519"/>
    <w:rsid w:val="00441B6B"/>
    <w:rsid w:val="00441D79"/>
    <w:rsid w:val="00442851"/>
    <w:rsid w:val="00444614"/>
    <w:rsid w:val="00447663"/>
    <w:rsid w:val="004512A2"/>
    <w:rsid w:val="0045136E"/>
    <w:rsid w:val="00451F6B"/>
    <w:rsid w:val="00453FA3"/>
    <w:rsid w:val="00454608"/>
    <w:rsid w:val="0045652A"/>
    <w:rsid w:val="00457E3C"/>
    <w:rsid w:val="00460987"/>
    <w:rsid w:val="00460A08"/>
    <w:rsid w:val="004615A9"/>
    <w:rsid w:val="00463E39"/>
    <w:rsid w:val="00465DFE"/>
    <w:rsid w:val="004660B1"/>
    <w:rsid w:val="00470A25"/>
    <w:rsid w:val="0047116B"/>
    <w:rsid w:val="00471897"/>
    <w:rsid w:val="0047207A"/>
    <w:rsid w:val="00472891"/>
    <w:rsid w:val="00473460"/>
    <w:rsid w:val="004826AF"/>
    <w:rsid w:val="004834FE"/>
    <w:rsid w:val="004839A2"/>
    <w:rsid w:val="00484AFE"/>
    <w:rsid w:val="00484C48"/>
    <w:rsid w:val="004864EC"/>
    <w:rsid w:val="0048778F"/>
    <w:rsid w:val="00487C4B"/>
    <w:rsid w:val="00491634"/>
    <w:rsid w:val="004918FE"/>
    <w:rsid w:val="00491B3F"/>
    <w:rsid w:val="00491DEE"/>
    <w:rsid w:val="00493420"/>
    <w:rsid w:val="004939D6"/>
    <w:rsid w:val="00493D7C"/>
    <w:rsid w:val="00494416"/>
    <w:rsid w:val="00497C61"/>
    <w:rsid w:val="004A03B8"/>
    <w:rsid w:val="004A0DBF"/>
    <w:rsid w:val="004A19C9"/>
    <w:rsid w:val="004A1D29"/>
    <w:rsid w:val="004A26AC"/>
    <w:rsid w:val="004A33CA"/>
    <w:rsid w:val="004A46B5"/>
    <w:rsid w:val="004A4DAE"/>
    <w:rsid w:val="004A7599"/>
    <w:rsid w:val="004A7FF8"/>
    <w:rsid w:val="004B0796"/>
    <w:rsid w:val="004B1C8F"/>
    <w:rsid w:val="004B27BF"/>
    <w:rsid w:val="004B308F"/>
    <w:rsid w:val="004B3333"/>
    <w:rsid w:val="004B37E2"/>
    <w:rsid w:val="004B45F6"/>
    <w:rsid w:val="004B4850"/>
    <w:rsid w:val="004B5087"/>
    <w:rsid w:val="004B5427"/>
    <w:rsid w:val="004B62BC"/>
    <w:rsid w:val="004B6386"/>
    <w:rsid w:val="004B672C"/>
    <w:rsid w:val="004B6AD3"/>
    <w:rsid w:val="004B6CA0"/>
    <w:rsid w:val="004B7E2A"/>
    <w:rsid w:val="004C155A"/>
    <w:rsid w:val="004C16DA"/>
    <w:rsid w:val="004C1ECF"/>
    <w:rsid w:val="004C286A"/>
    <w:rsid w:val="004C371A"/>
    <w:rsid w:val="004C4E02"/>
    <w:rsid w:val="004D0CC8"/>
    <w:rsid w:val="004D0CF5"/>
    <w:rsid w:val="004D1942"/>
    <w:rsid w:val="004D23CA"/>
    <w:rsid w:val="004D2E34"/>
    <w:rsid w:val="004D35F1"/>
    <w:rsid w:val="004D38AB"/>
    <w:rsid w:val="004E08C9"/>
    <w:rsid w:val="004E0B9B"/>
    <w:rsid w:val="004E16CC"/>
    <w:rsid w:val="004E5DC6"/>
    <w:rsid w:val="004E6C75"/>
    <w:rsid w:val="004E74EC"/>
    <w:rsid w:val="004F1200"/>
    <w:rsid w:val="004F1CAC"/>
    <w:rsid w:val="004F3336"/>
    <w:rsid w:val="004F33A5"/>
    <w:rsid w:val="004F5710"/>
    <w:rsid w:val="004F5B83"/>
    <w:rsid w:val="004F689A"/>
    <w:rsid w:val="00500B42"/>
    <w:rsid w:val="00500B7E"/>
    <w:rsid w:val="00500C6A"/>
    <w:rsid w:val="00501140"/>
    <w:rsid w:val="00501BB3"/>
    <w:rsid w:val="00503D8A"/>
    <w:rsid w:val="00505845"/>
    <w:rsid w:val="00505BF8"/>
    <w:rsid w:val="00505E44"/>
    <w:rsid w:val="00506A8D"/>
    <w:rsid w:val="00511A35"/>
    <w:rsid w:val="00511CF1"/>
    <w:rsid w:val="00512628"/>
    <w:rsid w:val="0051322D"/>
    <w:rsid w:val="005142E5"/>
    <w:rsid w:val="0051483A"/>
    <w:rsid w:val="0051489D"/>
    <w:rsid w:val="005154A5"/>
    <w:rsid w:val="005219B0"/>
    <w:rsid w:val="0052218A"/>
    <w:rsid w:val="00522C5C"/>
    <w:rsid w:val="005254EA"/>
    <w:rsid w:val="005256B0"/>
    <w:rsid w:val="00525FEB"/>
    <w:rsid w:val="00526616"/>
    <w:rsid w:val="005314A5"/>
    <w:rsid w:val="0053286E"/>
    <w:rsid w:val="00532E7C"/>
    <w:rsid w:val="0053332F"/>
    <w:rsid w:val="005344C6"/>
    <w:rsid w:val="0053474C"/>
    <w:rsid w:val="00534B26"/>
    <w:rsid w:val="0053519C"/>
    <w:rsid w:val="00535ABC"/>
    <w:rsid w:val="00535C7D"/>
    <w:rsid w:val="00535FE0"/>
    <w:rsid w:val="0053651F"/>
    <w:rsid w:val="00536FD3"/>
    <w:rsid w:val="00541171"/>
    <w:rsid w:val="00541767"/>
    <w:rsid w:val="00541818"/>
    <w:rsid w:val="00541A81"/>
    <w:rsid w:val="00542A71"/>
    <w:rsid w:val="00543D78"/>
    <w:rsid w:val="0054488A"/>
    <w:rsid w:val="00544A55"/>
    <w:rsid w:val="005454D2"/>
    <w:rsid w:val="005476C1"/>
    <w:rsid w:val="005508F0"/>
    <w:rsid w:val="00554A87"/>
    <w:rsid w:val="00555926"/>
    <w:rsid w:val="00557855"/>
    <w:rsid w:val="00557F6F"/>
    <w:rsid w:val="005627AA"/>
    <w:rsid w:val="00562BF7"/>
    <w:rsid w:val="00562F24"/>
    <w:rsid w:val="005647E7"/>
    <w:rsid w:val="00565776"/>
    <w:rsid w:val="00565C86"/>
    <w:rsid w:val="00565D83"/>
    <w:rsid w:val="00567826"/>
    <w:rsid w:val="00571AD6"/>
    <w:rsid w:val="005724AB"/>
    <w:rsid w:val="005733D0"/>
    <w:rsid w:val="00573D90"/>
    <w:rsid w:val="00573FA1"/>
    <w:rsid w:val="00576399"/>
    <w:rsid w:val="0057703F"/>
    <w:rsid w:val="00580B5F"/>
    <w:rsid w:val="005815A1"/>
    <w:rsid w:val="0058258C"/>
    <w:rsid w:val="00582625"/>
    <w:rsid w:val="005826B0"/>
    <w:rsid w:val="00582EC3"/>
    <w:rsid w:val="005839CA"/>
    <w:rsid w:val="00585189"/>
    <w:rsid w:val="005856BE"/>
    <w:rsid w:val="00585DE7"/>
    <w:rsid w:val="00587E24"/>
    <w:rsid w:val="00592EC1"/>
    <w:rsid w:val="00593991"/>
    <w:rsid w:val="00593B7F"/>
    <w:rsid w:val="00594142"/>
    <w:rsid w:val="005948EC"/>
    <w:rsid w:val="005962BC"/>
    <w:rsid w:val="005962D7"/>
    <w:rsid w:val="005962ED"/>
    <w:rsid w:val="00596BFE"/>
    <w:rsid w:val="005977FA"/>
    <w:rsid w:val="005A08E9"/>
    <w:rsid w:val="005A0D91"/>
    <w:rsid w:val="005A1073"/>
    <w:rsid w:val="005A20AF"/>
    <w:rsid w:val="005A2DC3"/>
    <w:rsid w:val="005A73DE"/>
    <w:rsid w:val="005A74CE"/>
    <w:rsid w:val="005A77D6"/>
    <w:rsid w:val="005B1C4C"/>
    <w:rsid w:val="005B1C9B"/>
    <w:rsid w:val="005B2362"/>
    <w:rsid w:val="005B2FC9"/>
    <w:rsid w:val="005B4E28"/>
    <w:rsid w:val="005B774A"/>
    <w:rsid w:val="005C087E"/>
    <w:rsid w:val="005C3811"/>
    <w:rsid w:val="005C3F43"/>
    <w:rsid w:val="005C6165"/>
    <w:rsid w:val="005C765A"/>
    <w:rsid w:val="005C7C3A"/>
    <w:rsid w:val="005D163C"/>
    <w:rsid w:val="005D1F63"/>
    <w:rsid w:val="005D2D91"/>
    <w:rsid w:val="005D30A7"/>
    <w:rsid w:val="005D4786"/>
    <w:rsid w:val="005D483A"/>
    <w:rsid w:val="005D4C70"/>
    <w:rsid w:val="005D50BC"/>
    <w:rsid w:val="005D5EE3"/>
    <w:rsid w:val="005D6F53"/>
    <w:rsid w:val="005D7AC9"/>
    <w:rsid w:val="005D7FE6"/>
    <w:rsid w:val="005E0B52"/>
    <w:rsid w:val="005E2D3D"/>
    <w:rsid w:val="005E3577"/>
    <w:rsid w:val="005E6228"/>
    <w:rsid w:val="005E6496"/>
    <w:rsid w:val="005E6991"/>
    <w:rsid w:val="005F04D8"/>
    <w:rsid w:val="005F1F09"/>
    <w:rsid w:val="005F241E"/>
    <w:rsid w:val="005F305F"/>
    <w:rsid w:val="005F3842"/>
    <w:rsid w:val="005F4492"/>
    <w:rsid w:val="005F5379"/>
    <w:rsid w:val="005F55D8"/>
    <w:rsid w:val="005F5B24"/>
    <w:rsid w:val="005F70D7"/>
    <w:rsid w:val="005F7B3F"/>
    <w:rsid w:val="005F7FE6"/>
    <w:rsid w:val="0060084F"/>
    <w:rsid w:val="00603AE0"/>
    <w:rsid w:val="00604A91"/>
    <w:rsid w:val="00604D11"/>
    <w:rsid w:val="006055E2"/>
    <w:rsid w:val="00606059"/>
    <w:rsid w:val="006066FB"/>
    <w:rsid w:val="00610B80"/>
    <w:rsid w:val="00611DA3"/>
    <w:rsid w:val="00612625"/>
    <w:rsid w:val="00612C24"/>
    <w:rsid w:val="00613E67"/>
    <w:rsid w:val="00614BDB"/>
    <w:rsid w:val="0061516E"/>
    <w:rsid w:val="00615847"/>
    <w:rsid w:val="00615858"/>
    <w:rsid w:val="006159A2"/>
    <w:rsid w:val="00615CA3"/>
    <w:rsid w:val="00616F30"/>
    <w:rsid w:val="00621B05"/>
    <w:rsid w:val="00621D42"/>
    <w:rsid w:val="006222BD"/>
    <w:rsid w:val="00622E7D"/>
    <w:rsid w:val="00622FCC"/>
    <w:rsid w:val="00623D50"/>
    <w:rsid w:val="00625AB1"/>
    <w:rsid w:val="00626932"/>
    <w:rsid w:val="00627E7A"/>
    <w:rsid w:val="00630DBF"/>
    <w:rsid w:val="00630F86"/>
    <w:rsid w:val="00631381"/>
    <w:rsid w:val="00632072"/>
    <w:rsid w:val="00632FD6"/>
    <w:rsid w:val="006339C8"/>
    <w:rsid w:val="00634F6F"/>
    <w:rsid w:val="006354BB"/>
    <w:rsid w:val="006359EA"/>
    <w:rsid w:val="00637D08"/>
    <w:rsid w:val="00640EFB"/>
    <w:rsid w:val="00641141"/>
    <w:rsid w:val="00641AC8"/>
    <w:rsid w:val="006434C9"/>
    <w:rsid w:val="00643E20"/>
    <w:rsid w:val="006443AC"/>
    <w:rsid w:val="00645176"/>
    <w:rsid w:val="00646F2C"/>
    <w:rsid w:val="00647E10"/>
    <w:rsid w:val="00650373"/>
    <w:rsid w:val="006539CB"/>
    <w:rsid w:val="00655033"/>
    <w:rsid w:val="00656091"/>
    <w:rsid w:val="00656128"/>
    <w:rsid w:val="00656A57"/>
    <w:rsid w:val="0065704D"/>
    <w:rsid w:val="006574E1"/>
    <w:rsid w:val="006608DF"/>
    <w:rsid w:val="00661CA7"/>
    <w:rsid w:val="0066371E"/>
    <w:rsid w:val="0066397C"/>
    <w:rsid w:val="0066405F"/>
    <w:rsid w:val="00664360"/>
    <w:rsid w:val="00664E5A"/>
    <w:rsid w:val="00665731"/>
    <w:rsid w:val="006657C1"/>
    <w:rsid w:val="006673C5"/>
    <w:rsid w:val="00667746"/>
    <w:rsid w:val="006703D2"/>
    <w:rsid w:val="0067179B"/>
    <w:rsid w:val="00672489"/>
    <w:rsid w:val="00673417"/>
    <w:rsid w:val="00676B03"/>
    <w:rsid w:val="0068097E"/>
    <w:rsid w:val="00684067"/>
    <w:rsid w:val="00686481"/>
    <w:rsid w:val="0068692E"/>
    <w:rsid w:val="00690EF9"/>
    <w:rsid w:val="00692048"/>
    <w:rsid w:val="006931EF"/>
    <w:rsid w:val="00693272"/>
    <w:rsid w:val="00694077"/>
    <w:rsid w:val="0069427D"/>
    <w:rsid w:val="00694327"/>
    <w:rsid w:val="0069630E"/>
    <w:rsid w:val="00696EA3"/>
    <w:rsid w:val="0069765A"/>
    <w:rsid w:val="006A0AB5"/>
    <w:rsid w:val="006A1E30"/>
    <w:rsid w:val="006A2658"/>
    <w:rsid w:val="006A3166"/>
    <w:rsid w:val="006A37FB"/>
    <w:rsid w:val="006A3DB3"/>
    <w:rsid w:val="006A6A11"/>
    <w:rsid w:val="006A74D1"/>
    <w:rsid w:val="006A7A07"/>
    <w:rsid w:val="006A7E01"/>
    <w:rsid w:val="006B09CB"/>
    <w:rsid w:val="006B0E38"/>
    <w:rsid w:val="006B1A88"/>
    <w:rsid w:val="006B1FEF"/>
    <w:rsid w:val="006B2F3E"/>
    <w:rsid w:val="006B39E8"/>
    <w:rsid w:val="006B3E37"/>
    <w:rsid w:val="006B4A93"/>
    <w:rsid w:val="006B536D"/>
    <w:rsid w:val="006B5AA2"/>
    <w:rsid w:val="006C0728"/>
    <w:rsid w:val="006C09F7"/>
    <w:rsid w:val="006C09FB"/>
    <w:rsid w:val="006C114F"/>
    <w:rsid w:val="006C31BC"/>
    <w:rsid w:val="006C3DD0"/>
    <w:rsid w:val="006C416F"/>
    <w:rsid w:val="006C581B"/>
    <w:rsid w:val="006C6526"/>
    <w:rsid w:val="006D0EB2"/>
    <w:rsid w:val="006D134F"/>
    <w:rsid w:val="006D1B24"/>
    <w:rsid w:val="006D2C12"/>
    <w:rsid w:val="006D2D6B"/>
    <w:rsid w:val="006D3B41"/>
    <w:rsid w:val="006D421B"/>
    <w:rsid w:val="006D4B76"/>
    <w:rsid w:val="006D516A"/>
    <w:rsid w:val="006D5F40"/>
    <w:rsid w:val="006D6816"/>
    <w:rsid w:val="006D6D83"/>
    <w:rsid w:val="006E09EF"/>
    <w:rsid w:val="006E152D"/>
    <w:rsid w:val="006E1F28"/>
    <w:rsid w:val="006E4D97"/>
    <w:rsid w:val="006E54BA"/>
    <w:rsid w:val="006E566C"/>
    <w:rsid w:val="006E6561"/>
    <w:rsid w:val="006E69F6"/>
    <w:rsid w:val="006E6BA4"/>
    <w:rsid w:val="006E773C"/>
    <w:rsid w:val="006E7D3B"/>
    <w:rsid w:val="006F0108"/>
    <w:rsid w:val="006F1F53"/>
    <w:rsid w:val="006F35A8"/>
    <w:rsid w:val="006F39F3"/>
    <w:rsid w:val="006F3AA8"/>
    <w:rsid w:val="006F406E"/>
    <w:rsid w:val="006F42B9"/>
    <w:rsid w:val="006F69A9"/>
    <w:rsid w:val="006F6C01"/>
    <w:rsid w:val="006F72BB"/>
    <w:rsid w:val="006F7319"/>
    <w:rsid w:val="006F7B1D"/>
    <w:rsid w:val="007035A5"/>
    <w:rsid w:val="00703B58"/>
    <w:rsid w:val="00704242"/>
    <w:rsid w:val="00705084"/>
    <w:rsid w:val="00706525"/>
    <w:rsid w:val="00706EF2"/>
    <w:rsid w:val="00707D79"/>
    <w:rsid w:val="0071064F"/>
    <w:rsid w:val="00710938"/>
    <w:rsid w:val="0071456E"/>
    <w:rsid w:val="00714C2F"/>
    <w:rsid w:val="00715668"/>
    <w:rsid w:val="00721017"/>
    <w:rsid w:val="00722275"/>
    <w:rsid w:val="00723544"/>
    <w:rsid w:val="00724B45"/>
    <w:rsid w:val="00725779"/>
    <w:rsid w:val="00730316"/>
    <w:rsid w:val="00730818"/>
    <w:rsid w:val="00731379"/>
    <w:rsid w:val="00732FEF"/>
    <w:rsid w:val="007335E1"/>
    <w:rsid w:val="00733FDA"/>
    <w:rsid w:val="007357CD"/>
    <w:rsid w:val="00736885"/>
    <w:rsid w:val="00743372"/>
    <w:rsid w:val="00743ABC"/>
    <w:rsid w:val="00743D2E"/>
    <w:rsid w:val="0074446C"/>
    <w:rsid w:val="00744E7C"/>
    <w:rsid w:val="00745BD1"/>
    <w:rsid w:val="007514FF"/>
    <w:rsid w:val="00753093"/>
    <w:rsid w:val="007532E8"/>
    <w:rsid w:val="00753B81"/>
    <w:rsid w:val="0075414F"/>
    <w:rsid w:val="0075418B"/>
    <w:rsid w:val="00754458"/>
    <w:rsid w:val="00754629"/>
    <w:rsid w:val="0075704C"/>
    <w:rsid w:val="0076324A"/>
    <w:rsid w:val="007632BB"/>
    <w:rsid w:val="007676CA"/>
    <w:rsid w:val="00767ACF"/>
    <w:rsid w:val="00771812"/>
    <w:rsid w:val="00774C96"/>
    <w:rsid w:val="00774E31"/>
    <w:rsid w:val="0077529C"/>
    <w:rsid w:val="00776862"/>
    <w:rsid w:val="00776C06"/>
    <w:rsid w:val="00781159"/>
    <w:rsid w:val="0078118B"/>
    <w:rsid w:val="0078125D"/>
    <w:rsid w:val="00782207"/>
    <w:rsid w:val="007830ED"/>
    <w:rsid w:val="00783824"/>
    <w:rsid w:val="007839B3"/>
    <w:rsid w:val="00786365"/>
    <w:rsid w:val="00787FAB"/>
    <w:rsid w:val="00791EE0"/>
    <w:rsid w:val="00792D3B"/>
    <w:rsid w:val="0079444C"/>
    <w:rsid w:val="00794821"/>
    <w:rsid w:val="00795771"/>
    <w:rsid w:val="00796121"/>
    <w:rsid w:val="0079669D"/>
    <w:rsid w:val="0079767E"/>
    <w:rsid w:val="00797825"/>
    <w:rsid w:val="007A0985"/>
    <w:rsid w:val="007A0B7E"/>
    <w:rsid w:val="007A1F7C"/>
    <w:rsid w:val="007A2B0C"/>
    <w:rsid w:val="007A3AE9"/>
    <w:rsid w:val="007A3D79"/>
    <w:rsid w:val="007A3DB5"/>
    <w:rsid w:val="007A5176"/>
    <w:rsid w:val="007A52F9"/>
    <w:rsid w:val="007A5C0A"/>
    <w:rsid w:val="007A63F7"/>
    <w:rsid w:val="007A6A44"/>
    <w:rsid w:val="007B049B"/>
    <w:rsid w:val="007B539A"/>
    <w:rsid w:val="007B62CA"/>
    <w:rsid w:val="007B64F6"/>
    <w:rsid w:val="007C1D06"/>
    <w:rsid w:val="007C1DA5"/>
    <w:rsid w:val="007C5A46"/>
    <w:rsid w:val="007C675A"/>
    <w:rsid w:val="007C71D4"/>
    <w:rsid w:val="007C779A"/>
    <w:rsid w:val="007C7B28"/>
    <w:rsid w:val="007D1355"/>
    <w:rsid w:val="007D237A"/>
    <w:rsid w:val="007D278D"/>
    <w:rsid w:val="007D513B"/>
    <w:rsid w:val="007D54E1"/>
    <w:rsid w:val="007D7BE5"/>
    <w:rsid w:val="007E326A"/>
    <w:rsid w:val="007E3743"/>
    <w:rsid w:val="007E3A70"/>
    <w:rsid w:val="007E4B8E"/>
    <w:rsid w:val="007E4C6C"/>
    <w:rsid w:val="007E4F25"/>
    <w:rsid w:val="007E66AE"/>
    <w:rsid w:val="007E6ADB"/>
    <w:rsid w:val="007E6C91"/>
    <w:rsid w:val="007F065F"/>
    <w:rsid w:val="007F103C"/>
    <w:rsid w:val="007F119E"/>
    <w:rsid w:val="007F17FC"/>
    <w:rsid w:val="007F1B04"/>
    <w:rsid w:val="007F253E"/>
    <w:rsid w:val="007F3122"/>
    <w:rsid w:val="007F4571"/>
    <w:rsid w:val="007F52C3"/>
    <w:rsid w:val="007F5E78"/>
    <w:rsid w:val="007F78EE"/>
    <w:rsid w:val="007F7B6A"/>
    <w:rsid w:val="00800C5F"/>
    <w:rsid w:val="008030A1"/>
    <w:rsid w:val="008032EF"/>
    <w:rsid w:val="0080356A"/>
    <w:rsid w:val="00803772"/>
    <w:rsid w:val="00804A26"/>
    <w:rsid w:val="008057DA"/>
    <w:rsid w:val="0080606C"/>
    <w:rsid w:val="00806844"/>
    <w:rsid w:val="00807F54"/>
    <w:rsid w:val="00810E11"/>
    <w:rsid w:val="00812110"/>
    <w:rsid w:val="00812970"/>
    <w:rsid w:val="00813079"/>
    <w:rsid w:val="00815088"/>
    <w:rsid w:val="008161D1"/>
    <w:rsid w:val="00816AF3"/>
    <w:rsid w:val="0081798B"/>
    <w:rsid w:val="0082011C"/>
    <w:rsid w:val="00820EF5"/>
    <w:rsid w:val="0082118C"/>
    <w:rsid w:val="00822699"/>
    <w:rsid w:val="00822C9B"/>
    <w:rsid w:val="00823A37"/>
    <w:rsid w:val="00823E2A"/>
    <w:rsid w:val="0082449F"/>
    <w:rsid w:val="008259B6"/>
    <w:rsid w:val="00825BB0"/>
    <w:rsid w:val="008267FD"/>
    <w:rsid w:val="008270CE"/>
    <w:rsid w:val="00827505"/>
    <w:rsid w:val="00827FEF"/>
    <w:rsid w:val="00830251"/>
    <w:rsid w:val="00830BB7"/>
    <w:rsid w:val="00830BEE"/>
    <w:rsid w:val="00830D8A"/>
    <w:rsid w:val="00832517"/>
    <w:rsid w:val="0083259B"/>
    <w:rsid w:val="00832CA4"/>
    <w:rsid w:val="00833045"/>
    <w:rsid w:val="00835202"/>
    <w:rsid w:val="008375C7"/>
    <w:rsid w:val="008400AD"/>
    <w:rsid w:val="008404AE"/>
    <w:rsid w:val="00840B73"/>
    <w:rsid w:val="008411AE"/>
    <w:rsid w:val="00841AB2"/>
    <w:rsid w:val="0084243C"/>
    <w:rsid w:val="008429B5"/>
    <w:rsid w:val="00844417"/>
    <w:rsid w:val="0084443E"/>
    <w:rsid w:val="00844716"/>
    <w:rsid w:val="00845860"/>
    <w:rsid w:val="00845CC8"/>
    <w:rsid w:val="00846D5C"/>
    <w:rsid w:val="00846DB2"/>
    <w:rsid w:val="00850BAB"/>
    <w:rsid w:val="00851620"/>
    <w:rsid w:val="00854129"/>
    <w:rsid w:val="00854472"/>
    <w:rsid w:val="008544DC"/>
    <w:rsid w:val="00854843"/>
    <w:rsid w:val="00856373"/>
    <w:rsid w:val="00861936"/>
    <w:rsid w:val="008627C6"/>
    <w:rsid w:val="00862FC8"/>
    <w:rsid w:val="0086373E"/>
    <w:rsid w:val="0086377D"/>
    <w:rsid w:val="00863B17"/>
    <w:rsid w:val="00863F1A"/>
    <w:rsid w:val="00863F7D"/>
    <w:rsid w:val="0086554A"/>
    <w:rsid w:val="00865653"/>
    <w:rsid w:val="008658AA"/>
    <w:rsid w:val="00865D4D"/>
    <w:rsid w:val="00867E33"/>
    <w:rsid w:val="0087176E"/>
    <w:rsid w:val="00871855"/>
    <w:rsid w:val="00871B0F"/>
    <w:rsid w:val="00874142"/>
    <w:rsid w:val="008754F2"/>
    <w:rsid w:val="00875818"/>
    <w:rsid w:val="008759D5"/>
    <w:rsid w:val="00877D80"/>
    <w:rsid w:val="008806CD"/>
    <w:rsid w:val="008819F7"/>
    <w:rsid w:val="00882ED9"/>
    <w:rsid w:val="008936DA"/>
    <w:rsid w:val="00893C86"/>
    <w:rsid w:val="00893D72"/>
    <w:rsid w:val="00894E30"/>
    <w:rsid w:val="00895397"/>
    <w:rsid w:val="008A05BC"/>
    <w:rsid w:val="008A1B57"/>
    <w:rsid w:val="008A37AE"/>
    <w:rsid w:val="008A4CFD"/>
    <w:rsid w:val="008A4FD7"/>
    <w:rsid w:val="008A5C37"/>
    <w:rsid w:val="008A6358"/>
    <w:rsid w:val="008A6906"/>
    <w:rsid w:val="008A6F68"/>
    <w:rsid w:val="008A7EC7"/>
    <w:rsid w:val="008B0A70"/>
    <w:rsid w:val="008B31C5"/>
    <w:rsid w:val="008B3E46"/>
    <w:rsid w:val="008B4F5C"/>
    <w:rsid w:val="008B758C"/>
    <w:rsid w:val="008C011B"/>
    <w:rsid w:val="008C12C6"/>
    <w:rsid w:val="008C12C9"/>
    <w:rsid w:val="008C139A"/>
    <w:rsid w:val="008C2F5E"/>
    <w:rsid w:val="008C32BF"/>
    <w:rsid w:val="008C331B"/>
    <w:rsid w:val="008C3E49"/>
    <w:rsid w:val="008C443F"/>
    <w:rsid w:val="008C461D"/>
    <w:rsid w:val="008C63E4"/>
    <w:rsid w:val="008C689C"/>
    <w:rsid w:val="008D1A47"/>
    <w:rsid w:val="008D358D"/>
    <w:rsid w:val="008E161D"/>
    <w:rsid w:val="008E1FCA"/>
    <w:rsid w:val="008E20B2"/>
    <w:rsid w:val="008E56C7"/>
    <w:rsid w:val="008E5FC9"/>
    <w:rsid w:val="008E6DBD"/>
    <w:rsid w:val="008F0375"/>
    <w:rsid w:val="008F03B6"/>
    <w:rsid w:val="008F0FC0"/>
    <w:rsid w:val="008F1673"/>
    <w:rsid w:val="008F18F9"/>
    <w:rsid w:val="008F1C53"/>
    <w:rsid w:val="008F3822"/>
    <w:rsid w:val="008F383A"/>
    <w:rsid w:val="008F3C63"/>
    <w:rsid w:val="008F43C8"/>
    <w:rsid w:val="008F54DB"/>
    <w:rsid w:val="00900686"/>
    <w:rsid w:val="00900702"/>
    <w:rsid w:val="009012FC"/>
    <w:rsid w:val="00901912"/>
    <w:rsid w:val="0090262D"/>
    <w:rsid w:val="00904684"/>
    <w:rsid w:val="009049F2"/>
    <w:rsid w:val="00904DB2"/>
    <w:rsid w:val="00905CC4"/>
    <w:rsid w:val="00906160"/>
    <w:rsid w:val="009061C1"/>
    <w:rsid w:val="00906C71"/>
    <w:rsid w:val="00907753"/>
    <w:rsid w:val="00911024"/>
    <w:rsid w:val="0091115D"/>
    <w:rsid w:val="00912E36"/>
    <w:rsid w:val="00913A6E"/>
    <w:rsid w:val="00913F45"/>
    <w:rsid w:val="00914264"/>
    <w:rsid w:val="009143DE"/>
    <w:rsid w:val="009146BA"/>
    <w:rsid w:val="00914F9B"/>
    <w:rsid w:val="00915A65"/>
    <w:rsid w:val="009227E7"/>
    <w:rsid w:val="00923355"/>
    <w:rsid w:val="00925917"/>
    <w:rsid w:val="00925FE9"/>
    <w:rsid w:val="009301A9"/>
    <w:rsid w:val="00930A0C"/>
    <w:rsid w:val="00930E9A"/>
    <w:rsid w:val="009339CF"/>
    <w:rsid w:val="00933CB1"/>
    <w:rsid w:val="00934D44"/>
    <w:rsid w:val="0093558E"/>
    <w:rsid w:val="00936071"/>
    <w:rsid w:val="009369BC"/>
    <w:rsid w:val="009402E2"/>
    <w:rsid w:val="00940519"/>
    <w:rsid w:val="00940726"/>
    <w:rsid w:val="00941012"/>
    <w:rsid w:val="00945579"/>
    <w:rsid w:val="0094741A"/>
    <w:rsid w:val="00950425"/>
    <w:rsid w:val="009520E1"/>
    <w:rsid w:val="009526E2"/>
    <w:rsid w:val="00952DCC"/>
    <w:rsid w:val="00952DFD"/>
    <w:rsid w:val="00953E60"/>
    <w:rsid w:val="0095429B"/>
    <w:rsid w:val="00954575"/>
    <w:rsid w:val="00955EF3"/>
    <w:rsid w:val="00961BDD"/>
    <w:rsid w:val="00962640"/>
    <w:rsid w:val="009626CA"/>
    <w:rsid w:val="00963D60"/>
    <w:rsid w:val="00963DD9"/>
    <w:rsid w:val="0096409A"/>
    <w:rsid w:val="009648D8"/>
    <w:rsid w:val="00965786"/>
    <w:rsid w:val="00965942"/>
    <w:rsid w:val="009661CC"/>
    <w:rsid w:val="00966BE2"/>
    <w:rsid w:val="00970E1C"/>
    <w:rsid w:val="009744CB"/>
    <w:rsid w:val="009749C7"/>
    <w:rsid w:val="00975A7D"/>
    <w:rsid w:val="00976235"/>
    <w:rsid w:val="0097623F"/>
    <w:rsid w:val="00980F5A"/>
    <w:rsid w:val="009811A3"/>
    <w:rsid w:val="0098161D"/>
    <w:rsid w:val="0098229D"/>
    <w:rsid w:val="0098233A"/>
    <w:rsid w:val="00985B93"/>
    <w:rsid w:val="00986A8C"/>
    <w:rsid w:val="00986B48"/>
    <w:rsid w:val="00986BB7"/>
    <w:rsid w:val="00986C87"/>
    <w:rsid w:val="00987CD1"/>
    <w:rsid w:val="009902F4"/>
    <w:rsid w:val="00991652"/>
    <w:rsid w:val="009A1058"/>
    <w:rsid w:val="009A450A"/>
    <w:rsid w:val="009A4C6C"/>
    <w:rsid w:val="009A60A2"/>
    <w:rsid w:val="009A62C9"/>
    <w:rsid w:val="009B1773"/>
    <w:rsid w:val="009B4909"/>
    <w:rsid w:val="009B58F4"/>
    <w:rsid w:val="009B7986"/>
    <w:rsid w:val="009C023B"/>
    <w:rsid w:val="009C0BED"/>
    <w:rsid w:val="009C2B98"/>
    <w:rsid w:val="009C412B"/>
    <w:rsid w:val="009C449B"/>
    <w:rsid w:val="009C54EE"/>
    <w:rsid w:val="009C57C6"/>
    <w:rsid w:val="009C5F96"/>
    <w:rsid w:val="009C6375"/>
    <w:rsid w:val="009C6779"/>
    <w:rsid w:val="009C67CE"/>
    <w:rsid w:val="009C799D"/>
    <w:rsid w:val="009D096F"/>
    <w:rsid w:val="009D1A2D"/>
    <w:rsid w:val="009D1FD5"/>
    <w:rsid w:val="009D2E71"/>
    <w:rsid w:val="009D3782"/>
    <w:rsid w:val="009D5644"/>
    <w:rsid w:val="009D5F19"/>
    <w:rsid w:val="009D758C"/>
    <w:rsid w:val="009E0823"/>
    <w:rsid w:val="009E330E"/>
    <w:rsid w:val="009E3BA0"/>
    <w:rsid w:val="009E42D9"/>
    <w:rsid w:val="009E552D"/>
    <w:rsid w:val="009E6303"/>
    <w:rsid w:val="009F1D89"/>
    <w:rsid w:val="009F21D2"/>
    <w:rsid w:val="009F2BB0"/>
    <w:rsid w:val="009F3E45"/>
    <w:rsid w:val="009F45DF"/>
    <w:rsid w:val="009F63CF"/>
    <w:rsid w:val="009F6C0D"/>
    <w:rsid w:val="009F7615"/>
    <w:rsid w:val="00A00B5F"/>
    <w:rsid w:val="00A01A10"/>
    <w:rsid w:val="00A0217A"/>
    <w:rsid w:val="00A02EDF"/>
    <w:rsid w:val="00A03C67"/>
    <w:rsid w:val="00A03DBC"/>
    <w:rsid w:val="00A052AD"/>
    <w:rsid w:val="00A054DD"/>
    <w:rsid w:val="00A05EFD"/>
    <w:rsid w:val="00A06778"/>
    <w:rsid w:val="00A1089A"/>
    <w:rsid w:val="00A11DFD"/>
    <w:rsid w:val="00A15195"/>
    <w:rsid w:val="00A157A1"/>
    <w:rsid w:val="00A159B3"/>
    <w:rsid w:val="00A15A61"/>
    <w:rsid w:val="00A15CEC"/>
    <w:rsid w:val="00A16149"/>
    <w:rsid w:val="00A168E9"/>
    <w:rsid w:val="00A16CB9"/>
    <w:rsid w:val="00A174B8"/>
    <w:rsid w:val="00A1778F"/>
    <w:rsid w:val="00A20C61"/>
    <w:rsid w:val="00A2444F"/>
    <w:rsid w:val="00A269DA"/>
    <w:rsid w:val="00A30A8F"/>
    <w:rsid w:val="00A31A36"/>
    <w:rsid w:val="00A31DD9"/>
    <w:rsid w:val="00A32A85"/>
    <w:rsid w:val="00A339BA"/>
    <w:rsid w:val="00A35705"/>
    <w:rsid w:val="00A359E4"/>
    <w:rsid w:val="00A35A6E"/>
    <w:rsid w:val="00A37A7D"/>
    <w:rsid w:val="00A37E9E"/>
    <w:rsid w:val="00A41758"/>
    <w:rsid w:val="00A45258"/>
    <w:rsid w:val="00A457E4"/>
    <w:rsid w:val="00A501BD"/>
    <w:rsid w:val="00A50E42"/>
    <w:rsid w:val="00A51D4C"/>
    <w:rsid w:val="00A53595"/>
    <w:rsid w:val="00A53DA2"/>
    <w:rsid w:val="00A56375"/>
    <w:rsid w:val="00A5762B"/>
    <w:rsid w:val="00A6040E"/>
    <w:rsid w:val="00A61503"/>
    <w:rsid w:val="00A61BA8"/>
    <w:rsid w:val="00A6259F"/>
    <w:rsid w:val="00A62902"/>
    <w:rsid w:val="00A630EA"/>
    <w:rsid w:val="00A655C0"/>
    <w:rsid w:val="00A66597"/>
    <w:rsid w:val="00A66C34"/>
    <w:rsid w:val="00A7000C"/>
    <w:rsid w:val="00A70117"/>
    <w:rsid w:val="00A70183"/>
    <w:rsid w:val="00A710B0"/>
    <w:rsid w:val="00A73CE7"/>
    <w:rsid w:val="00A73EE6"/>
    <w:rsid w:val="00A745AF"/>
    <w:rsid w:val="00A753D0"/>
    <w:rsid w:val="00A75A11"/>
    <w:rsid w:val="00A76FA1"/>
    <w:rsid w:val="00A81C86"/>
    <w:rsid w:val="00A8281F"/>
    <w:rsid w:val="00A848C7"/>
    <w:rsid w:val="00A84FA2"/>
    <w:rsid w:val="00A853F0"/>
    <w:rsid w:val="00A875CA"/>
    <w:rsid w:val="00A8779C"/>
    <w:rsid w:val="00A90397"/>
    <w:rsid w:val="00A907AC"/>
    <w:rsid w:val="00A90BAF"/>
    <w:rsid w:val="00A92669"/>
    <w:rsid w:val="00A92886"/>
    <w:rsid w:val="00A92B2F"/>
    <w:rsid w:val="00A92C1B"/>
    <w:rsid w:val="00A93D9C"/>
    <w:rsid w:val="00A94DC7"/>
    <w:rsid w:val="00A951CF"/>
    <w:rsid w:val="00A95C04"/>
    <w:rsid w:val="00A965D9"/>
    <w:rsid w:val="00A968CA"/>
    <w:rsid w:val="00A96FE1"/>
    <w:rsid w:val="00A978CD"/>
    <w:rsid w:val="00A97CD2"/>
    <w:rsid w:val="00AA0FC6"/>
    <w:rsid w:val="00AA22D1"/>
    <w:rsid w:val="00AA47A2"/>
    <w:rsid w:val="00AA4A81"/>
    <w:rsid w:val="00AA528E"/>
    <w:rsid w:val="00AA5CFF"/>
    <w:rsid w:val="00AA7276"/>
    <w:rsid w:val="00AA7BD7"/>
    <w:rsid w:val="00AB1799"/>
    <w:rsid w:val="00AB3808"/>
    <w:rsid w:val="00AB38F3"/>
    <w:rsid w:val="00AB4771"/>
    <w:rsid w:val="00AB5D02"/>
    <w:rsid w:val="00AB6CD7"/>
    <w:rsid w:val="00AB6FEC"/>
    <w:rsid w:val="00AB7E2C"/>
    <w:rsid w:val="00AC1F6F"/>
    <w:rsid w:val="00AC29C9"/>
    <w:rsid w:val="00AC3FA2"/>
    <w:rsid w:val="00AC5734"/>
    <w:rsid w:val="00AC590E"/>
    <w:rsid w:val="00AC6526"/>
    <w:rsid w:val="00AD2481"/>
    <w:rsid w:val="00AD2A7B"/>
    <w:rsid w:val="00AD3CDA"/>
    <w:rsid w:val="00AD5F7A"/>
    <w:rsid w:val="00AE0034"/>
    <w:rsid w:val="00AE0150"/>
    <w:rsid w:val="00AE2306"/>
    <w:rsid w:val="00AE2DFC"/>
    <w:rsid w:val="00AE40A0"/>
    <w:rsid w:val="00AE46D5"/>
    <w:rsid w:val="00AE52BF"/>
    <w:rsid w:val="00AE582E"/>
    <w:rsid w:val="00AE5836"/>
    <w:rsid w:val="00AE60CD"/>
    <w:rsid w:val="00AE71FC"/>
    <w:rsid w:val="00AF0DA4"/>
    <w:rsid w:val="00AF18B5"/>
    <w:rsid w:val="00AF1B26"/>
    <w:rsid w:val="00AF2592"/>
    <w:rsid w:val="00AF28FB"/>
    <w:rsid w:val="00AF433F"/>
    <w:rsid w:val="00AF4A1D"/>
    <w:rsid w:val="00AF4D4A"/>
    <w:rsid w:val="00AF6354"/>
    <w:rsid w:val="00AF79CA"/>
    <w:rsid w:val="00B004FD"/>
    <w:rsid w:val="00B0232B"/>
    <w:rsid w:val="00B03F5D"/>
    <w:rsid w:val="00B04088"/>
    <w:rsid w:val="00B042B3"/>
    <w:rsid w:val="00B05210"/>
    <w:rsid w:val="00B0672C"/>
    <w:rsid w:val="00B06EEB"/>
    <w:rsid w:val="00B102A1"/>
    <w:rsid w:val="00B10910"/>
    <w:rsid w:val="00B10E63"/>
    <w:rsid w:val="00B16C39"/>
    <w:rsid w:val="00B16D19"/>
    <w:rsid w:val="00B17520"/>
    <w:rsid w:val="00B17B2E"/>
    <w:rsid w:val="00B20CB2"/>
    <w:rsid w:val="00B2147C"/>
    <w:rsid w:val="00B2174E"/>
    <w:rsid w:val="00B227F8"/>
    <w:rsid w:val="00B2302B"/>
    <w:rsid w:val="00B23629"/>
    <w:rsid w:val="00B24F6F"/>
    <w:rsid w:val="00B255F8"/>
    <w:rsid w:val="00B25FFC"/>
    <w:rsid w:val="00B263DA"/>
    <w:rsid w:val="00B3075D"/>
    <w:rsid w:val="00B30EE3"/>
    <w:rsid w:val="00B320BE"/>
    <w:rsid w:val="00B3414B"/>
    <w:rsid w:val="00B3495E"/>
    <w:rsid w:val="00B34D56"/>
    <w:rsid w:val="00B34F9E"/>
    <w:rsid w:val="00B374D8"/>
    <w:rsid w:val="00B379B4"/>
    <w:rsid w:val="00B41A0C"/>
    <w:rsid w:val="00B41A4D"/>
    <w:rsid w:val="00B425C8"/>
    <w:rsid w:val="00B43129"/>
    <w:rsid w:val="00B44EE6"/>
    <w:rsid w:val="00B4572B"/>
    <w:rsid w:val="00B45EB1"/>
    <w:rsid w:val="00B45ED9"/>
    <w:rsid w:val="00B509C7"/>
    <w:rsid w:val="00B51184"/>
    <w:rsid w:val="00B5385C"/>
    <w:rsid w:val="00B53881"/>
    <w:rsid w:val="00B53DB8"/>
    <w:rsid w:val="00B53E37"/>
    <w:rsid w:val="00B53E3F"/>
    <w:rsid w:val="00B54B1D"/>
    <w:rsid w:val="00B553ED"/>
    <w:rsid w:val="00B55522"/>
    <w:rsid w:val="00B5560C"/>
    <w:rsid w:val="00B556D9"/>
    <w:rsid w:val="00B62503"/>
    <w:rsid w:val="00B6399C"/>
    <w:rsid w:val="00B647C4"/>
    <w:rsid w:val="00B64D34"/>
    <w:rsid w:val="00B664F8"/>
    <w:rsid w:val="00B67684"/>
    <w:rsid w:val="00B71235"/>
    <w:rsid w:val="00B723FD"/>
    <w:rsid w:val="00B73621"/>
    <w:rsid w:val="00B74A16"/>
    <w:rsid w:val="00B7624C"/>
    <w:rsid w:val="00B774F5"/>
    <w:rsid w:val="00B77F3C"/>
    <w:rsid w:val="00B801E0"/>
    <w:rsid w:val="00B80473"/>
    <w:rsid w:val="00B818D7"/>
    <w:rsid w:val="00B81F3A"/>
    <w:rsid w:val="00B827B8"/>
    <w:rsid w:val="00B83AD0"/>
    <w:rsid w:val="00B840DC"/>
    <w:rsid w:val="00B8580E"/>
    <w:rsid w:val="00B86795"/>
    <w:rsid w:val="00B8797D"/>
    <w:rsid w:val="00B90867"/>
    <w:rsid w:val="00B91908"/>
    <w:rsid w:val="00B9465D"/>
    <w:rsid w:val="00B946DD"/>
    <w:rsid w:val="00B94946"/>
    <w:rsid w:val="00B955D7"/>
    <w:rsid w:val="00B95F3E"/>
    <w:rsid w:val="00B977DD"/>
    <w:rsid w:val="00BA184C"/>
    <w:rsid w:val="00BA2F78"/>
    <w:rsid w:val="00BA39AE"/>
    <w:rsid w:val="00BA3C04"/>
    <w:rsid w:val="00BA451A"/>
    <w:rsid w:val="00BB0990"/>
    <w:rsid w:val="00BB0B6A"/>
    <w:rsid w:val="00BB1980"/>
    <w:rsid w:val="00BB351B"/>
    <w:rsid w:val="00BB4387"/>
    <w:rsid w:val="00BB6175"/>
    <w:rsid w:val="00BB6317"/>
    <w:rsid w:val="00BB70BC"/>
    <w:rsid w:val="00BB7B27"/>
    <w:rsid w:val="00BB7E83"/>
    <w:rsid w:val="00BC0536"/>
    <w:rsid w:val="00BC2A8C"/>
    <w:rsid w:val="00BC3487"/>
    <w:rsid w:val="00BC3557"/>
    <w:rsid w:val="00BC401C"/>
    <w:rsid w:val="00BC564D"/>
    <w:rsid w:val="00BC5BBC"/>
    <w:rsid w:val="00BC676D"/>
    <w:rsid w:val="00BC738E"/>
    <w:rsid w:val="00BD04DE"/>
    <w:rsid w:val="00BD167D"/>
    <w:rsid w:val="00BD24CC"/>
    <w:rsid w:val="00BD2501"/>
    <w:rsid w:val="00BD54FA"/>
    <w:rsid w:val="00BD5AF7"/>
    <w:rsid w:val="00BE113C"/>
    <w:rsid w:val="00BE182D"/>
    <w:rsid w:val="00BE2A02"/>
    <w:rsid w:val="00BE2E3A"/>
    <w:rsid w:val="00BE4AB4"/>
    <w:rsid w:val="00BE4DA4"/>
    <w:rsid w:val="00BE6E42"/>
    <w:rsid w:val="00BE74C5"/>
    <w:rsid w:val="00BE76EE"/>
    <w:rsid w:val="00BE78F0"/>
    <w:rsid w:val="00BF1F45"/>
    <w:rsid w:val="00BF332F"/>
    <w:rsid w:val="00BF4C22"/>
    <w:rsid w:val="00BF58C2"/>
    <w:rsid w:val="00BF5C02"/>
    <w:rsid w:val="00BF5F29"/>
    <w:rsid w:val="00BF77AF"/>
    <w:rsid w:val="00C010D5"/>
    <w:rsid w:val="00C01798"/>
    <w:rsid w:val="00C02D91"/>
    <w:rsid w:val="00C034E9"/>
    <w:rsid w:val="00C03A94"/>
    <w:rsid w:val="00C04D3A"/>
    <w:rsid w:val="00C05086"/>
    <w:rsid w:val="00C06213"/>
    <w:rsid w:val="00C1033B"/>
    <w:rsid w:val="00C10BFA"/>
    <w:rsid w:val="00C1154D"/>
    <w:rsid w:val="00C11B7F"/>
    <w:rsid w:val="00C12091"/>
    <w:rsid w:val="00C12509"/>
    <w:rsid w:val="00C13816"/>
    <w:rsid w:val="00C13A66"/>
    <w:rsid w:val="00C1401B"/>
    <w:rsid w:val="00C16E6C"/>
    <w:rsid w:val="00C176C4"/>
    <w:rsid w:val="00C225AD"/>
    <w:rsid w:val="00C229DE"/>
    <w:rsid w:val="00C22ACA"/>
    <w:rsid w:val="00C24B33"/>
    <w:rsid w:val="00C25251"/>
    <w:rsid w:val="00C259EA"/>
    <w:rsid w:val="00C26AF7"/>
    <w:rsid w:val="00C2701B"/>
    <w:rsid w:val="00C27977"/>
    <w:rsid w:val="00C27D9E"/>
    <w:rsid w:val="00C3068A"/>
    <w:rsid w:val="00C30D91"/>
    <w:rsid w:val="00C31A0D"/>
    <w:rsid w:val="00C3240D"/>
    <w:rsid w:val="00C32BE3"/>
    <w:rsid w:val="00C32DB8"/>
    <w:rsid w:val="00C32F22"/>
    <w:rsid w:val="00C345D4"/>
    <w:rsid w:val="00C36D18"/>
    <w:rsid w:val="00C371EA"/>
    <w:rsid w:val="00C4177E"/>
    <w:rsid w:val="00C4271B"/>
    <w:rsid w:val="00C42D8B"/>
    <w:rsid w:val="00C459E3"/>
    <w:rsid w:val="00C462CA"/>
    <w:rsid w:val="00C50010"/>
    <w:rsid w:val="00C5216F"/>
    <w:rsid w:val="00C52B2B"/>
    <w:rsid w:val="00C54833"/>
    <w:rsid w:val="00C5509E"/>
    <w:rsid w:val="00C55D33"/>
    <w:rsid w:val="00C55D3A"/>
    <w:rsid w:val="00C56AB9"/>
    <w:rsid w:val="00C57E8E"/>
    <w:rsid w:val="00C60E39"/>
    <w:rsid w:val="00C622D2"/>
    <w:rsid w:val="00C626CF"/>
    <w:rsid w:val="00C62EB9"/>
    <w:rsid w:val="00C6403A"/>
    <w:rsid w:val="00C64E99"/>
    <w:rsid w:val="00C65232"/>
    <w:rsid w:val="00C65791"/>
    <w:rsid w:val="00C729E9"/>
    <w:rsid w:val="00C7588A"/>
    <w:rsid w:val="00C77785"/>
    <w:rsid w:val="00C804DA"/>
    <w:rsid w:val="00C80D52"/>
    <w:rsid w:val="00C81402"/>
    <w:rsid w:val="00C81E56"/>
    <w:rsid w:val="00C825D0"/>
    <w:rsid w:val="00C83F73"/>
    <w:rsid w:val="00C8427D"/>
    <w:rsid w:val="00C8689D"/>
    <w:rsid w:val="00C86F85"/>
    <w:rsid w:val="00C905F2"/>
    <w:rsid w:val="00C90BA3"/>
    <w:rsid w:val="00C910C8"/>
    <w:rsid w:val="00C9121D"/>
    <w:rsid w:val="00C92DE7"/>
    <w:rsid w:val="00C92F94"/>
    <w:rsid w:val="00C9567A"/>
    <w:rsid w:val="00C95F43"/>
    <w:rsid w:val="00C96D9E"/>
    <w:rsid w:val="00C97F84"/>
    <w:rsid w:val="00CA02AA"/>
    <w:rsid w:val="00CA4049"/>
    <w:rsid w:val="00CA438E"/>
    <w:rsid w:val="00CA47E1"/>
    <w:rsid w:val="00CA4AC1"/>
    <w:rsid w:val="00CA55CD"/>
    <w:rsid w:val="00CA6EA9"/>
    <w:rsid w:val="00CA7F1D"/>
    <w:rsid w:val="00CB0188"/>
    <w:rsid w:val="00CB1613"/>
    <w:rsid w:val="00CB1BF0"/>
    <w:rsid w:val="00CB2F79"/>
    <w:rsid w:val="00CB324E"/>
    <w:rsid w:val="00CB35A2"/>
    <w:rsid w:val="00CB39FF"/>
    <w:rsid w:val="00CB6517"/>
    <w:rsid w:val="00CB7A14"/>
    <w:rsid w:val="00CC0EC4"/>
    <w:rsid w:val="00CC231A"/>
    <w:rsid w:val="00CC2DB0"/>
    <w:rsid w:val="00CC358E"/>
    <w:rsid w:val="00CC3599"/>
    <w:rsid w:val="00CC3A02"/>
    <w:rsid w:val="00CC6CDC"/>
    <w:rsid w:val="00CC7856"/>
    <w:rsid w:val="00CC7BC0"/>
    <w:rsid w:val="00CD09EF"/>
    <w:rsid w:val="00CD3061"/>
    <w:rsid w:val="00CD3A76"/>
    <w:rsid w:val="00CD40D4"/>
    <w:rsid w:val="00CD4B11"/>
    <w:rsid w:val="00CD4B9C"/>
    <w:rsid w:val="00CD6219"/>
    <w:rsid w:val="00CD717E"/>
    <w:rsid w:val="00CE0311"/>
    <w:rsid w:val="00CE09DD"/>
    <w:rsid w:val="00CE0E73"/>
    <w:rsid w:val="00CE0F7D"/>
    <w:rsid w:val="00CE46CE"/>
    <w:rsid w:val="00CE5F0C"/>
    <w:rsid w:val="00CE6B54"/>
    <w:rsid w:val="00CE6DDB"/>
    <w:rsid w:val="00CE7AE6"/>
    <w:rsid w:val="00CE7DED"/>
    <w:rsid w:val="00CF0726"/>
    <w:rsid w:val="00CF101B"/>
    <w:rsid w:val="00CF1913"/>
    <w:rsid w:val="00CF1B97"/>
    <w:rsid w:val="00CF2450"/>
    <w:rsid w:val="00CF3211"/>
    <w:rsid w:val="00CF3606"/>
    <w:rsid w:val="00CF399B"/>
    <w:rsid w:val="00CF3BCE"/>
    <w:rsid w:val="00CF3C60"/>
    <w:rsid w:val="00CF5CD9"/>
    <w:rsid w:val="00CF712A"/>
    <w:rsid w:val="00CF735D"/>
    <w:rsid w:val="00CF7ABF"/>
    <w:rsid w:val="00CF7F0B"/>
    <w:rsid w:val="00D005B1"/>
    <w:rsid w:val="00D0102F"/>
    <w:rsid w:val="00D0233C"/>
    <w:rsid w:val="00D0272E"/>
    <w:rsid w:val="00D03E9F"/>
    <w:rsid w:val="00D0586D"/>
    <w:rsid w:val="00D05D7B"/>
    <w:rsid w:val="00D06095"/>
    <w:rsid w:val="00D1116C"/>
    <w:rsid w:val="00D11639"/>
    <w:rsid w:val="00D12888"/>
    <w:rsid w:val="00D15058"/>
    <w:rsid w:val="00D15574"/>
    <w:rsid w:val="00D15736"/>
    <w:rsid w:val="00D1736F"/>
    <w:rsid w:val="00D17E03"/>
    <w:rsid w:val="00D17E80"/>
    <w:rsid w:val="00D21733"/>
    <w:rsid w:val="00D255DC"/>
    <w:rsid w:val="00D27D28"/>
    <w:rsid w:val="00D3180C"/>
    <w:rsid w:val="00D32B38"/>
    <w:rsid w:val="00D32D8B"/>
    <w:rsid w:val="00D36334"/>
    <w:rsid w:val="00D414B9"/>
    <w:rsid w:val="00D426F9"/>
    <w:rsid w:val="00D42722"/>
    <w:rsid w:val="00D42746"/>
    <w:rsid w:val="00D4327B"/>
    <w:rsid w:val="00D43D08"/>
    <w:rsid w:val="00D44336"/>
    <w:rsid w:val="00D46185"/>
    <w:rsid w:val="00D463CF"/>
    <w:rsid w:val="00D4680E"/>
    <w:rsid w:val="00D46EF9"/>
    <w:rsid w:val="00D5138A"/>
    <w:rsid w:val="00D51DA8"/>
    <w:rsid w:val="00D52C8D"/>
    <w:rsid w:val="00D54EC6"/>
    <w:rsid w:val="00D55300"/>
    <w:rsid w:val="00D55952"/>
    <w:rsid w:val="00D567BF"/>
    <w:rsid w:val="00D56D2F"/>
    <w:rsid w:val="00D57949"/>
    <w:rsid w:val="00D579F4"/>
    <w:rsid w:val="00D57DB3"/>
    <w:rsid w:val="00D61598"/>
    <w:rsid w:val="00D62487"/>
    <w:rsid w:val="00D624E2"/>
    <w:rsid w:val="00D62C77"/>
    <w:rsid w:val="00D64C1D"/>
    <w:rsid w:val="00D70197"/>
    <w:rsid w:val="00D70E9D"/>
    <w:rsid w:val="00D72945"/>
    <w:rsid w:val="00D749B8"/>
    <w:rsid w:val="00D75393"/>
    <w:rsid w:val="00D76819"/>
    <w:rsid w:val="00D82476"/>
    <w:rsid w:val="00D83302"/>
    <w:rsid w:val="00D84B35"/>
    <w:rsid w:val="00D867E5"/>
    <w:rsid w:val="00D86D96"/>
    <w:rsid w:val="00D910A3"/>
    <w:rsid w:val="00D92705"/>
    <w:rsid w:val="00D928BA"/>
    <w:rsid w:val="00D935BC"/>
    <w:rsid w:val="00D93B4E"/>
    <w:rsid w:val="00D95801"/>
    <w:rsid w:val="00DA0480"/>
    <w:rsid w:val="00DA08ED"/>
    <w:rsid w:val="00DA169F"/>
    <w:rsid w:val="00DA402D"/>
    <w:rsid w:val="00DA44B3"/>
    <w:rsid w:val="00DA48D0"/>
    <w:rsid w:val="00DA58E5"/>
    <w:rsid w:val="00DA734E"/>
    <w:rsid w:val="00DA7E7C"/>
    <w:rsid w:val="00DB5456"/>
    <w:rsid w:val="00DC0CFA"/>
    <w:rsid w:val="00DC0DE6"/>
    <w:rsid w:val="00DC0E0E"/>
    <w:rsid w:val="00DC1567"/>
    <w:rsid w:val="00DC6048"/>
    <w:rsid w:val="00DC6B9B"/>
    <w:rsid w:val="00DC6EDD"/>
    <w:rsid w:val="00DD0AAD"/>
    <w:rsid w:val="00DD2041"/>
    <w:rsid w:val="00DD2AD9"/>
    <w:rsid w:val="00DD47D4"/>
    <w:rsid w:val="00DD499F"/>
    <w:rsid w:val="00DD62CB"/>
    <w:rsid w:val="00DD6D88"/>
    <w:rsid w:val="00DD72E8"/>
    <w:rsid w:val="00DD7662"/>
    <w:rsid w:val="00DE085C"/>
    <w:rsid w:val="00DE1E65"/>
    <w:rsid w:val="00DE26D7"/>
    <w:rsid w:val="00DE30E9"/>
    <w:rsid w:val="00DE3959"/>
    <w:rsid w:val="00DE4034"/>
    <w:rsid w:val="00DE62D9"/>
    <w:rsid w:val="00DE69C9"/>
    <w:rsid w:val="00DF0E9F"/>
    <w:rsid w:val="00DF1963"/>
    <w:rsid w:val="00DF3CBE"/>
    <w:rsid w:val="00DF3DD8"/>
    <w:rsid w:val="00DF5805"/>
    <w:rsid w:val="00DF6808"/>
    <w:rsid w:val="00DF6C77"/>
    <w:rsid w:val="00DF6F6A"/>
    <w:rsid w:val="00DF7EB2"/>
    <w:rsid w:val="00E01459"/>
    <w:rsid w:val="00E01835"/>
    <w:rsid w:val="00E0200D"/>
    <w:rsid w:val="00E02096"/>
    <w:rsid w:val="00E023DC"/>
    <w:rsid w:val="00E0240B"/>
    <w:rsid w:val="00E02568"/>
    <w:rsid w:val="00E02DD6"/>
    <w:rsid w:val="00E05E78"/>
    <w:rsid w:val="00E0605B"/>
    <w:rsid w:val="00E0657E"/>
    <w:rsid w:val="00E07E41"/>
    <w:rsid w:val="00E10F1B"/>
    <w:rsid w:val="00E11C7A"/>
    <w:rsid w:val="00E1320D"/>
    <w:rsid w:val="00E13A63"/>
    <w:rsid w:val="00E14FDF"/>
    <w:rsid w:val="00E15D29"/>
    <w:rsid w:val="00E15DB4"/>
    <w:rsid w:val="00E21366"/>
    <w:rsid w:val="00E217CE"/>
    <w:rsid w:val="00E2351D"/>
    <w:rsid w:val="00E23C2E"/>
    <w:rsid w:val="00E2457A"/>
    <w:rsid w:val="00E24E3E"/>
    <w:rsid w:val="00E2503B"/>
    <w:rsid w:val="00E25F7F"/>
    <w:rsid w:val="00E30934"/>
    <w:rsid w:val="00E322BE"/>
    <w:rsid w:val="00E3350A"/>
    <w:rsid w:val="00E33FCA"/>
    <w:rsid w:val="00E34021"/>
    <w:rsid w:val="00E35432"/>
    <w:rsid w:val="00E35859"/>
    <w:rsid w:val="00E35CDA"/>
    <w:rsid w:val="00E362A7"/>
    <w:rsid w:val="00E42D77"/>
    <w:rsid w:val="00E42FB9"/>
    <w:rsid w:val="00E4623E"/>
    <w:rsid w:val="00E5219C"/>
    <w:rsid w:val="00E53A1F"/>
    <w:rsid w:val="00E53E32"/>
    <w:rsid w:val="00E53FC5"/>
    <w:rsid w:val="00E540DB"/>
    <w:rsid w:val="00E55BAB"/>
    <w:rsid w:val="00E60242"/>
    <w:rsid w:val="00E60BFE"/>
    <w:rsid w:val="00E6113B"/>
    <w:rsid w:val="00E61FAF"/>
    <w:rsid w:val="00E64681"/>
    <w:rsid w:val="00E64F7B"/>
    <w:rsid w:val="00E65AF8"/>
    <w:rsid w:val="00E664FB"/>
    <w:rsid w:val="00E66F71"/>
    <w:rsid w:val="00E671A6"/>
    <w:rsid w:val="00E6743A"/>
    <w:rsid w:val="00E676CB"/>
    <w:rsid w:val="00E67E86"/>
    <w:rsid w:val="00E70B09"/>
    <w:rsid w:val="00E71201"/>
    <w:rsid w:val="00E71BA7"/>
    <w:rsid w:val="00E724AB"/>
    <w:rsid w:val="00E76586"/>
    <w:rsid w:val="00E768C1"/>
    <w:rsid w:val="00E80DD6"/>
    <w:rsid w:val="00E814C2"/>
    <w:rsid w:val="00E82063"/>
    <w:rsid w:val="00E823B5"/>
    <w:rsid w:val="00E82496"/>
    <w:rsid w:val="00E82979"/>
    <w:rsid w:val="00E82BAD"/>
    <w:rsid w:val="00E83AD1"/>
    <w:rsid w:val="00E8535F"/>
    <w:rsid w:val="00E855E5"/>
    <w:rsid w:val="00E8565E"/>
    <w:rsid w:val="00E92C4D"/>
    <w:rsid w:val="00E9309A"/>
    <w:rsid w:val="00E9318D"/>
    <w:rsid w:val="00E93494"/>
    <w:rsid w:val="00E9446A"/>
    <w:rsid w:val="00E97664"/>
    <w:rsid w:val="00E9774B"/>
    <w:rsid w:val="00EA0040"/>
    <w:rsid w:val="00EA040B"/>
    <w:rsid w:val="00EA1091"/>
    <w:rsid w:val="00EA1928"/>
    <w:rsid w:val="00EA19C7"/>
    <w:rsid w:val="00EA22C4"/>
    <w:rsid w:val="00EA264E"/>
    <w:rsid w:val="00EA3B65"/>
    <w:rsid w:val="00EA5137"/>
    <w:rsid w:val="00EB359E"/>
    <w:rsid w:val="00EB4732"/>
    <w:rsid w:val="00EB565A"/>
    <w:rsid w:val="00EB57A4"/>
    <w:rsid w:val="00EB6A53"/>
    <w:rsid w:val="00EB77E3"/>
    <w:rsid w:val="00EB7804"/>
    <w:rsid w:val="00EC1323"/>
    <w:rsid w:val="00EC2E24"/>
    <w:rsid w:val="00EC2FAF"/>
    <w:rsid w:val="00EC4E69"/>
    <w:rsid w:val="00EC6E85"/>
    <w:rsid w:val="00EC782B"/>
    <w:rsid w:val="00ED061D"/>
    <w:rsid w:val="00ED0A7F"/>
    <w:rsid w:val="00ED1835"/>
    <w:rsid w:val="00ED184C"/>
    <w:rsid w:val="00ED278E"/>
    <w:rsid w:val="00ED2D8B"/>
    <w:rsid w:val="00ED6726"/>
    <w:rsid w:val="00ED6FDB"/>
    <w:rsid w:val="00EE104C"/>
    <w:rsid w:val="00EE3039"/>
    <w:rsid w:val="00EE317F"/>
    <w:rsid w:val="00EE3428"/>
    <w:rsid w:val="00EE6E90"/>
    <w:rsid w:val="00EF0007"/>
    <w:rsid w:val="00EF18FC"/>
    <w:rsid w:val="00EF30C0"/>
    <w:rsid w:val="00EF4C6A"/>
    <w:rsid w:val="00EF5904"/>
    <w:rsid w:val="00EF6153"/>
    <w:rsid w:val="00F02B31"/>
    <w:rsid w:val="00F033AC"/>
    <w:rsid w:val="00F03543"/>
    <w:rsid w:val="00F03E58"/>
    <w:rsid w:val="00F0516B"/>
    <w:rsid w:val="00F07365"/>
    <w:rsid w:val="00F07DBA"/>
    <w:rsid w:val="00F07FA1"/>
    <w:rsid w:val="00F1037A"/>
    <w:rsid w:val="00F11757"/>
    <w:rsid w:val="00F1296D"/>
    <w:rsid w:val="00F13B04"/>
    <w:rsid w:val="00F149BE"/>
    <w:rsid w:val="00F15116"/>
    <w:rsid w:val="00F158BB"/>
    <w:rsid w:val="00F1609D"/>
    <w:rsid w:val="00F17234"/>
    <w:rsid w:val="00F20C15"/>
    <w:rsid w:val="00F2150E"/>
    <w:rsid w:val="00F24A7F"/>
    <w:rsid w:val="00F24DB2"/>
    <w:rsid w:val="00F2550E"/>
    <w:rsid w:val="00F30944"/>
    <w:rsid w:val="00F31F9E"/>
    <w:rsid w:val="00F325F3"/>
    <w:rsid w:val="00F327BE"/>
    <w:rsid w:val="00F33012"/>
    <w:rsid w:val="00F3322A"/>
    <w:rsid w:val="00F34092"/>
    <w:rsid w:val="00F35F50"/>
    <w:rsid w:val="00F36F22"/>
    <w:rsid w:val="00F37A02"/>
    <w:rsid w:val="00F400DF"/>
    <w:rsid w:val="00F41845"/>
    <w:rsid w:val="00F41A59"/>
    <w:rsid w:val="00F42F4C"/>
    <w:rsid w:val="00F4316A"/>
    <w:rsid w:val="00F4387C"/>
    <w:rsid w:val="00F43B80"/>
    <w:rsid w:val="00F4524F"/>
    <w:rsid w:val="00F45E67"/>
    <w:rsid w:val="00F500D4"/>
    <w:rsid w:val="00F50500"/>
    <w:rsid w:val="00F505FA"/>
    <w:rsid w:val="00F52DB7"/>
    <w:rsid w:val="00F55412"/>
    <w:rsid w:val="00F5686C"/>
    <w:rsid w:val="00F5729A"/>
    <w:rsid w:val="00F57DD6"/>
    <w:rsid w:val="00F60541"/>
    <w:rsid w:val="00F619C4"/>
    <w:rsid w:val="00F61B2B"/>
    <w:rsid w:val="00F6246F"/>
    <w:rsid w:val="00F62641"/>
    <w:rsid w:val="00F62F36"/>
    <w:rsid w:val="00F636F8"/>
    <w:rsid w:val="00F63B42"/>
    <w:rsid w:val="00F64485"/>
    <w:rsid w:val="00F65B29"/>
    <w:rsid w:val="00F65D90"/>
    <w:rsid w:val="00F6626D"/>
    <w:rsid w:val="00F66DEE"/>
    <w:rsid w:val="00F67729"/>
    <w:rsid w:val="00F67F3D"/>
    <w:rsid w:val="00F70997"/>
    <w:rsid w:val="00F7151B"/>
    <w:rsid w:val="00F717C8"/>
    <w:rsid w:val="00F727BC"/>
    <w:rsid w:val="00F72808"/>
    <w:rsid w:val="00F734BF"/>
    <w:rsid w:val="00F73E76"/>
    <w:rsid w:val="00F80471"/>
    <w:rsid w:val="00F8158D"/>
    <w:rsid w:val="00F815CE"/>
    <w:rsid w:val="00F82DF0"/>
    <w:rsid w:val="00F831EA"/>
    <w:rsid w:val="00F9019B"/>
    <w:rsid w:val="00F90286"/>
    <w:rsid w:val="00F9153D"/>
    <w:rsid w:val="00F91DF6"/>
    <w:rsid w:val="00F921BE"/>
    <w:rsid w:val="00F93755"/>
    <w:rsid w:val="00F948AE"/>
    <w:rsid w:val="00F94917"/>
    <w:rsid w:val="00F955E2"/>
    <w:rsid w:val="00F9616C"/>
    <w:rsid w:val="00F96765"/>
    <w:rsid w:val="00F976F3"/>
    <w:rsid w:val="00FA1045"/>
    <w:rsid w:val="00FA2EFA"/>
    <w:rsid w:val="00FA305B"/>
    <w:rsid w:val="00FA68F1"/>
    <w:rsid w:val="00FA732F"/>
    <w:rsid w:val="00FA73D0"/>
    <w:rsid w:val="00FA780E"/>
    <w:rsid w:val="00FB045E"/>
    <w:rsid w:val="00FB06C7"/>
    <w:rsid w:val="00FB16EB"/>
    <w:rsid w:val="00FB4130"/>
    <w:rsid w:val="00FB413B"/>
    <w:rsid w:val="00FB6AC2"/>
    <w:rsid w:val="00FB7A04"/>
    <w:rsid w:val="00FB7B29"/>
    <w:rsid w:val="00FC09B1"/>
    <w:rsid w:val="00FC0EB5"/>
    <w:rsid w:val="00FC104D"/>
    <w:rsid w:val="00FC2459"/>
    <w:rsid w:val="00FC2772"/>
    <w:rsid w:val="00FC2CBC"/>
    <w:rsid w:val="00FC4EA7"/>
    <w:rsid w:val="00FC568B"/>
    <w:rsid w:val="00FC5741"/>
    <w:rsid w:val="00FC5BC5"/>
    <w:rsid w:val="00FC64CA"/>
    <w:rsid w:val="00FC6524"/>
    <w:rsid w:val="00FC6984"/>
    <w:rsid w:val="00FC750E"/>
    <w:rsid w:val="00FC7B18"/>
    <w:rsid w:val="00FD3C68"/>
    <w:rsid w:val="00FD3F96"/>
    <w:rsid w:val="00FD45E6"/>
    <w:rsid w:val="00FD4EDC"/>
    <w:rsid w:val="00FD5870"/>
    <w:rsid w:val="00FD68E9"/>
    <w:rsid w:val="00FE0277"/>
    <w:rsid w:val="00FE2C6F"/>
    <w:rsid w:val="00FE2FDD"/>
    <w:rsid w:val="00FE4D9F"/>
    <w:rsid w:val="00FE5A71"/>
    <w:rsid w:val="00FF25A0"/>
    <w:rsid w:val="00FF3ED8"/>
    <w:rsid w:val="00FF428C"/>
    <w:rsid w:val="00FF5A7C"/>
    <w:rsid w:val="00FF66E3"/>
    <w:rsid w:val="00FF673B"/>
    <w:rsid w:val="00FF6C82"/>
    <w:rsid w:val="00FF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D6864"/>
  <w15:docId w15:val="{8827788B-0844-4664-B93F-1D451800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4D3"/>
    <w:pPr>
      <w:spacing w:line="360" w:lineRule="auto"/>
      <w:jc w:val="both"/>
    </w:pPr>
    <w:rPr>
      <w:sz w:val="24"/>
      <w:szCs w:val="24"/>
      <w:lang w:val="en-GB"/>
    </w:rPr>
  </w:style>
  <w:style w:type="paragraph" w:styleId="Heading1">
    <w:name w:val="heading 1"/>
    <w:basedOn w:val="Normal"/>
    <w:next w:val="ChapterName"/>
    <w:autoRedefine/>
    <w:qFormat/>
    <w:rsid w:val="00840B73"/>
    <w:pPr>
      <w:keepNext/>
      <w:numPr>
        <w:numId w:val="8"/>
      </w:numPr>
      <w:spacing w:before="240" w:after="60" w:line="240" w:lineRule="auto"/>
      <w:outlineLvl w:val="0"/>
    </w:pPr>
    <w:rPr>
      <w:rFonts w:ascii="Garamond" w:hAnsi="Garamond" w:cs="Arial"/>
      <w:b/>
      <w:bCs/>
      <w:kern w:val="32"/>
      <w:sz w:val="32"/>
      <w:szCs w:val="32"/>
    </w:rPr>
  </w:style>
  <w:style w:type="paragraph" w:styleId="Heading2">
    <w:name w:val="heading 2"/>
    <w:basedOn w:val="Normal"/>
    <w:next w:val="Normal"/>
    <w:link w:val="Heading2Char"/>
    <w:autoRedefine/>
    <w:qFormat/>
    <w:rsid w:val="00863F1A"/>
    <w:pPr>
      <w:keepNext/>
      <w:spacing w:before="240" w:after="60"/>
      <w:outlineLvl w:val="1"/>
    </w:pPr>
    <w:rPr>
      <w:b/>
      <w:bCs/>
      <w:iCs/>
      <w:color w:val="000000" w:themeColor="text1"/>
      <w:lang w:eastAsia="ar-SA"/>
    </w:rPr>
  </w:style>
  <w:style w:type="paragraph" w:styleId="Heading3">
    <w:name w:val="heading 3"/>
    <w:basedOn w:val="Normal"/>
    <w:next w:val="Normal"/>
    <w:link w:val="Heading3Char"/>
    <w:autoRedefine/>
    <w:qFormat/>
    <w:rsid w:val="00F158BB"/>
    <w:pPr>
      <w:keepNext/>
      <w:numPr>
        <w:ilvl w:val="2"/>
        <w:numId w:val="8"/>
      </w:numPr>
      <w:spacing w:before="240" w:after="60"/>
      <w:outlineLvl w:val="2"/>
    </w:pPr>
    <w:rPr>
      <w:rFonts w:ascii="Arial" w:hAnsi="Arial" w:cs="Arial"/>
      <w:b/>
      <w:bCs/>
      <w:szCs w:val="26"/>
    </w:rPr>
  </w:style>
  <w:style w:type="paragraph" w:styleId="Heading4">
    <w:name w:val="heading 4"/>
    <w:basedOn w:val="Normal"/>
    <w:next w:val="Normal"/>
    <w:link w:val="Heading4Char"/>
    <w:qFormat/>
    <w:rsid w:val="001B29BB"/>
    <w:pPr>
      <w:keepNext/>
      <w:numPr>
        <w:ilvl w:val="3"/>
        <w:numId w:val="8"/>
      </w:numPr>
      <w:spacing w:before="240" w:after="60"/>
      <w:outlineLvl w:val="3"/>
    </w:pPr>
    <w:rPr>
      <w:rFonts w:ascii="Trebuchet MS" w:hAnsi="Trebuchet MS"/>
      <w:b/>
      <w:bCs/>
      <w:i/>
      <w:szCs w:val="28"/>
    </w:rPr>
  </w:style>
  <w:style w:type="paragraph" w:styleId="Heading5">
    <w:name w:val="heading 5"/>
    <w:basedOn w:val="Normal"/>
    <w:next w:val="Normal"/>
    <w:qFormat/>
    <w:rsid w:val="001B29BB"/>
    <w:pPr>
      <w:spacing w:before="240" w:after="60"/>
      <w:outlineLvl w:val="4"/>
    </w:pPr>
    <w:rPr>
      <w:b/>
      <w:bCs/>
      <w:i/>
      <w:iCs/>
      <w:sz w:val="26"/>
      <w:szCs w:val="26"/>
    </w:rPr>
  </w:style>
  <w:style w:type="paragraph" w:styleId="Heading6">
    <w:name w:val="heading 6"/>
    <w:basedOn w:val="Normal"/>
    <w:next w:val="Normal"/>
    <w:qFormat/>
    <w:rsid w:val="001B29BB"/>
    <w:pPr>
      <w:spacing w:before="240" w:after="60"/>
      <w:outlineLvl w:val="5"/>
    </w:pPr>
    <w:rPr>
      <w:b/>
      <w:bCs/>
      <w:sz w:val="22"/>
      <w:szCs w:val="22"/>
    </w:rPr>
  </w:style>
  <w:style w:type="paragraph" w:styleId="Heading7">
    <w:name w:val="heading 7"/>
    <w:basedOn w:val="Normal"/>
    <w:next w:val="Normal"/>
    <w:qFormat/>
    <w:rsid w:val="001B29BB"/>
    <w:pPr>
      <w:spacing w:before="240" w:after="60"/>
      <w:outlineLvl w:val="6"/>
    </w:pPr>
  </w:style>
  <w:style w:type="paragraph" w:styleId="Heading8">
    <w:name w:val="heading 8"/>
    <w:basedOn w:val="Normal"/>
    <w:next w:val="Normal"/>
    <w:qFormat/>
    <w:rsid w:val="001B29BB"/>
    <w:pPr>
      <w:spacing w:before="240" w:after="60"/>
      <w:outlineLvl w:val="7"/>
    </w:pPr>
    <w:rPr>
      <w:i/>
      <w:iCs/>
    </w:rPr>
  </w:style>
  <w:style w:type="paragraph" w:styleId="Heading9">
    <w:name w:val="heading 9"/>
    <w:basedOn w:val="Normal"/>
    <w:next w:val="Normal"/>
    <w:qFormat/>
    <w:rsid w:val="001B29B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865D4D"/>
    <w:pPr>
      <w:ind w:left="720" w:right="507"/>
    </w:pPr>
    <w:rPr>
      <w:rFonts w:ascii="Trebuchet MS" w:hAnsi="Trebuchet MS"/>
    </w:rPr>
  </w:style>
  <w:style w:type="paragraph" w:styleId="Title">
    <w:name w:val="Title"/>
    <w:basedOn w:val="Normal"/>
    <w:next w:val="Normal"/>
    <w:link w:val="TitleChar"/>
    <w:uiPriority w:val="10"/>
    <w:qFormat/>
    <w:rsid w:val="00130BB2"/>
    <w:pPr>
      <w:spacing w:before="240" w:after="60"/>
      <w:jc w:val="left"/>
      <w:outlineLvl w:val="0"/>
    </w:pPr>
    <w:rPr>
      <w:rFonts w:ascii="Cambria" w:hAnsi="Cambria" w:cs="Arial"/>
      <w:b/>
      <w:bCs/>
      <w:smallCaps/>
      <w:kern w:val="28"/>
      <w:sz w:val="36"/>
      <w:szCs w:val="32"/>
    </w:rPr>
  </w:style>
  <w:style w:type="paragraph" w:customStyle="1" w:styleId="reference">
    <w:name w:val="reference"/>
    <w:basedOn w:val="Normal"/>
    <w:rsid w:val="001B29BB"/>
    <w:pPr>
      <w:autoSpaceDE w:val="0"/>
      <w:autoSpaceDN w:val="0"/>
      <w:adjustRightInd w:val="0"/>
      <w:spacing w:after="120" w:line="240" w:lineRule="auto"/>
    </w:pPr>
    <w:rPr>
      <w:sz w:val="18"/>
      <w:szCs w:val="18"/>
    </w:rPr>
  </w:style>
  <w:style w:type="paragraph" w:customStyle="1" w:styleId="ChapterNo">
    <w:name w:val="Chapter No"/>
    <w:basedOn w:val="Normal"/>
    <w:next w:val="ChapterName"/>
    <w:autoRedefine/>
    <w:rsid w:val="001B29BB"/>
    <w:pPr>
      <w:numPr>
        <w:numId w:val="2"/>
      </w:numPr>
      <w:jc w:val="left"/>
    </w:pPr>
    <w:rPr>
      <w:rFonts w:ascii="Garamond" w:hAnsi="Garamond" w:cs="Vrinda"/>
      <w:b/>
      <w:sz w:val="32"/>
    </w:rPr>
  </w:style>
  <w:style w:type="paragraph" w:customStyle="1" w:styleId="ChapterName">
    <w:name w:val="Chapter Name"/>
    <w:basedOn w:val="Title"/>
    <w:next w:val="Normal"/>
    <w:rsid w:val="00096D2D"/>
    <w:pPr>
      <w:spacing w:before="120" w:after="240"/>
    </w:pPr>
    <w:rPr>
      <w:smallCaps w:val="0"/>
      <w:sz w:val="40"/>
    </w:rPr>
  </w:style>
  <w:style w:type="numbering" w:styleId="111111">
    <w:name w:val="Outline List 2"/>
    <w:basedOn w:val="NoList"/>
    <w:rsid w:val="001B29BB"/>
    <w:pPr>
      <w:numPr>
        <w:numId w:val="1"/>
      </w:numPr>
    </w:pPr>
  </w:style>
  <w:style w:type="table" w:styleId="TableGrid">
    <w:name w:val="Table Grid"/>
    <w:basedOn w:val="TableNormal"/>
    <w:uiPriority w:val="59"/>
    <w:rsid w:val="001B29BB"/>
    <w:rPr>
      <w:rFonts w:ascii="Trebuchet MS" w:hAnsi="Trebuchet M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line="240" w:lineRule="auto"/>
        <w:ind w:leftChars="0" w:left="0" w:rightChars="0" w:right="0" w:firstLineChars="0" w:firstLine="0"/>
        <w:contextualSpacing w:val="0"/>
        <w:jc w:val="left"/>
      </w:pPr>
      <w:rPr>
        <w:rFonts w:ascii="Arial Unicode MS" w:hAnsi="Arial Unicode MS"/>
        <w:b/>
        <w:sz w:val="20"/>
      </w:rPr>
      <w:tblPr/>
      <w:tcPr>
        <w:shd w:val="clear" w:color="auto" w:fill="D9D9D9"/>
      </w:tcPr>
    </w:tblStylePr>
    <w:tblStylePr w:type="lastRow">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wordWrap/>
        <w:spacing w:beforeLines="0" w:before="0" w:beforeAutospacing="0" w:afterLines="0" w:after="0" w:afterAutospacing="0" w:line="240" w:lineRule="auto"/>
        <w:ind w:leftChars="0" w:left="0" w:rightChars="0" w:right="0" w:firstLineChars="0" w:firstLine="0"/>
        <w:contextualSpacing w:val="0"/>
      </w:pPr>
    </w:tblStylePr>
    <w:tblStylePr w:type="lastCol">
      <w:pPr>
        <w:wordWrap/>
        <w:spacing w:beforeLines="0" w:before="0" w:beforeAutospacing="0" w:afterLines="0" w:after="0" w:afterAutospacing="0" w:line="240" w:lineRule="auto"/>
        <w:ind w:leftChars="0" w:left="0" w:rightChars="0" w:right="0" w:firstLineChars="0" w:firstLine="0"/>
        <w:contextualSpacing w:val="0"/>
      </w:pPr>
    </w:tblStylePr>
    <w:tblStylePr w:type="band1Vert">
      <w:pPr>
        <w:wordWrap/>
        <w:spacing w:beforeLines="0" w:before="0" w:beforeAutospacing="0" w:afterLines="0" w:after="0" w:afterAutospacing="0" w:line="240" w:lineRule="auto"/>
        <w:ind w:leftChars="0" w:left="0" w:rightChars="0" w:right="0" w:firstLineChars="0" w:firstLine="0"/>
        <w:contextualSpacing w:val="0"/>
      </w:pPr>
    </w:tblStylePr>
    <w:tblStylePr w:type="band2Vert">
      <w:pPr>
        <w:wordWrap/>
        <w:spacing w:beforeLines="0" w:before="0" w:beforeAutospacing="0" w:afterLines="0" w:after="0" w:afterAutospacing="0" w:line="240" w:lineRule="auto"/>
        <w:ind w:leftChars="0" w:left="0" w:rightChars="0" w:right="0" w:firstLineChars="0" w:firstLine="0"/>
        <w:contextualSpacing w:val="0"/>
      </w:pPr>
    </w:tblStylePr>
    <w:tblStylePr w:type="band1Horz">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spacing w:beforeLines="0" w:before="0" w:beforeAutospacing="0" w:afterLines="0" w:after="6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0" w:beforeAutospacing="0" w:afterLines="0" w:after="0" w:afterAutospacing="0" w:line="240" w:lineRule="auto"/>
        <w:ind w:leftChars="0" w:left="0" w:rightChars="0" w:right="0" w:firstLineChars="0" w:firstLine="0"/>
        <w:contextualSpacing w:val="0"/>
      </w:pPr>
    </w:tblStylePr>
    <w:tblStylePr w:type="nwCell">
      <w:rPr>
        <w:rFonts w:ascii="Arial Unicode MS" w:hAnsi="Arial Unicode MS"/>
        <w:b/>
        <w:sz w:val="20"/>
      </w:rPr>
    </w:tblStylePr>
  </w:style>
  <w:style w:type="table" w:styleId="TableElegant">
    <w:name w:val="Table Elegant"/>
    <w:basedOn w:val="TableNormal"/>
    <w:rsid w:val="001B29BB"/>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umns4">
    <w:name w:val="Table Columns 4"/>
    <w:basedOn w:val="TableNormal"/>
    <w:rsid w:val="001B29BB"/>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lassic1">
    <w:name w:val="Table Classic 1"/>
    <w:basedOn w:val="TableNormal"/>
    <w:rsid w:val="001B29BB"/>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1B29B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B29BB"/>
    <w:pPr>
      <w:spacing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CellText">
    <w:name w:val="Cell Text"/>
    <w:basedOn w:val="Normal"/>
    <w:rsid w:val="001B29BB"/>
    <w:pPr>
      <w:jc w:val="left"/>
    </w:pPr>
    <w:rPr>
      <w:rFonts w:ascii="Trebuchet MS" w:hAnsi="Trebuchet MS"/>
      <w:sz w:val="18"/>
    </w:rPr>
  </w:style>
  <w:style w:type="paragraph" w:customStyle="1" w:styleId="HeaderText">
    <w:name w:val="Header Text"/>
    <w:basedOn w:val="Normal"/>
    <w:next w:val="CellText"/>
    <w:rsid w:val="001B29BB"/>
    <w:pPr>
      <w:spacing w:line="240" w:lineRule="auto"/>
    </w:pPr>
    <w:rPr>
      <w:b/>
    </w:rPr>
  </w:style>
  <w:style w:type="paragraph" w:customStyle="1" w:styleId="Caption1">
    <w:name w:val="Caption1"/>
    <w:basedOn w:val="Normal"/>
    <w:rsid w:val="001B29BB"/>
    <w:pPr>
      <w:suppressLineNumbers/>
      <w:suppressAutoHyphens/>
      <w:spacing w:before="120" w:after="120" w:line="240" w:lineRule="auto"/>
      <w:jc w:val="center"/>
    </w:pPr>
    <w:rPr>
      <w:rFonts w:ascii="Trebuchet MS" w:hAnsi="Trebuchet MS" w:cs="Tahoma"/>
      <w:i/>
      <w:iCs/>
      <w:sz w:val="18"/>
      <w:szCs w:val="20"/>
      <w:lang w:eastAsia="ar-SA"/>
    </w:rPr>
  </w:style>
  <w:style w:type="paragraph" w:styleId="Quote">
    <w:name w:val="Quote"/>
    <w:basedOn w:val="Normal"/>
    <w:link w:val="QuoteChar"/>
    <w:qFormat/>
    <w:rsid w:val="001B29BB"/>
    <w:pPr>
      <w:suppressAutoHyphens/>
      <w:spacing w:before="120" w:after="120" w:line="300" w:lineRule="auto"/>
      <w:ind w:left="360" w:right="392"/>
    </w:pPr>
    <w:rPr>
      <w:rFonts w:ascii="Tahoma" w:hAnsi="Tahoma" w:cs="Tahoma"/>
      <w:sz w:val="18"/>
      <w:szCs w:val="18"/>
      <w:lang w:eastAsia="ar-SA"/>
    </w:rPr>
  </w:style>
  <w:style w:type="character" w:styleId="Hyperlink">
    <w:name w:val="Hyperlink"/>
    <w:basedOn w:val="DefaultParagraphFont"/>
    <w:uiPriority w:val="99"/>
    <w:rsid w:val="001B29BB"/>
    <w:rPr>
      <w:color w:val="0000FF"/>
      <w:u w:val="single"/>
    </w:rPr>
  </w:style>
  <w:style w:type="paragraph" w:styleId="DocumentMap">
    <w:name w:val="Document Map"/>
    <w:basedOn w:val="Normal"/>
    <w:semiHidden/>
    <w:rsid w:val="001B29BB"/>
    <w:pPr>
      <w:shd w:val="clear" w:color="auto" w:fill="000080"/>
    </w:pPr>
    <w:rPr>
      <w:rFonts w:ascii="Tahoma" w:hAnsi="Tahoma" w:cs="Tahoma"/>
      <w:szCs w:val="20"/>
    </w:rPr>
  </w:style>
  <w:style w:type="paragraph" w:styleId="Header">
    <w:name w:val="header"/>
    <w:basedOn w:val="Normal"/>
    <w:rsid w:val="001B29BB"/>
    <w:pPr>
      <w:tabs>
        <w:tab w:val="center" w:pos="4320"/>
        <w:tab w:val="right" w:pos="8640"/>
      </w:tabs>
    </w:pPr>
  </w:style>
  <w:style w:type="paragraph" w:styleId="Footer">
    <w:name w:val="footer"/>
    <w:basedOn w:val="Normal"/>
    <w:link w:val="FooterChar"/>
    <w:uiPriority w:val="99"/>
    <w:rsid w:val="001B29BB"/>
    <w:pPr>
      <w:tabs>
        <w:tab w:val="center" w:pos="4320"/>
        <w:tab w:val="right" w:pos="8640"/>
      </w:tabs>
    </w:pPr>
  </w:style>
  <w:style w:type="paragraph" w:customStyle="1" w:styleId="TableContent">
    <w:name w:val="Table Content"/>
    <w:basedOn w:val="Normal"/>
    <w:rsid w:val="001B29BB"/>
    <w:pPr>
      <w:spacing w:before="60" w:line="240" w:lineRule="exact"/>
      <w:jc w:val="left"/>
    </w:pPr>
    <w:rPr>
      <w:rFonts w:ascii="Trebuchet MS" w:hAnsi="Trebuchet MS"/>
      <w:szCs w:val="18"/>
    </w:rPr>
  </w:style>
  <w:style w:type="paragraph" w:styleId="Caption">
    <w:name w:val="caption"/>
    <w:basedOn w:val="Normal"/>
    <w:next w:val="Normal"/>
    <w:qFormat/>
    <w:rsid w:val="001B29BB"/>
    <w:rPr>
      <w:b/>
      <w:bCs/>
      <w:szCs w:val="20"/>
    </w:rPr>
  </w:style>
  <w:style w:type="paragraph" w:customStyle="1" w:styleId="TableCaption">
    <w:name w:val="Table Caption"/>
    <w:basedOn w:val="Normal"/>
    <w:next w:val="Normal"/>
    <w:link w:val="TableCaptionChar"/>
    <w:autoRedefine/>
    <w:rsid w:val="00420B37"/>
    <w:pPr>
      <w:numPr>
        <w:ilvl w:val="5"/>
        <w:numId w:val="8"/>
      </w:numPr>
      <w:spacing w:before="60" w:after="120" w:line="240" w:lineRule="auto"/>
      <w:jc w:val="center"/>
    </w:pPr>
    <w:rPr>
      <w:sz w:val="20"/>
    </w:rPr>
  </w:style>
  <w:style w:type="paragraph" w:customStyle="1" w:styleId="FigureCaption">
    <w:name w:val="Figure Caption"/>
    <w:basedOn w:val="Normal"/>
    <w:next w:val="Normal"/>
    <w:link w:val="FigureCaptionChar"/>
    <w:autoRedefine/>
    <w:rsid w:val="008C139A"/>
    <w:pPr>
      <w:numPr>
        <w:ilvl w:val="4"/>
        <w:numId w:val="8"/>
      </w:numPr>
      <w:spacing w:before="120" w:after="120" w:line="240" w:lineRule="auto"/>
      <w:jc w:val="center"/>
    </w:pPr>
    <w:rPr>
      <w:sz w:val="20"/>
    </w:rPr>
  </w:style>
  <w:style w:type="paragraph" w:customStyle="1" w:styleId="tableheader">
    <w:name w:val="table header"/>
    <w:basedOn w:val="Normal"/>
    <w:rsid w:val="001B29BB"/>
    <w:pPr>
      <w:spacing w:line="240" w:lineRule="auto"/>
      <w:jc w:val="left"/>
    </w:pPr>
    <w:rPr>
      <w:rFonts w:ascii="Trebuchet MS" w:hAnsi="Trebuchet MS"/>
      <w:b/>
    </w:rPr>
  </w:style>
  <w:style w:type="paragraph" w:customStyle="1" w:styleId="Abstract">
    <w:name w:val="Abstract"/>
    <w:basedOn w:val="Normal"/>
    <w:rsid w:val="001B29BB"/>
    <w:pPr>
      <w:spacing w:line="240" w:lineRule="auto"/>
    </w:pPr>
  </w:style>
  <w:style w:type="paragraph" w:styleId="BodyText">
    <w:name w:val="Body Text"/>
    <w:basedOn w:val="Normal"/>
    <w:link w:val="BodyTextChar"/>
    <w:rsid w:val="00AA47A2"/>
    <w:pPr>
      <w:spacing w:before="60" w:after="60"/>
    </w:pPr>
  </w:style>
  <w:style w:type="paragraph" w:styleId="ListBullet2">
    <w:name w:val="List Bullet 2"/>
    <w:basedOn w:val="Normal"/>
    <w:rsid w:val="00AA47A2"/>
    <w:pPr>
      <w:numPr>
        <w:numId w:val="4"/>
      </w:numPr>
    </w:pPr>
  </w:style>
  <w:style w:type="character" w:customStyle="1" w:styleId="BodyTextChar">
    <w:name w:val="Body Text Char"/>
    <w:basedOn w:val="DefaultParagraphFont"/>
    <w:link w:val="BodyText"/>
    <w:rsid w:val="00AA47A2"/>
    <w:rPr>
      <w:rFonts w:ascii="Verdana" w:hAnsi="Verdana"/>
      <w:szCs w:val="24"/>
      <w:lang w:val="en-GB" w:eastAsia="en-US" w:bidi="ar-SA"/>
    </w:rPr>
  </w:style>
  <w:style w:type="paragraph" w:customStyle="1" w:styleId="ItemizeN">
    <w:name w:val="Itemize_N"/>
    <w:basedOn w:val="ListBullet2"/>
    <w:rsid w:val="00AA47A2"/>
    <w:pPr>
      <w:numPr>
        <w:numId w:val="1"/>
      </w:numPr>
    </w:pPr>
  </w:style>
  <w:style w:type="paragraph" w:customStyle="1" w:styleId="EnumerateN">
    <w:name w:val="Enumerate_N"/>
    <w:basedOn w:val="ListNumber2"/>
    <w:rsid w:val="009402E2"/>
    <w:pPr>
      <w:tabs>
        <w:tab w:val="clear" w:pos="643"/>
        <w:tab w:val="num" w:pos="720"/>
      </w:tabs>
      <w:ind w:left="720"/>
    </w:pPr>
  </w:style>
  <w:style w:type="character" w:customStyle="1" w:styleId="QuoteChar">
    <w:name w:val="Quote Char"/>
    <w:basedOn w:val="DefaultParagraphFont"/>
    <w:link w:val="Quote"/>
    <w:rsid w:val="009402E2"/>
    <w:rPr>
      <w:rFonts w:ascii="Tahoma" w:hAnsi="Tahoma" w:cs="Tahoma"/>
      <w:sz w:val="18"/>
      <w:szCs w:val="18"/>
      <w:lang w:val="en-GB" w:eastAsia="ar-SA" w:bidi="ar-SA"/>
    </w:rPr>
  </w:style>
  <w:style w:type="paragraph" w:styleId="ListNumber2">
    <w:name w:val="List Number 2"/>
    <w:basedOn w:val="Normal"/>
    <w:rsid w:val="009402E2"/>
    <w:pPr>
      <w:tabs>
        <w:tab w:val="num" w:pos="643"/>
      </w:tabs>
      <w:ind w:left="643" w:hanging="360"/>
    </w:pPr>
  </w:style>
  <w:style w:type="numbering" w:customStyle="1" w:styleId="CurrentList1">
    <w:name w:val="Current List1"/>
    <w:rsid w:val="00395CD9"/>
    <w:pPr>
      <w:numPr>
        <w:numId w:val="5"/>
      </w:numPr>
    </w:pPr>
  </w:style>
  <w:style w:type="character" w:styleId="PageNumber">
    <w:name w:val="page number"/>
    <w:basedOn w:val="DefaultParagraphFont"/>
    <w:rsid w:val="00334549"/>
  </w:style>
  <w:style w:type="character" w:customStyle="1" w:styleId="bibuscitbase">
    <w:name w:val="bibus_cit_base"/>
    <w:rsid w:val="00EC782B"/>
    <w:rPr>
      <w:position w:val="0"/>
      <w:sz w:val="24"/>
      <w:vertAlign w:val="baseline"/>
    </w:rPr>
  </w:style>
  <w:style w:type="numbering" w:customStyle="1" w:styleId="FigureList">
    <w:name w:val="FigureList"/>
    <w:rsid w:val="00706525"/>
    <w:pPr>
      <w:numPr>
        <w:numId w:val="7"/>
      </w:numPr>
    </w:pPr>
  </w:style>
  <w:style w:type="numbering" w:customStyle="1" w:styleId="TableList">
    <w:name w:val="TableList"/>
    <w:rsid w:val="00706525"/>
    <w:pPr>
      <w:numPr>
        <w:numId w:val="6"/>
      </w:numPr>
    </w:pPr>
  </w:style>
  <w:style w:type="paragraph" w:styleId="TOC2">
    <w:name w:val="toc 2"/>
    <w:basedOn w:val="Normal"/>
    <w:next w:val="Normal"/>
    <w:autoRedefine/>
    <w:uiPriority w:val="39"/>
    <w:rsid w:val="00304C91"/>
    <w:pPr>
      <w:tabs>
        <w:tab w:val="right" w:leader="dot" w:pos="8494"/>
      </w:tabs>
      <w:ind w:left="200"/>
    </w:pPr>
    <w:rPr>
      <w:noProof/>
      <w:sz w:val="22"/>
    </w:rPr>
  </w:style>
  <w:style w:type="paragraph" w:styleId="TOC1">
    <w:name w:val="toc 1"/>
    <w:basedOn w:val="Normal"/>
    <w:next w:val="Normal"/>
    <w:autoRedefine/>
    <w:uiPriority w:val="39"/>
    <w:rsid w:val="00304C91"/>
    <w:pPr>
      <w:tabs>
        <w:tab w:val="right" w:leader="dot" w:pos="8494"/>
      </w:tabs>
    </w:pPr>
    <w:rPr>
      <w:b/>
      <w:noProof/>
      <w:sz w:val="22"/>
    </w:rPr>
  </w:style>
  <w:style w:type="paragraph" w:styleId="TOC3">
    <w:name w:val="toc 3"/>
    <w:basedOn w:val="Normal"/>
    <w:next w:val="Normal"/>
    <w:autoRedefine/>
    <w:uiPriority w:val="39"/>
    <w:rsid w:val="00304C91"/>
    <w:pPr>
      <w:tabs>
        <w:tab w:val="right" w:leader="dot" w:pos="8494"/>
      </w:tabs>
      <w:ind w:left="400"/>
    </w:pPr>
    <w:rPr>
      <w:noProof/>
      <w:sz w:val="22"/>
    </w:rPr>
  </w:style>
  <w:style w:type="paragraph" w:styleId="TOC4">
    <w:name w:val="toc 4"/>
    <w:basedOn w:val="Normal"/>
    <w:next w:val="Normal"/>
    <w:autoRedefine/>
    <w:uiPriority w:val="39"/>
    <w:rsid w:val="00257DB0"/>
    <w:pPr>
      <w:ind w:left="600"/>
    </w:pPr>
  </w:style>
  <w:style w:type="paragraph" w:styleId="TOC5">
    <w:name w:val="toc 5"/>
    <w:basedOn w:val="Normal"/>
    <w:next w:val="Normal"/>
    <w:autoRedefine/>
    <w:uiPriority w:val="39"/>
    <w:rsid w:val="00257DB0"/>
    <w:pPr>
      <w:ind w:left="800"/>
    </w:pPr>
  </w:style>
  <w:style w:type="paragraph" w:styleId="EnvelopeAddress">
    <w:name w:val="envelope address"/>
    <w:basedOn w:val="Normal"/>
    <w:semiHidden/>
    <w:rsid w:val="0068097E"/>
    <w:pPr>
      <w:framePr w:w="7920" w:h="1980" w:hRule="exact" w:hSpace="180" w:wrap="auto" w:hAnchor="page" w:xAlign="center" w:yAlign="bottom"/>
      <w:ind w:left="2880"/>
    </w:pPr>
    <w:rPr>
      <w:rFonts w:ascii="Arial" w:hAnsi="Arial" w:cs="Arial"/>
    </w:rPr>
  </w:style>
  <w:style w:type="paragraph" w:styleId="TableofFigures">
    <w:name w:val="table of figures"/>
    <w:basedOn w:val="Normal"/>
    <w:next w:val="Normal"/>
    <w:uiPriority w:val="99"/>
    <w:rsid w:val="00096D2D"/>
    <w:rPr>
      <w:sz w:val="22"/>
    </w:rPr>
  </w:style>
  <w:style w:type="paragraph" w:customStyle="1" w:styleId="reference1">
    <w:name w:val="reference1"/>
    <w:basedOn w:val="Normal"/>
    <w:rsid w:val="000063D3"/>
    <w:pPr>
      <w:autoSpaceDE w:val="0"/>
      <w:autoSpaceDN w:val="0"/>
      <w:adjustRightInd w:val="0"/>
      <w:spacing w:after="120" w:line="240" w:lineRule="auto"/>
    </w:pPr>
    <w:rPr>
      <w:sz w:val="18"/>
      <w:szCs w:val="18"/>
    </w:rPr>
  </w:style>
  <w:style w:type="paragraph" w:customStyle="1" w:styleId="ChapterNo1">
    <w:name w:val="Chapter No1"/>
    <w:basedOn w:val="Normal"/>
    <w:next w:val="ChapterName"/>
    <w:autoRedefine/>
    <w:rsid w:val="000063D3"/>
    <w:pPr>
      <w:jc w:val="left"/>
    </w:pPr>
    <w:rPr>
      <w:rFonts w:ascii="Garamond" w:hAnsi="Garamond" w:cs="Vrinda"/>
      <w:b/>
      <w:sz w:val="32"/>
    </w:rPr>
  </w:style>
  <w:style w:type="paragraph" w:customStyle="1" w:styleId="ChapterName1">
    <w:name w:val="Chapter Name1"/>
    <w:basedOn w:val="Title"/>
    <w:next w:val="Normal"/>
    <w:rsid w:val="000063D3"/>
    <w:pPr>
      <w:spacing w:before="120" w:after="240"/>
    </w:pPr>
    <w:rPr>
      <w:i/>
      <w:sz w:val="40"/>
    </w:rPr>
  </w:style>
  <w:style w:type="paragraph" w:customStyle="1" w:styleId="CellText1">
    <w:name w:val="Cell Text1"/>
    <w:basedOn w:val="Normal"/>
    <w:rsid w:val="000063D3"/>
    <w:pPr>
      <w:jc w:val="left"/>
    </w:pPr>
    <w:rPr>
      <w:rFonts w:ascii="Trebuchet MS" w:hAnsi="Trebuchet MS"/>
      <w:sz w:val="18"/>
    </w:rPr>
  </w:style>
  <w:style w:type="paragraph" w:customStyle="1" w:styleId="HeaderText1">
    <w:name w:val="Header Text1"/>
    <w:basedOn w:val="Normal"/>
    <w:next w:val="CellText"/>
    <w:rsid w:val="000063D3"/>
    <w:pPr>
      <w:spacing w:line="240" w:lineRule="auto"/>
    </w:pPr>
    <w:rPr>
      <w:b/>
    </w:rPr>
  </w:style>
  <w:style w:type="paragraph" w:customStyle="1" w:styleId="Caption11">
    <w:name w:val="Caption11"/>
    <w:basedOn w:val="Normal"/>
    <w:rsid w:val="000063D3"/>
    <w:pPr>
      <w:suppressLineNumbers/>
      <w:suppressAutoHyphens/>
      <w:spacing w:before="120" w:after="120" w:line="240" w:lineRule="auto"/>
      <w:jc w:val="center"/>
    </w:pPr>
    <w:rPr>
      <w:rFonts w:ascii="Trebuchet MS" w:hAnsi="Trebuchet MS" w:cs="Tahoma"/>
      <w:i/>
      <w:iCs/>
      <w:sz w:val="18"/>
      <w:szCs w:val="20"/>
      <w:lang w:eastAsia="ar-SA"/>
    </w:rPr>
  </w:style>
  <w:style w:type="paragraph" w:customStyle="1" w:styleId="Quote1">
    <w:name w:val="Quote1"/>
    <w:basedOn w:val="Normal"/>
    <w:rsid w:val="000063D3"/>
    <w:pPr>
      <w:suppressAutoHyphens/>
      <w:spacing w:before="120" w:after="120" w:line="300" w:lineRule="auto"/>
      <w:ind w:left="360" w:right="392"/>
    </w:pPr>
    <w:rPr>
      <w:rFonts w:ascii="Tahoma" w:hAnsi="Tahoma" w:cs="Tahoma"/>
      <w:sz w:val="18"/>
      <w:szCs w:val="18"/>
      <w:lang w:eastAsia="ar-SA"/>
    </w:rPr>
  </w:style>
  <w:style w:type="paragraph" w:customStyle="1" w:styleId="TableContent1">
    <w:name w:val="Table Content1"/>
    <w:basedOn w:val="Normal"/>
    <w:rsid w:val="00D12888"/>
    <w:pPr>
      <w:spacing w:before="60" w:line="240" w:lineRule="exact"/>
      <w:jc w:val="left"/>
    </w:pPr>
    <w:rPr>
      <w:rFonts w:ascii="Garamond" w:hAnsi="Garamond"/>
      <w:sz w:val="20"/>
      <w:szCs w:val="18"/>
    </w:rPr>
  </w:style>
  <w:style w:type="paragraph" w:customStyle="1" w:styleId="TableCaption1">
    <w:name w:val="Table Caption1"/>
    <w:basedOn w:val="Normal"/>
    <w:next w:val="Normal"/>
    <w:autoRedefine/>
    <w:rsid w:val="000063D3"/>
    <w:pPr>
      <w:spacing w:before="60" w:after="120" w:line="240" w:lineRule="auto"/>
      <w:jc w:val="center"/>
    </w:pPr>
    <w:rPr>
      <w:rFonts w:ascii="Trebuchet MS" w:hAnsi="Trebuchet MS"/>
    </w:rPr>
  </w:style>
  <w:style w:type="paragraph" w:customStyle="1" w:styleId="FigureCaption1">
    <w:name w:val="Figure Caption1"/>
    <w:basedOn w:val="Normal"/>
    <w:next w:val="Normal"/>
    <w:autoRedefine/>
    <w:rsid w:val="000063D3"/>
    <w:pPr>
      <w:spacing w:before="120" w:after="120" w:line="240" w:lineRule="auto"/>
      <w:jc w:val="center"/>
    </w:pPr>
    <w:rPr>
      <w:rFonts w:ascii="Trebuchet MS" w:hAnsi="Trebuchet MS"/>
    </w:rPr>
  </w:style>
  <w:style w:type="paragraph" w:customStyle="1" w:styleId="tableheader1">
    <w:name w:val="table header1"/>
    <w:basedOn w:val="Normal"/>
    <w:rsid w:val="000063D3"/>
    <w:pPr>
      <w:spacing w:line="240" w:lineRule="auto"/>
      <w:jc w:val="left"/>
    </w:pPr>
    <w:rPr>
      <w:rFonts w:ascii="Trebuchet MS" w:hAnsi="Trebuchet MS"/>
      <w:b/>
    </w:rPr>
  </w:style>
  <w:style w:type="paragraph" w:customStyle="1" w:styleId="Abstract1">
    <w:name w:val="Abstract1"/>
    <w:basedOn w:val="Normal"/>
    <w:rsid w:val="000063D3"/>
    <w:pPr>
      <w:spacing w:line="240" w:lineRule="auto"/>
    </w:pPr>
  </w:style>
  <w:style w:type="paragraph" w:customStyle="1" w:styleId="reference2">
    <w:name w:val="reference2"/>
    <w:basedOn w:val="Normal"/>
    <w:rsid w:val="00DF1963"/>
    <w:pPr>
      <w:autoSpaceDE w:val="0"/>
      <w:autoSpaceDN w:val="0"/>
      <w:adjustRightInd w:val="0"/>
      <w:spacing w:after="120"/>
    </w:pPr>
    <w:rPr>
      <w:sz w:val="18"/>
      <w:szCs w:val="18"/>
    </w:rPr>
  </w:style>
  <w:style w:type="paragraph" w:customStyle="1" w:styleId="ChapterNo2">
    <w:name w:val="Chapter No2"/>
    <w:basedOn w:val="Normal"/>
    <w:next w:val="ChapterName"/>
    <w:autoRedefine/>
    <w:rsid w:val="00DF1963"/>
    <w:rPr>
      <w:rFonts w:ascii="Garamond" w:hAnsi="Garamond" w:cs="Vrinda"/>
      <w:b/>
      <w:sz w:val="32"/>
    </w:rPr>
  </w:style>
  <w:style w:type="paragraph" w:customStyle="1" w:styleId="ChapterName2">
    <w:name w:val="Chapter Name2"/>
    <w:basedOn w:val="Title"/>
    <w:next w:val="Normal"/>
    <w:rsid w:val="00DF1963"/>
    <w:pPr>
      <w:spacing w:before="120" w:after="240"/>
    </w:pPr>
    <w:rPr>
      <w:i/>
      <w:sz w:val="40"/>
    </w:rPr>
  </w:style>
  <w:style w:type="paragraph" w:customStyle="1" w:styleId="CellText2">
    <w:name w:val="Cell Text2"/>
    <w:basedOn w:val="Normal"/>
    <w:rsid w:val="00DF1963"/>
    <w:rPr>
      <w:rFonts w:ascii="Trebuchet MS" w:hAnsi="Trebuchet MS"/>
      <w:sz w:val="18"/>
    </w:rPr>
  </w:style>
  <w:style w:type="paragraph" w:customStyle="1" w:styleId="HeaderText2">
    <w:name w:val="Header Text2"/>
    <w:basedOn w:val="Normal"/>
    <w:next w:val="CellText"/>
    <w:rsid w:val="00DF1963"/>
    <w:rPr>
      <w:b/>
    </w:rPr>
  </w:style>
  <w:style w:type="paragraph" w:customStyle="1" w:styleId="Caption12">
    <w:name w:val="Caption12"/>
    <w:basedOn w:val="Normal"/>
    <w:rsid w:val="00DF1963"/>
    <w:pPr>
      <w:suppressLineNumbers/>
      <w:suppressAutoHyphens/>
      <w:spacing w:before="120" w:after="120"/>
      <w:jc w:val="center"/>
    </w:pPr>
    <w:rPr>
      <w:rFonts w:ascii="Trebuchet MS" w:hAnsi="Trebuchet MS" w:cs="Tahoma"/>
      <w:i/>
      <w:iCs/>
      <w:sz w:val="18"/>
      <w:szCs w:val="20"/>
      <w:lang w:eastAsia="ar-SA"/>
    </w:rPr>
  </w:style>
  <w:style w:type="paragraph" w:customStyle="1" w:styleId="Quote2">
    <w:name w:val="Quote2"/>
    <w:basedOn w:val="Normal"/>
    <w:rsid w:val="00DF1963"/>
    <w:pPr>
      <w:suppressAutoHyphens/>
      <w:spacing w:before="120" w:after="120" w:line="300" w:lineRule="auto"/>
      <w:ind w:left="360" w:right="392"/>
    </w:pPr>
    <w:rPr>
      <w:rFonts w:ascii="Tahoma" w:hAnsi="Tahoma" w:cs="Tahoma"/>
      <w:sz w:val="18"/>
      <w:szCs w:val="18"/>
      <w:lang w:eastAsia="ar-SA"/>
    </w:rPr>
  </w:style>
  <w:style w:type="paragraph" w:styleId="FootnoteText">
    <w:name w:val="footnote text"/>
    <w:basedOn w:val="Normal"/>
    <w:semiHidden/>
    <w:rsid w:val="00DF1963"/>
    <w:rPr>
      <w:szCs w:val="20"/>
    </w:rPr>
  </w:style>
  <w:style w:type="character" w:styleId="FootnoteReference">
    <w:name w:val="footnote reference"/>
    <w:basedOn w:val="DefaultParagraphFont"/>
    <w:semiHidden/>
    <w:rsid w:val="00DF1963"/>
    <w:rPr>
      <w:vertAlign w:val="superscript"/>
    </w:rPr>
  </w:style>
  <w:style w:type="paragraph" w:customStyle="1" w:styleId="TableContent2">
    <w:name w:val="Table Content2"/>
    <w:basedOn w:val="Normal"/>
    <w:rsid w:val="00DF1963"/>
    <w:pPr>
      <w:spacing w:before="60" w:line="240" w:lineRule="exact"/>
    </w:pPr>
    <w:rPr>
      <w:rFonts w:ascii="Trebuchet MS" w:hAnsi="Trebuchet MS"/>
      <w:szCs w:val="18"/>
    </w:rPr>
  </w:style>
  <w:style w:type="paragraph" w:customStyle="1" w:styleId="TableCaption2">
    <w:name w:val="Table Caption2"/>
    <w:basedOn w:val="Normal"/>
    <w:next w:val="Normal"/>
    <w:autoRedefine/>
    <w:rsid w:val="00DF1963"/>
    <w:pPr>
      <w:spacing w:before="60" w:after="120"/>
      <w:jc w:val="center"/>
    </w:pPr>
    <w:rPr>
      <w:rFonts w:ascii="Trebuchet MS" w:hAnsi="Trebuchet MS"/>
    </w:rPr>
  </w:style>
  <w:style w:type="numbering" w:styleId="1ai">
    <w:name w:val="Outline List 1"/>
    <w:basedOn w:val="NoList"/>
    <w:semiHidden/>
    <w:rsid w:val="00DF1963"/>
    <w:pPr>
      <w:numPr>
        <w:numId w:val="17"/>
      </w:numPr>
    </w:pPr>
  </w:style>
  <w:style w:type="numbering" w:styleId="ArticleSection">
    <w:name w:val="Outline List 3"/>
    <w:basedOn w:val="NoList"/>
    <w:semiHidden/>
    <w:rsid w:val="00DF1963"/>
    <w:pPr>
      <w:numPr>
        <w:numId w:val="18"/>
      </w:numPr>
    </w:pPr>
  </w:style>
  <w:style w:type="paragraph" w:styleId="BlockText">
    <w:name w:val="Block Text"/>
    <w:basedOn w:val="Normal"/>
    <w:semiHidden/>
    <w:rsid w:val="00DF1963"/>
    <w:pPr>
      <w:spacing w:after="120"/>
      <w:ind w:left="1440" w:right="1440"/>
    </w:pPr>
  </w:style>
  <w:style w:type="paragraph" w:styleId="BodyText2">
    <w:name w:val="Body Text 2"/>
    <w:basedOn w:val="Normal"/>
    <w:semiHidden/>
    <w:rsid w:val="00DF1963"/>
    <w:pPr>
      <w:spacing w:after="120" w:line="480" w:lineRule="auto"/>
    </w:pPr>
  </w:style>
  <w:style w:type="paragraph" w:styleId="BodyText3">
    <w:name w:val="Body Text 3"/>
    <w:basedOn w:val="Normal"/>
    <w:semiHidden/>
    <w:rsid w:val="00DF1963"/>
    <w:pPr>
      <w:spacing w:after="120"/>
    </w:pPr>
    <w:rPr>
      <w:sz w:val="16"/>
      <w:szCs w:val="16"/>
    </w:rPr>
  </w:style>
  <w:style w:type="paragraph" w:styleId="BodyTextFirstIndent">
    <w:name w:val="Body Text First Indent"/>
    <w:basedOn w:val="BodyText"/>
    <w:semiHidden/>
    <w:rsid w:val="00DF1963"/>
    <w:pPr>
      <w:spacing w:before="0" w:after="120"/>
      <w:ind w:firstLine="210"/>
    </w:pPr>
  </w:style>
  <w:style w:type="paragraph" w:styleId="BodyTextIndent">
    <w:name w:val="Body Text Indent"/>
    <w:basedOn w:val="Normal"/>
    <w:semiHidden/>
    <w:rsid w:val="00DF1963"/>
    <w:pPr>
      <w:spacing w:after="120"/>
      <w:ind w:left="283"/>
    </w:pPr>
  </w:style>
  <w:style w:type="paragraph" w:styleId="BodyTextFirstIndent2">
    <w:name w:val="Body Text First Indent 2"/>
    <w:basedOn w:val="BodyTextIndent"/>
    <w:semiHidden/>
    <w:rsid w:val="00DF1963"/>
    <w:pPr>
      <w:ind w:firstLine="210"/>
    </w:pPr>
  </w:style>
  <w:style w:type="paragraph" w:styleId="BodyTextIndent2">
    <w:name w:val="Body Text Indent 2"/>
    <w:basedOn w:val="Normal"/>
    <w:semiHidden/>
    <w:rsid w:val="00DF1963"/>
    <w:pPr>
      <w:spacing w:after="120" w:line="480" w:lineRule="auto"/>
      <w:ind w:left="283"/>
    </w:pPr>
  </w:style>
  <w:style w:type="paragraph" w:styleId="BodyTextIndent3">
    <w:name w:val="Body Text Indent 3"/>
    <w:basedOn w:val="Normal"/>
    <w:semiHidden/>
    <w:rsid w:val="00DF1963"/>
    <w:pPr>
      <w:spacing w:after="120"/>
      <w:ind w:left="283"/>
    </w:pPr>
    <w:rPr>
      <w:sz w:val="16"/>
      <w:szCs w:val="16"/>
    </w:rPr>
  </w:style>
  <w:style w:type="paragraph" w:styleId="Closing">
    <w:name w:val="Closing"/>
    <w:basedOn w:val="Normal"/>
    <w:semiHidden/>
    <w:rsid w:val="00DF1963"/>
    <w:pPr>
      <w:ind w:left="4252"/>
    </w:pPr>
  </w:style>
  <w:style w:type="paragraph" w:styleId="Date">
    <w:name w:val="Date"/>
    <w:basedOn w:val="Normal"/>
    <w:next w:val="Normal"/>
    <w:semiHidden/>
    <w:rsid w:val="00DF1963"/>
  </w:style>
  <w:style w:type="paragraph" w:styleId="E-mailSignature">
    <w:name w:val="E-mail Signature"/>
    <w:basedOn w:val="Normal"/>
    <w:semiHidden/>
    <w:rsid w:val="00DF1963"/>
  </w:style>
  <w:style w:type="character" w:styleId="Emphasis">
    <w:name w:val="Emphasis"/>
    <w:basedOn w:val="DefaultParagraphFont"/>
    <w:qFormat/>
    <w:rsid w:val="00DF1963"/>
    <w:rPr>
      <w:i/>
      <w:iCs/>
    </w:rPr>
  </w:style>
  <w:style w:type="paragraph" w:styleId="EnvelopeReturn">
    <w:name w:val="envelope return"/>
    <w:basedOn w:val="Normal"/>
    <w:semiHidden/>
    <w:rsid w:val="00DF1963"/>
    <w:rPr>
      <w:rFonts w:ascii="Arial" w:hAnsi="Arial" w:cs="Arial"/>
      <w:szCs w:val="20"/>
    </w:rPr>
  </w:style>
  <w:style w:type="character" w:styleId="FollowedHyperlink">
    <w:name w:val="FollowedHyperlink"/>
    <w:basedOn w:val="DefaultParagraphFont"/>
    <w:semiHidden/>
    <w:rsid w:val="00DF1963"/>
    <w:rPr>
      <w:color w:val="800080"/>
      <w:u w:val="single"/>
    </w:rPr>
  </w:style>
  <w:style w:type="character" w:styleId="HTMLAcronym">
    <w:name w:val="HTML Acronym"/>
    <w:basedOn w:val="DefaultParagraphFont"/>
    <w:semiHidden/>
    <w:rsid w:val="00DF1963"/>
  </w:style>
  <w:style w:type="paragraph" w:styleId="HTMLAddress">
    <w:name w:val="HTML Address"/>
    <w:basedOn w:val="Normal"/>
    <w:semiHidden/>
    <w:rsid w:val="00DF1963"/>
    <w:rPr>
      <w:i/>
      <w:iCs/>
    </w:rPr>
  </w:style>
  <w:style w:type="character" w:styleId="HTMLCite">
    <w:name w:val="HTML Cite"/>
    <w:basedOn w:val="DefaultParagraphFont"/>
    <w:semiHidden/>
    <w:rsid w:val="00DF1963"/>
    <w:rPr>
      <w:i/>
      <w:iCs/>
    </w:rPr>
  </w:style>
  <w:style w:type="character" w:styleId="HTMLCode">
    <w:name w:val="HTML Code"/>
    <w:basedOn w:val="DefaultParagraphFont"/>
    <w:semiHidden/>
    <w:rsid w:val="00DF1963"/>
    <w:rPr>
      <w:rFonts w:ascii="Courier New" w:hAnsi="Courier New" w:cs="Courier New"/>
      <w:sz w:val="20"/>
      <w:szCs w:val="20"/>
    </w:rPr>
  </w:style>
  <w:style w:type="character" w:styleId="HTMLDefinition">
    <w:name w:val="HTML Definition"/>
    <w:basedOn w:val="DefaultParagraphFont"/>
    <w:semiHidden/>
    <w:rsid w:val="00DF1963"/>
    <w:rPr>
      <w:i/>
      <w:iCs/>
    </w:rPr>
  </w:style>
  <w:style w:type="character" w:styleId="HTMLKeyboard">
    <w:name w:val="HTML Keyboard"/>
    <w:basedOn w:val="DefaultParagraphFont"/>
    <w:semiHidden/>
    <w:rsid w:val="00DF1963"/>
    <w:rPr>
      <w:rFonts w:ascii="Courier New" w:hAnsi="Courier New" w:cs="Courier New"/>
      <w:sz w:val="20"/>
      <w:szCs w:val="20"/>
    </w:rPr>
  </w:style>
  <w:style w:type="paragraph" w:styleId="HTMLPreformatted">
    <w:name w:val="HTML Preformatted"/>
    <w:basedOn w:val="Normal"/>
    <w:semiHidden/>
    <w:rsid w:val="00DF1963"/>
    <w:rPr>
      <w:rFonts w:ascii="Courier New" w:hAnsi="Courier New" w:cs="Courier New"/>
      <w:szCs w:val="20"/>
    </w:rPr>
  </w:style>
  <w:style w:type="character" w:styleId="HTMLSample">
    <w:name w:val="HTML Sample"/>
    <w:basedOn w:val="DefaultParagraphFont"/>
    <w:semiHidden/>
    <w:rsid w:val="00DF1963"/>
    <w:rPr>
      <w:rFonts w:ascii="Courier New" w:hAnsi="Courier New" w:cs="Courier New"/>
    </w:rPr>
  </w:style>
  <w:style w:type="character" w:styleId="HTMLTypewriter">
    <w:name w:val="HTML Typewriter"/>
    <w:basedOn w:val="DefaultParagraphFont"/>
    <w:semiHidden/>
    <w:rsid w:val="00DF1963"/>
    <w:rPr>
      <w:rFonts w:ascii="Courier New" w:hAnsi="Courier New" w:cs="Courier New"/>
      <w:sz w:val="20"/>
      <w:szCs w:val="20"/>
    </w:rPr>
  </w:style>
  <w:style w:type="character" w:styleId="HTMLVariable">
    <w:name w:val="HTML Variable"/>
    <w:basedOn w:val="DefaultParagraphFont"/>
    <w:semiHidden/>
    <w:rsid w:val="00DF1963"/>
    <w:rPr>
      <w:i/>
      <w:iCs/>
    </w:rPr>
  </w:style>
  <w:style w:type="character" w:styleId="LineNumber">
    <w:name w:val="line number"/>
    <w:basedOn w:val="DefaultParagraphFont"/>
    <w:semiHidden/>
    <w:rsid w:val="00DF1963"/>
  </w:style>
  <w:style w:type="paragraph" w:styleId="List2">
    <w:name w:val="List 2"/>
    <w:basedOn w:val="Normal"/>
    <w:semiHidden/>
    <w:rsid w:val="00DF1963"/>
    <w:pPr>
      <w:ind w:left="566" w:hanging="283"/>
    </w:pPr>
  </w:style>
  <w:style w:type="paragraph" w:styleId="List3">
    <w:name w:val="List 3"/>
    <w:basedOn w:val="Normal"/>
    <w:semiHidden/>
    <w:rsid w:val="00DF1963"/>
    <w:pPr>
      <w:ind w:left="849" w:hanging="283"/>
    </w:pPr>
  </w:style>
  <w:style w:type="paragraph" w:styleId="List4">
    <w:name w:val="List 4"/>
    <w:basedOn w:val="Normal"/>
    <w:semiHidden/>
    <w:rsid w:val="00DF1963"/>
    <w:pPr>
      <w:ind w:left="1132" w:hanging="283"/>
    </w:pPr>
  </w:style>
  <w:style w:type="paragraph" w:styleId="List5">
    <w:name w:val="List 5"/>
    <w:basedOn w:val="Normal"/>
    <w:semiHidden/>
    <w:rsid w:val="00DF1963"/>
    <w:pPr>
      <w:ind w:left="1415" w:hanging="283"/>
    </w:pPr>
  </w:style>
  <w:style w:type="paragraph" w:styleId="ListBullet">
    <w:name w:val="List Bullet"/>
    <w:basedOn w:val="Normal"/>
    <w:semiHidden/>
    <w:rsid w:val="00DF1963"/>
    <w:pPr>
      <w:numPr>
        <w:numId w:val="9"/>
      </w:numPr>
    </w:pPr>
  </w:style>
  <w:style w:type="paragraph" w:styleId="ListBullet3">
    <w:name w:val="List Bullet 3"/>
    <w:basedOn w:val="Normal"/>
    <w:semiHidden/>
    <w:rsid w:val="00DF1963"/>
    <w:pPr>
      <w:numPr>
        <w:numId w:val="10"/>
      </w:numPr>
    </w:pPr>
  </w:style>
  <w:style w:type="paragraph" w:styleId="ListBullet4">
    <w:name w:val="List Bullet 4"/>
    <w:basedOn w:val="Normal"/>
    <w:semiHidden/>
    <w:rsid w:val="00DF1963"/>
    <w:pPr>
      <w:numPr>
        <w:numId w:val="11"/>
      </w:numPr>
    </w:pPr>
  </w:style>
  <w:style w:type="paragraph" w:styleId="ListBullet5">
    <w:name w:val="List Bullet 5"/>
    <w:basedOn w:val="Normal"/>
    <w:semiHidden/>
    <w:rsid w:val="00DF1963"/>
    <w:pPr>
      <w:numPr>
        <w:numId w:val="12"/>
      </w:numPr>
    </w:pPr>
  </w:style>
  <w:style w:type="paragraph" w:styleId="ListContinue">
    <w:name w:val="List Continue"/>
    <w:basedOn w:val="Normal"/>
    <w:semiHidden/>
    <w:rsid w:val="00DF1963"/>
    <w:pPr>
      <w:spacing w:after="120"/>
      <w:ind w:left="283"/>
    </w:pPr>
  </w:style>
  <w:style w:type="paragraph" w:styleId="ListContinue2">
    <w:name w:val="List Continue 2"/>
    <w:basedOn w:val="Normal"/>
    <w:semiHidden/>
    <w:rsid w:val="00DF1963"/>
    <w:pPr>
      <w:spacing w:after="120"/>
      <w:ind w:left="566"/>
    </w:pPr>
  </w:style>
  <w:style w:type="paragraph" w:styleId="ListContinue3">
    <w:name w:val="List Continue 3"/>
    <w:basedOn w:val="Normal"/>
    <w:semiHidden/>
    <w:rsid w:val="00DF1963"/>
    <w:pPr>
      <w:spacing w:after="120"/>
      <w:ind w:left="849"/>
    </w:pPr>
  </w:style>
  <w:style w:type="paragraph" w:styleId="ListContinue4">
    <w:name w:val="List Continue 4"/>
    <w:basedOn w:val="Normal"/>
    <w:semiHidden/>
    <w:rsid w:val="00DF1963"/>
    <w:pPr>
      <w:spacing w:after="120"/>
      <w:ind w:left="1132"/>
    </w:pPr>
  </w:style>
  <w:style w:type="paragraph" w:styleId="ListContinue5">
    <w:name w:val="List Continue 5"/>
    <w:basedOn w:val="Normal"/>
    <w:semiHidden/>
    <w:rsid w:val="00DF1963"/>
    <w:pPr>
      <w:spacing w:after="120"/>
      <w:ind w:left="1415"/>
    </w:pPr>
  </w:style>
  <w:style w:type="paragraph" w:styleId="ListNumber">
    <w:name w:val="List Number"/>
    <w:basedOn w:val="Normal"/>
    <w:semiHidden/>
    <w:rsid w:val="00DF1963"/>
    <w:pPr>
      <w:numPr>
        <w:numId w:val="13"/>
      </w:numPr>
    </w:pPr>
  </w:style>
  <w:style w:type="paragraph" w:styleId="ListNumber3">
    <w:name w:val="List Number 3"/>
    <w:basedOn w:val="Normal"/>
    <w:semiHidden/>
    <w:rsid w:val="00DF1963"/>
    <w:pPr>
      <w:numPr>
        <w:numId w:val="14"/>
      </w:numPr>
    </w:pPr>
  </w:style>
  <w:style w:type="paragraph" w:styleId="ListNumber4">
    <w:name w:val="List Number 4"/>
    <w:basedOn w:val="Normal"/>
    <w:semiHidden/>
    <w:rsid w:val="00DF1963"/>
    <w:pPr>
      <w:numPr>
        <w:numId w:val="15"/>
      </w:numPr>
    </w:pPr>
  </w:style>
  <w:style w:type="paragraph" w:styleId="ListNumber5">
    <w:name w:val="List Number 5"/>
    <w:basedOn w:val="Normal"/>
    <w:semiHidden/>
    <w:rsid w:val="00DF1963"/>
    <w:pPr>
      <w:numPr>
        <w:numId w:val="16"/>
      </w:numPr>
    </w:pPr>
  </w:style>
  <w:style w:type="paragraph" w:styleId="MessageHeader">
    <w:name w:val="Message Header"/>
    <w:basedOn w:val="Normal"/>
    <w:semiHidden/>
    <w:rsid w:val="00DF196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rsid w:val="00DF1963"/>
  </w:style>
  <w:style w:type="paragraph" w:styleId="NormalIndent">
    <w:name w:val="Normal Indent"/>
    <w:basedOn w:val="Normal"/>
    <w:semiHidden/>
    <w:rsid w:val="00DF1963"/>
    <w:pPr>
      <w:ind w:left="720"/>
    </w:pPr>
  </w:style>
  <w:style w:type="paragraph" w:styleId="NoteHeading">
    <w:name w:val="Note Heading"/>
    <w:basedOn w:val="Normal"/>
    <w:next w:val="Normal"/>
    <w:semiHidden/>
    <w:rsid w:val="00DF1963"/>
  </w:style>
  <w:style w:type="paragraph" w:styleId="Salutation">
    <w:name w:val="Salutation"/>
    <w:basedOn w:val="Normal"/>
    <w:next w:val="Normal"/>
    <w:semiHidden/>
    <w:rsid w:val="00DF1963"/>
  </w:style>
  <w:style w:type="paragraph" w:styleId="Signature">
    <w:name w:val="Signature"/>
    <w:basedOn w:val="Normal"/>
    <w:semiHidden/>
    <w:rsid w:val="00DF1963"/>
    <w:pPr>
      <w:ind w:left="4252"/>
    </w:pPr>
  </w:style>
  <w:style w:type="character" w:styleId="Strong">
    <w:name w:val="Strong"/>
    <w:basedOn w:val="DefaultParagraphFont"/>
    <w:qFormat/>
    <w:rsid w:val="00DF1963"/>
    <w:rPr>
      <w:b/>
      <w:bCs/>
    </w:rPr>
  </w:style>
  <w:style w:type="paragraph" w:styleId="Subtitle">
    <w:name w:val="Subtitle"/>
    <w:basedOn w:val="Normal"/>
    <w:qFormat/>
    <w:rsid w:val="00DF1963"/>
    <w:pPr>
      <w:spacing w:after="60"/>
      <w:jc w:val="center"/>
      <w:outlineLvl w:val="1"/>
    </w:pPr>
    <w:rPr>
      <w:rFonts w:ascii="Arial" w:hAnsi="Arial" w:cs="Arial"/>
    </w:rPr>
  </w:style>
  <w:style w:type="table" w:styleId="Table3Deffects1">
    <w:name w:val="Table 3D effects 1"/>
    <w:basedOn w:val="TableNormal"/>
    <w:semiHidden/>
    <w:rsid w:val="00DF1963"/>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F1963"/>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F1963"/>
    <w:pPr>
      <w:spacing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F1963"/>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F1963"/>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F1963"/>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DF1963"/>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F1963"/>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F1963"/>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DF1963"/>
    <w:pPr>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F1963"/>
    <w:pPr>
      <w:spacing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F1963"/>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semiHidden/>
    <w:rsid w:val="00DF1963"/>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DF1963"/>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3">
    <w:name w:val="Table Grid 3"/>
    <w:basedOn w:val="TableNormal"/>
    <w:semiHidden/>
    <w:rsid w:val="00DF1963"/>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F1963"/>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F1963"/>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F1963"/>
    <w:pPr>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F1963"/>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F1963"/>
    <w:pPr>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DF1963"/>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F1963"/>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F1963"/>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F1963"/>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F1963"/>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F1963"/>
    <w:pPr>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F1963"/>
    <w:pPr>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F1963"/>
    <w:pPr>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DF1963"/>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DF1963"/>
    <w:pPr>
      <w:spacing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F1963"/>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F1963"/>
    <w:pPr>
      <w:spacing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F1963"/>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F1963"/>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DF1963"/>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DF1963"/>
    <w:pPr>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F1963"/>
    <w:pPr>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F1963"/>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reCaption2">
    <w:name w:val="Figure Caption2"/>
    <w:basedOn w:val="Normal"/>
    <w:next w:val="Normal"/>
    <w:autoRedefine/>
    <w:rsid w:val="00DF1963"/>
    <w:pPr>
      <w:spacing w:before="120" w:after="120"/>
      <w:jc w:val="center"/>
    </w:pPr>
    <w:rPr>
      <w:rFonts w:ascii="Trebuchet MS" w:hAnsi="Trebuchet MS"/>
    </w:rPr>
  </w:style>
  <w:style w:type="character" w:customStyle="1" w:styleId="TableCaptionChar">
    <w:name w:val="Table Caption Char"/>
    <w:basedOn w:val="DefaultParagraphFont"/>
    <w:link w:val="TableCaption"/>
    <w:rsid w:val="00420B37"/>
    <w:rPr>
      <w:szCs w:val="24"/>
      <w:lang w:val="en-GB"/>
    </w:rPr>
  </w:style>
  <w:style w:type="paragraph" w:customStyle="1" w:styleId="Equation1">
    <w:name w:val="Equation1"/>
    <w:basedOn w:val="Normal"/>
    <w:rsid w:val="00DF1963"/>
    <w:pPr>
      <w:ind w:left="720" w:right="507"/>
    </w:pPr>
    <w:rPr>
      <w:rFonts w:ascii="Trebuchet MS" w:hAnsi="Trebuchet MS"/>
    </w:rPr>
  </w:style>
  <w:style w:type="paragraph" w:customStyle="1" w:styleId="tableheader2">
    <w:name w:val="table header2"/>
    <w:basedOn w:val="Normal"/>
    <w:rsid w:val="00DF1963"/>
    <w:rPr>
      <w:rFonts w:ascii="Trebuchet MS" w:hAnsi="Trebuchet MS"/>
      <w:b/>
    </w:rPr>
  </w:style>
  <w:style w:type="paragraph" w:styleId="BalloonText">
    <w:name w:val="Balloon Text"/>
    <w:basedOn w:val="Normal"/>
    <w:semiHidden/>
    <w:rsid w:val="00DF1963"/>
    <w:rPr>
      <w:rFonts w:ascii="Tahoma" w:hAnsi="Tahoma" w:cs="Tahoma"/>
      <w:sz w:val="16"/>
      <w:szCs w:val="16"/>
    </w:rPr>
  </w:style>
  <w:style w:type="paragraph" w:customStyle="1" w:styleId="Abstract2">
    <w:name w:val="Abstract2"/>
    <w:basedOn w:val="Normal"/>
    <w:rsid w:val="00DF1963"/>
  </w:style>
  <w:style w:type="numbering" w:customStyle="1" w:styleId="CurrentList11">
    <w:name w:val="Current List11"/>
    <w:rsid w:val="00DF1963"/>
    <w:pPr>
      <w:numPr>
        <w:numId w:val="19"/>
      </w:numPr>
    </w:pPr>
  </w:style>
  <w:style w:type="paragraph" w:customStyle="1" w:styleId="apptableCap">
    <w:name w:val="app_tableCap"/>
    <w:basedOn w:val="Normal"/>
    <w:rsid w:val="00DF1963"/>
    <w:pPr>
      <w:spacing w:before="120"/>
      <w:jc w:val="center"/>
    </w:pPr>
    <w:rPr>
      <w:rFonts w:ascii="Trebuchet MS" w:hAnsi="Trebuchet MS"/>
      <w:b/>
    </w:rPr>
  </w:style>
  <w:style w:type="character" w:customStyle="1" w:styleId="FigureCaptionChar">
    <w:name w:val="Figure Caption Char"/>
    <w:basedOn w:val="DefaultParagraphFont"/>
    <w:link w:val="FigureCaption"/>
    <w:rsid w:val="008C139A"/>
    <w:rPr>
      <w:szCs w:val="24"/>
      <w:lang w:val="en-GB"/>
    </w:rPr>
  </w:style>
  <w:style w:type="paragraph" w:customStyle="1" w:styleId="Styletableheader1">
    <w:name w:val="Style table header1 +"/>
    <w:basedOn w:val="tableheader1"/>
    <w:rsid w:val="00CF3C60"/>
    <w:rPr>
      <w:bCs/>
      <w:sz w:val="22"/>
    </w:rPr>
  </w:style>
  <w:style w:type="paragraph" w:customStyle="1" w:styleId="StyleStyletableheader1">
    <w:name w:val="Style Style table header1 + +"/>
    <w:basedOn w:val="Styletableheader1"/>
    <w:rsid w:val="00211E22"/>
    <w:rPr>
      <w:sz w:val="20"/>
    </w:rPr>
  </w:style>
  <w:style w:type="paragraph" w:customStyle="1" w:styleId="StyleStyleStyletableheader1">
    <w:name w:val="Style Style Style table header1 + + +"/>
    <w:basedOn w:val="StyleStyletableheader1"/>
    <w:rsid w:val="00211E22"/>
    <w:rPr>
      <w:rFonts w:ascii="Garamond" w:hAnsi="Garamond"/>
    </w:rPr>
  </w:style>
  <w:style w:type="character" w:customStyle="1" w:styleId="TitleChar">
    <w:name w:val="Title Char"/>
    <w:basedOn w:val="DefaultParagraphFont"/>
    <w:link w:val="Title"/>
    <w:uiPriority w:val="10"/>
    <w:rsid w:val="00130BB2"/>
    <w:rPr>
      <w:rFonts w:ascii="Cambria" w:hAnsi="Cambria" w:cs="Arial"/>
      <w:b/>
      <w:bCs/>
      <w:smallCaps/>
      <w:kern w:val="28"/>
      <w:sz w:val="36"/>
      <w:szCs w:val="32"/>
      <w:lang w:val="en-GB"/>
    </w:rPr>
  </w:style>
  <w:style w:type="character" w:customStyle="1" w:styleId="FooterChar">
    <w:name w:val="Footer Char"/>
    <w:basedOn w:val="DefaultParagraphFont"/>
    <w:link w:val="Footer"/>
    <w:uiPriority w:val="99"/>
    <w:rsid w:val="009C412B"/>
    <w:rPr>
      <w:sz w:val="24"/>
      <w:szCs w:val="24"/>
      <w:lang w:val="en-GB"/>
    </w:rPr>
  </w:style>
  <w:style w:type="paragraph" w:styleId="ListParagraph">
    <w:name w:val="List Paragraph"/>
    <w:basedOn w:val="Normal"/>
    <w:uiPriority w:val="34"/>
    <w:qFormat/>
    <w:rsid w:val="00E0605B"/>
    <w:pPr>
      <w:spacing w:after="200" w:line="276" w:lineRule="auto"/>
      <w:ind w:left="720"/>
      <w:contextualSpacing/>
      <w:jc w:val="left"/>
    </w:pPr>
    <w:rPr>
      <w:rFonts w:asciiTheme="minorHAnsi" w:eastAsiaTheme="minorHAnsi" w:hAnsiTheme="minorHAnsi" w:cstheme="minorBidi"/>
      <w:sz w:val="22"/>
      <w:szCs w:val="22"/>
      <w:lang w:val="en-US"/>
    </w:rPr>
  </w:style>
  <w:style w:type="paragraph" w:customStyle="1" w:styleId="template">
    <w:name w:val="template"/>
    <w:basedOn w:val="Normal"/>
    <w:rsid w:val="00895397"/>
    <w:pPr>
      <w:spacing w:line="240" w:lineRule="exact"/>
      <w:jc w:val="left"/>
    </w:pPr>
    <w:rPr>
      <w:rFonts w:ascii="Arial" w:hAnsi="Arial"/>
      <w:i/>
      <w:sz w:val="22"/>
      <w:szCs w:val="20"/>
      <w:lang w:val="en-US"/>
    </w:rPr>
  </w:style>
  <w:style w:type="table" w:customStyle="1" w:styleId="TableGrid0">
    <w:name w:val="TableGrid"/>
    <w:rsid w:val="009C5F96"/>
    <w:rPr>
      <w:rFonts w:asciiTheme="minorHAnsi" w:eastAsiaTheme="minorEastAsia" w:hAnsiTheme="minorHAnsi" w:cstheme="minorBidi"/>
      <w:kern w:val="2"/>
      <w:sz w:val="24"/>
      <w:szCs w:val="24"/>
    </w:rPr>
    <w:tblPr>
      <w:tblCellMar>
        <w:top w:w="0" w:type="dxa"/>
        <w:left w:w="0" w:type="dxa"/>
        <w:bottom w:w="0" w:type="dxa"/>
        <w:right w:w="0" w:type="dxa"/>
      </w:tblCellMar>
    </w:tblPr>
  </w:style>
  <w:style w:type="character" w:customStyle="1" w:styleId="Heading4Char">
    <w:name w:val="Heading 4 Char"/>
    <w:basedOn w:val="DefaultParagraphFont"/>
    <w:link w:val="Heading4"/>
    <w:rsid w:val="00012A0D"/>
    <w:rPr>
      <w:rFonts w:ascii="Trebuchet MS" w:hAnsi="Trebuchet MS"/>
      <w:b/>
      <w:bCs/>
      <w:i/>
      <w:sz w:val="24"/>
      <w:szCs w:val="28"/>
      <w:lang w:val="en-GB"/>
    </w:rPr>
  </w:style>
  <w:style w:type="character" w:customStyle="1" w:styleId="Heading3Char">
    <w:name w:val="Heading 3 Char"/>
    <w:basedOn w:val="DefaultParagraphFont"/>
    <w:link w:val="Heading3"/>
    <w:rsid w:val="009B4909"/>
    <w:rPr>
      <w:rFonts w:ascii="Arial" w:hAnsi="Arial" w:cs="Arial"/>
      <w:b/>
      <w:bCs/>
      <w:sz w:val="24"/>
      <w:szCs w:val="26"/>
      <w:lang w:val="en-GB"/>
    </w:rPr>
  </w:style>
  <w:style w:type="character" w:customStyle="1" w:styleId="Heading2Char">
    <w:name w:val="Heading 2 Char"/>
    <w:basedOn w:val="DefaultParagraphFont"/>
    <w:link w:val="Heading2"/>
    <w:rsid w:val="00863F1A"/>
    <w:rPr>
      <w:b/>
      <w:bCs/>
      <w:iCs/>
      <w:color w:val="000000" w:themeColor="text1"/>
      <w:sz w:val="24"/>
      <w:szCs w:val="24"/>
      <w:lang w:val="en-GB" w:eastAsia="ar-SA"/>
    </w:rPr>
  </w:style>
  <w:style w:type="paragraph" w:styleId="TOCHeading">
    <w:name w:val="TOC Heading"/>
    <w:basedOn w:val="Heading1"/>
    <w:next w:val="Normal"/>
    <w:uiPriority w:val="39"/>
    <w:unhideWhenUsed/>
    <w:qFormat/>
    <w:rsid w:val="00FC2772"/>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6">
    <w:name w:val="toc 6"/>
    <w:basedOn w:val="Normal"/>
    <w:next w:val="Normal"/>
    <w:autoRedefine/>
    <w:uiPriority w:val="39"/>
    <w:unhideWhenUsed/>
    <w:rsid w:val="00FC2772"/>
    <w:pPr>
      <w:spacing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FC2772"/>
    <w:pPr>
      <w:spacing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FC2772"/>
    <w:pPr>
      <w:spacing w:after="100" w:line="259"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FC2772"/>
    <w:pPr>
      <w:spacing w:after="100" w:line="259" w:lineRule="auto"/>
      <w:ind w:left="1760"/>
      <w:jc w:val="left"/>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8050">
      <w:bodyDiv w:val="1"/>
      <w:marLeft w:val="0"/>
      <w:marRight w:val="0"/>
      <w:marTop w:val="0"/>
      <w:marBottom w:val="0"/>
      <w:divBdr>
        <w:top w:val="none" w:sz="0" w:space="0" w:color="auto"/>
        <w:left w:val="none" w:sz="0" w:space="0" w:color="auto"/>
        <w:bottom w:val="none" w:sz="0" w:space="0" w:color="auto"/>
        <w:right w:val="none" w:sz="0" w:space="0" w:color="auto"/>
      </w:divBdr>
    </w:div>
    <w:div w:id="115295417">
      <w:bodyDiv w:val="1"/>
      <w:marLeft w:val="0"/>
      <w:marRight w:val="0"/>
      <w:marTop w:val="0"/>
      <w:marBottom w:val="0"/>
      <w:divBdr>
        <w:top w:val="none" w:sz="0" w:space="0" w:color="auto"/>
        <w:left w:val="none" w:sz="0" w:space="0" w:color="auto"/>
        <w:bottom w:val="none" w:sz="0" w:space="0" w:color="auto"/>
        <w:right w:val="none" w:sz="0" w:space="0" w:color="auto"/>
      </w:divBdr>
    </w:div>
    <w:div w:id="185561554">
      <w:bodyDiv w:val="1"/>
      <w:marLeft w:val="0"/>
      <w:marRight w:val="0"/>
      <w:marTop w:val="0"/>
      <w:marBottom w:val="0"/>
      <w:divBdr>
        <w:top w:val="none" w:sz="0" w:space="0" w:color="auto"/>
        <w:left w:val="none" w:sz="0" w:space="0" w:color="auto"/>
        <w:bottom w:val="none" w:sz="0" w:space="0" w:color="auto"/>
        <w:right w:val="none" w:sz="0" w:space="0" w:color="auto"/>
      </w:divBdr>
    </w:div>
    <w:div w:id="193545604">
      <w:bodyDiv w:val="1"/>
      <w:marLeft w:val="0"/>
      <w:marRight w:val="0"/>
      <w:marTop w:val="0"/>
      <w:marBottom w:val="0"/>
      <w:divBdr>
        <w:top w:val="none" w:sz="0" w:space="0" w:color="auto"/>
        <w:left w:val="none" w:sz="0" w:space="0" w:color="auto"/>
        <w:bottom w:val="none" w:sz="0" w:space="0" w:color="auto"/>
        <w:right w:val="none" w:sz="0" w:space="0" w:color="auto"/>
      </w:divBdr>
      <w:divsChild>
        <w:div w:id="1687444864">
          <w:marLeft w:val="0"/>
          <w:marRight w:val="0"/>
          <w:marTop w:val="0"/>
          <w:marBottom w:val="0"/>
          <w:divBdr>
            <w:top w:val="single" w:sz="6" w:space="0" w:color="auto"/>
            <w:left w:val="single" w:sz="6" w:space="0" w:color="auto"/>
            <w:bottom w:val="single" w:sz="6" w:space="0" w:color="auto"/>
            <w:right w:val="single" w:sz="6" w:space="0" w:color="auto"/>
          </w:divBdr>
        </w:div>
      </w:divsChild>
    </w:div>
    <w:div w:id="211965605">
      <w:bodyDiv w:val="1"/>
      <w:marLeft w:val="0"/>
      <w:marRight w:val="0"/>
      <w:marTop w:val="0"/>
      <w:marBottom w:val="0"/>
      <w:divBdr>
        <w:top w:val="none" w:sz="0" w:space="0" w:color="auto"/>
        <w:left w:val="none" w:sz="0" w:space="0" w:color="auto"/>
        <w:bottom w:val="none" w:sz="0" w:space="0" w:color="auto"/>
        <w:right w:val="none" w:sz="0" w:space="0" w:color="auto"/>
      </w:divBdr>
    </w:div>
    <w:div w:id="272054167">
      <w:bodyDiv w:val="1"/>
      <w:marLeft w:val="0"/>
      <w:marRight w:val="0"/>
      <w:marTop w:val="0"/>
      <w:marBottom w:val="0"/>
      <w:divBdr>
        <w:top w:val="none" w:sz="0" w:space="0" w:color="auto"/>
        <w:left w:val="none" w:sz="0" w:space="0" w:color="auto"/>
        <w:bottom w:val="none" w:sz="0" w:space="0" w:color="auto"/>
        <w:right w:val="none" w:sz="0" w:space="0" w:color="auto"/>
      </w:divBdr>
    </w:div>
    <w:div w:id="577791529">
      <w:bodyDiv w:val="1"/>
      <w:marLeft w:val="0"/>
      <w:marRight w:val="0"/>
      <w:marTop w:val="0"/>
      <w:marBottom w:val="0"/>
      <w:divBdr>
        <w:top w:val="none" w:sz="0" w:space="0" w:color="auto"/>
        <w:left w:val="none" w:sz="0" w:space="0" w:color="auto"/>
        <w:bottom w:val="none" w:sz="0" w:space="0" w:color="auto"/>
        <w:right w:val="none" w:sz="0" w:space="0" w:color="auto"/>
      </w:divBdr>
      <w:divsChild>
        <w:div w:id="1203710419">
          <w:marLeft w:val="0"/>
          <w:marRight w:val="0"/>
          <w:marTop w:val="0"/>
          <w:marBottom w:val="0"/>
          <w:divBdr>
            <w:top w:val="single" w:sz="6" w:space="0" w:color="auto"/>
            <w:left w:val="single" w:sz="6" w:space="0" w:color="auto"/>
            <w:bottom w:val="single" w:sz="6" w:space="0" w:color="auto"/>
            <w:right w:val="single" w:sz="6" w:space="0" w:color="auto"/>
          </w:divBdr>
        </w:div>
      </w:divsChild>
    </w:div>
    <w:div w:id="594679296">
      <w:bodyDiv w:val="1"/>
      <w:marLeft w:val="0"/>
      <w:marRight w:val="0"/>
      <w:marTop w:val="0"/>
      <w:marBottom w:val="0"/>
      <w:divBdr>
        <w:top w:val="none" w:sz="0" w:space="0" w:color="auto"/>
        <w:left w:val="none" w:sz="0" w:space="0" w:color="auto"/>
        <w:bottom w:val="none" w:sz="0" w:space="0" w:color="auto"/>
        <w:right w:val="none" w:sz="0" w:space="0" w:color="auto"/>
      </w:divBdr>
      <w:divsChild>
        <w:div w:id="709302495">
          <w:marLeft w:val="720"/>
          <w:marRight w:val="0"/>
          <w:marTop w:val="0"/>
          <w:marBottom w:val="0"/>
          <w:divBdr>
            <w:top w:val="none" w:sz="0" w:space="0" w:color="auto"/>
            <w:left w:val="none" w:sz="0" w:space="0" w:color="auto"/>
            <w:bottom w:val="none" w:sz="0" w:space="0" w:color="auto"/>
            <w:right w:val="none" w:sz="0" w:space="0" w:color="auto"/>
          </w:divBdr>
        </w:div>
      </w:divsChild>
    </w:div>
    <w:div w:id="874774948">
      <w:bodyDiv w:val="1"/>
      <w:marLeft w:val="0"/>
      <w:marRight w:val="0"/>
      <w:marTop w:val="0"/>
      <w:marBottom w:val="0"/>
      <w:divBdr>
        <w:top w:val="none" w:sz="0" w:space="0" w:color="auto"/>
        <w:left w:val="none" w:sz="0" w:space="0" w:color="auto"/>
        <w:bottom w:val="none" w:sz="0" w:space="0" w:color="auto"/>
        <w:right w:val="none" w:sz="0" w:space="0" w:color="auto"/>
      </w:divBdr>
      <w:divsChild>
        <w:div w:id="1786802879">
          <w:marLeft w:val="720"/>
          <w:marRight w:val="0"/>
          <w:marTop w:val="0"/>
          <w:marBottom w:val="0"/>
          <w:divBdr>
            <w:top w:val="none" w:sz="0" w:space="0" w:color="auto"/>
            <w:left w:val="none" w:sz="0" w:space="0" w:color="auto"/>
            <w:bottom w:val="none" w:sz="0" w:space="0" w:color="auto"/>
            <w:right w:val="none" w:sz="0" w:space="0" w:color="auto"/>
          </w:divBdr>
        </w:div>
      </w:divsChild>
    </w:div>
    <w:div w:id="1067845074">
      <w:bodyDiv w:val="1"/>
      <w:marLeft w:val="0"/>
      <w:marRight w:val="0"/>
      <w:marTop w:val="0"/>
      <w:marBottom w:val="0"/>
      <w:divBdr>
        <w:top w:val="none" w:sz="0" w:space="0" w:color="auto"/>
        <w:left w:val="none" w:sz="0" w:space="0" w:color="auto"/>
        <w:bottom w:val="none" w:sz="0" w:space="0" w:color="auto"/>
        <w:right w:val="none" w:sz="0" w:space="0" w:color="auto"/>
      </w:divBdr>
    </w:div>
    <w:div w:id="1407730182">
      <w:bodyDiv w:val="1"/>
      <w:marLeft w:val="0"/>
      <w:marRight w:val="0"/>
      <w:marTop w:val="0"/>
      <w:marBottom w:val="0"/>
      <w:divBdr>
        <w:top w:val="none" w:sz="0" w:space="0" w:color="auto"/>
        <w:left w:val="none" w:sz="0" w:space="0" w:color="auto"/>
        <w:bottom w:val="none" w:sz="0" w:space="0" w:color="auto"/>
        <w:right w:val="none" w:sz="0" w:space="0" w:color="auto"/>
      </w:divBdr>
    </w:div>
    <w:div w:id="1437865819">
      <w:bodyDiv w:val="1"/>
      <w:marLeft w:val="0"/>
      <w:marRight w:val="0"/>
      <w:marTop w:val="0"/>
      <w:marBottom w:val="0"/>
      <w:divBdr>
        <w:top w:val="none" w:sz="0" w:space="0" w:color="auto"/>
        <w:left w:val="none" w:sz="0" w:space="0" w:color="auto"/>
        <w:bottom w:val="none" w:sz="0" w:space="0" w:color="auto"/>
        <w:right w:val="none" w:sz="0" w:space="0" w:color="auto"/>
      </w:divBdr>
    </w:div>
    <w:div w:id="1522889541">
      <w:bodyDiv w:val="1"/>
      <w:marLeft w:val="0"/>
      <w:marRight w:val="0"/>
      <w:marTop w:val="0"/>
      <w:marBottom w:val="0"/>
      <w:divBdr>
        <w:top w:val="none" w:sz="0" w:space="0" w:color="auto"/>
        <w:left w:val="none" w:sz="0" w:space="0" w:color="auto"/>
        <w:bottom w:val="none" w:sz="0" w:space="0" w:color="auto"/>
        <w:right w:val="none" w:sz="0" w:space="0" w:color="auto"/>
      </w:divBdr>
    </w:div>
    <w:div w:id="1551260185">
      <w:bodyDiv w:val="1"/>
      <w:marLeft w:val="0"/>
      <w:marRight w:val="0"/>
      <w:marTop w:val="0"/>
      <w:marBottom w:val="0"/>
      <w:divBdr>
        <w:top w:val="none" w:sz="0" w:space="0" w:color="auto"/>
        <w:left w:val="none" w:sz="0" w:space="0" w:color="auto"/>
        <w:bottom w:val="none" w:sz="0" w:space="0" w:color="auto"/>
        <w:right w:val="none" w:sz="0" w:space="0" w:color="auto"/>
      </w:divBdr>
    </w:div>
    <w:div w:id="1552687051">
      <w:bodyDiv w:val="1"/>
      <w:marLeft w:val="0"/>
      <w:marRight w:val="0"/>
      <w:marTop w:val="0"/>
      <w:marBottom w:val="0"/>
      <w:divBdr>
        <w:top w:val="none" w:sz="0" w:space="0" w:color="auto"/>
        <w:left w:val="none" w:sz="0" w:space="0" w:color="auto"/>
        <w:bottom w:val="none" w:sz="0" w:space="0" w:color="auto"/>
        <w:right w:val="none" w:sz="0" w:space="0" w:color="auto"/>
      </w:divBdr>
    </w:div>
    <w:div w:id="1612738969">
      <w:bodyDiv w:val="1"/>
      <w:marLeft w:val="0"/>
      <w:marRight w:val="0"/>
      <w:marTop w:val="0"/>
      <w:marBottom w:val="0"/>
      <w:divBdr>
        <w:top w:val="none" w:sz="0" w:space="0" w:color="auto"/>
        <w:left w:val="none" w:sz="0" w:space="0" w:color="auto"/>
        <w:bottom w:val="none" w:sz="0" w:space="0" w:color="auto"/>
        <w:right w:val="none" w:sz="0" w:space="0" w:color="auto"/>
      </w:divBdr>
      <w:divsChild>
        <w:div w:id="2065641591">
          <w:marLeft w:val="720"/>
          <w:marRight w:val="0"/>
          <w:marTop w:val="0"/>
          <w:marBottom w:val="0"/>
          <w:divBdr>
            <w:top w:val="none" w:sz="0" w:space="0" w:color="auto"/>
            <w:left w:val="none" w:sz="0" w:space="0" w:color="auto"/>
            <w:bottom w:val="none" w:sz="0" w:space="0" w:color="auto"/>
            <w:right w:val="none" w:sz="0" w:space="0" w:color="auto"/>
          </w:divBdr>
        </w:div>
      </w:divsChild>
    </w:div>
    <w:div w:id="1658878867">
      <w:bodyDiv w:val="1"/>
      <w:marLeft w:val="0"/>
      <w:marRight w:val="0"/>
      <w:marTop w:val="0"/>
      <w:marBottom w:val="0"/>
      <w:divBdr>
        <w:top w:val="none" w:sz="0" w:space="0" w:color="auto"/>
        <w:left w:val="none" w:sz="0" w:space="0" w:color="auto"/>
        <w:bottom w:val="none" w:sz="0" w:space="0" w:color="auto"/>
        <w:right w:val="none" w:sz="0" w:space="0" w:color="auto"/>
      </w:divBdr>
    </w:div>
    <w:div w:id="1942571345">
      <w:bodyDiv w:val="1"/>
      <w:marLeft w:val="0"/>
      <w:marRight w:val="0"/>
      <w:marTop w:val="0"/>
      <w:marBottom w:val="0"/>
      <w:divBdr>
        <w:top w:val="none" w:sz="0" w:space="0" w:color="auto"/>
        <w:left w:val="none" w:sz="0" w:space="0" w:color="auto"/>
        <w:bottom w:val="none" w:sz="0" w:space="0" w:color="auto"/>
        <w:right w:val="none" w:sz="0" w:space="0" w:color="auto"/>
      </w:divBdr>
    </w:div>
    <w:div w:id="2034726231">
      <w:bodyDiv w:val="1"/>
      <w:marLeft w:val="0"/>
      <w:marRight w:val="0"/>
      <w:marTop w:val="0"/>
      <w:marBottom w:val="0"/>
      <w:divBdr>
        <w:top w:val="none" w:sz="0" w:space="0" w:color="auto"/>
        <w:left w:val="none" w:sz="0" w:space="0" w:color="auto"/>
        <w:bottom w:val="none" w:sz="0" w:space="0" w:color="auto"/>
        <w:right w:val="none" w:sz="0" w:space="0" w:color="auto"/>
      </w:divBdr>
      <w:divsChild>
        <w:div w:id="24723455">
          <w:marLeft w:val="0"/>
          <w:marRight w:val="0"/>
          <w:marTop w:val="0"/>
          <w:marBottom w:val="0"/>
          <w:divBdr>
            <w:top w:val="single" w:sz="6" w:space="0" w:color="auto"/>
            <w:left w:val="single" w:sz="6" w:space="0" w:color="auto"/>
            <w:bottom w:val="single" w:sz="6" w:space="0" w:color="auto"/>
            <w:right w:val="single" w:sz="6"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o-Tech\OneDrive%20-%20Higher%20Education%20Commission\Desktop\FYP\hh.docx" TargetMode="External"/><Relationship Id="rId18" Type="http://schemas.openxmlformats.org/officeDocument/2006/relationships/hyperlink" Target="file:///C:\Users\Pro-Tech\OneDrive%20-%20Higher%20Education%20Commission\Desktop\FYP\hh.docx" TargetMode="External"/><Relationship Id="rId26" Type="http://schemas.openxmlformats.org/officeDocument/2006/relationships/hyperlink" Target="file:///C:\Users\Pro-Tech\OneDrive%20-%20Higher%20Education%20Commission\Desktop\FYP\hh.docx" TargetMode="External"/><Relationship Id="rId39" Type="http://schemas.openxmlformats.org/officeDocument/2006/relationships/image" Target="media/image8.png"/><Relationship Id="rId21" Type="http://schemas.openxmlformats.org/officeDocument/2006/relationships/hyperlink" Target="file:///C:\Users\Pro-Tech\OneDrive%20-%20Higher%20Education%20Commission\Desktop\FYP\hh.docx"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ro-Tech\OneDrive%20-%20Higher%20Education%20Commission\Desktop\FYP\hh.docx" TargetMode="External"/><Relationship Id="rId29" Type="http://schemas.openxmlformats.org/officeDocument/2006/relationships/hyperlink" Target="file:///C:\Users\Pro-Tech\OneDrive%20-%20Higher%20Education%20Commission\Desktop\FYP\hh.docx" TargetMode="External"/><Relationship Id="rId11" Type="http://schemas.openxmlformats.org/officeDocument/2006/relationships/image" Target="media/image1.png"/><Relationship Id="rId24" Type="http://schemas.openxmlformats.org/officeDocument/2006/relationships/hyperlink" Target="file:///C:\Users\Pro-Tech\OneDrive%20-%20Higher%20Education%20Commission\Desktop\FYP\hh.docx" TargetMode="External"/><Relationship Id="rId32" Type="http://schemas.openxmlformats.org/officeDocument/2006/relationships/hyperlink" Target="https://cmt3.research.microsoft.com/%20"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file:///C:\Users\Pro-Tech\OneDrive%20-%20Higher%20Education%20Commission\Desktop\FYP\hh.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ro-Tech\OneDrive%20-%20Higher%20Education%20Commission\Desktop\FYP\hh.docx" TargetMode="External"/><Relationship Id="rId22" Type="http://schemas.openxmlformats.org/officeDocument/2006/relationships/hyperlink" Target="file:///C:\Users\Pro-Tech\OneDrive%20-%20Higher%20Education%20Commission\Desktop\FYP\hh.docx" TargetMode="External"/><Relationship Id="rId27" Type="http://schemas.openxmlformats.org/officeDocument/2006/relationships/hyperlink" Target="file:///C:\Users\Pro-Tech\OneDrive%20-%20Higher%20Education%20Commission\Desktop\FYP\hh.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jpeg"/><Relationship Id="rId8" Type="http://schemas.openxmlformats.org/officeDocument/2006/relationships/webSettings" Target="webSettings.xml"/><Relationship Id="rId51" Type="http://schemas.microsoft.com/office/2007/relationships/hdphoto" Target="media/hdphoto1.wdp"/><Relationship Id="rId3" Type="http://schemas.openxmlformats.org/officeDocument/2006/relationships/customXml" Target="../customXml/item3.xml"/><Relationship Id="rId12" Type="http://schemas.openxmlformats.org/officeDocument/2006/relationships/hyperlink" Target="file:///C:\Users\Pro-Tech\OneDrive%20-%20Higher%20Education%20Commission\Desktop\FYP\hh.docx" TargetMode="External"/><Relationship Id="rId17" Type="http://schemas.openxmlformats.org/officeDocument/2006/relationships/hyperlink" Target="file:///C:\Users\Pro-Tech\OneDrive%20-%20Higher%20Education%20Commission\Desktop\FYP\hh.docx" TargetMode="External"/><Relationship Id="rId25" Type="http://schemas.openxmlformats.org/officeDocument/2006/relationships/hyperlink" Target="file:///C:\Users\Pro-Tech\OneDrive%20-%20Higher%20Education%20Commission\Desktop\FYP\hh.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yperlink" Target="file:///C:\Users\Pro-Tech\OneDrive%20-%20Higher%20Education%20Commission\Desktop\FYP\hh.docx" TargetMode="External"/><Relationship Id="rId41" Type="http://schemas.openxmlformats.org/officeDocument/2006/relationships/image" Target="media/image10.png"/><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ro-Tech\OneDrive%20-%20Higher%20Education%20Commission\Desktop\FYP\hh.docx" TargetMode="External"/><Relationship Id="rId23" Type="http://schemas.openxmlformats.org/officeDocument/2006/relationships/hyperlink" Target="file:///C:\Users\Pro-Tech\OneDrive%20-%20Higher%20Education%20Commission\Desktop\FYP\hh.docx" TargetMode="External"/><Relationship Id="rId28" Type="http://schemas.openxmlformats.org/officeDocument/2006/relationships/hyperlink" Target="file:///C:\Users\Pro-Tech\OneDrive%20-%20Higher%20Education%20Commission\Desktop\FYP\hh.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5.jpeg"/><Relationship Id="rId10" Type="http://schemas.openxmlformats.org/officeDocument/2006/relationships/endnotes" Target="endnotes.xml"/><Relationship Id="rId31" Type="http://schemas.openxmlformats.org/officeDocument/2006/relationships/hyperlink" Target="https://easychair.org/" TargetMode="External"/><Relationship Id="rId44" Type="http://schemas.openxmlformats.org/officeDocument/2006/relationships/image" Target="media/image13.png"/><Relationship Id="rId52"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CS\AppData\Local\Temp\MS-PhDThesisTemplat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95ff4b-c958-45f7-a5d9-8d6b17d8bed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C1595714BC8C4FB2BFFEA3B3F8DEE4" ma:contentTypeVersion="18" ma:contentTypeDescription="Create a new document." ma:contentTypeScope="" ma:versionID="695a5384024b80dbe28a777a7e5fcf65">
  <xsd:schema xmlns:xsd="http://www.w3.org/2001/XMLSchema" xmlns:xs="http://www.w3.org/2001/XMLSchema" xmlns:p="http://schemas.microsoft.com/office/2006/metadata/properties" xmlns:ns3="0d95ff4b-c958-45f7-a5d9-8d6b17d8bede" xmlns:ns4="23975f58-6555-4c06-b6ac-33e4beb2ac63" targetNamespace="http://schemas.microsoft.com/office/2006/metadata/properties" ma:root="true" ma:fieldsID="15d9abc457ecd245a636ba64ff09aeec" ns3:_="" ns4:_="">
    <xsd:import namespace="0d95ff4b-c958-45f7-a5d9-8d6b17d8bede"/>
    <xsd:import namespace="23975f58-6555-4c06-b6ac-33e4beb2ac6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element ref="ns3:MediaServiceOCR" minOccurs="0"/>
                <xsd:element ref="ns3:_activity" minOccurs="0"/>
                <xsd:element ref="ns3:MediaServiceLocatio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95ff4b-c958-45f7-a5d9-8d6b17d8be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975f58-6555-4c06-b6ac-33e4beb2ac6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2B34F7D-C51D-40AB-8AA1-6CA49C6E774C}">
  <ds:schemaRefs>
    <ds:schemaRef ds:uri="http://schemas.microsoft.com/office/2006/metadata/properties"/>
    <ds:schemaRef ds:uri="http://schemas.microsoft.com/office/infopath/2007/PartnerControls"/>
    <ds:schemaRef ds:uri="0d95ff4b-c958-45f7-a5d9-8d6b17d8bede"/>
  </ds:schemaRefs>
</ds:datastoreItem>
</file>

<file path=customXml/itemProps2.xml><?xml version="1.0" encoding="utf-8"?>
<ds:datastoreItem xmlns:ds="http://schemas.openxmlformats.org/officeDocument/2006/customXml" ds:itemID="{6A7656DC-625B-487C-8F39-1C39501526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95ff4b-c958-45f7-a5d9-8d6b17d8bede"/>
    <ds:schemaRef ds:uri="23975f58-6555-4c06-b6ac-33e4beb2ac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5DAC0F-FD9B-475E-B19E-C17296792F68}">
  <ds:schemaRefs>
    <ds:schemaRef ds:uri="http://schemas.microsoft.com/sharepoint/v3/contenttype/forms"/>
  </ds:schemaRefs>
</ds:datastoreItem>
</file>

<file path=customXml/itemProps4.xml><?xml version="1.0" encoding="utf-8"?>
<ds:datastoreItem xmlns:ds="http://schemas.openxmlformats.org/officeDocument/2006/customXml" ds:itemID="{36FEEFC5-3378-4915-B658-577D8654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MS-PhDThesisTemplate-1.dotx</Template>
  <TotalTime>1511</TotalTime>
  <Pages>87</Pages>
  <Words>14553</Words>
  <Characters>82955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User-CS</dc:creator>
  <cp:keywords/>
  <dc:description/>
  <cp:lastModifiedBy>Windows User</cp:lastModifiedBy>
  <cp:revision>73</cp:revision>
  <cp:lastPrinted>2024-05-06T09:08:00Z</cp:lastPrinted>
  <dcterms:created xsi:type="dcterms:W3CDTF">2024-04-22T10:55:00Z</dcterms:created>
  <dcterms:modified xsi:type="dcterms:W3CDTF">2024-05-06T09:22:00Z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0x0101000FC1595714BC8C4FB2BFFEA3B3F8DEE4</vt:lpwstr>
  </property>
</Properties>
</file>